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both"/>
        <w:rPr>
          <w:rFonts w:ascii="Noto Naskh Arabic" w:cs="Noto Naskh Arabic" w:hAnsi="Noto Naskh Arabic"/>
          <w:b/>
          <w:bCs/>
          <w:i/>
          <w:iCs/>
          <w:sz w:val="32"/>
          <w:szCs w:val="32"/>
          <w:u w:val="single"/>
          <w:lang w:bidi="hi-IN"/>
        </w:rPr>
      </w:pPr>
      <w:r>
        <w:rPr>
          <w:rFonts w:ascii="Nirmala UI" w:cs="Nirmala UI" w:hAnsi="Nirmala UI"/>
          <w:b/>
          <w:bCs/>
          <w:sz w:val="32"/>
          <w:szCs w:val="32"/>
          <w:lang w:bidi="hi-IN"/>
        </w:rPr>
        <w:t xml:space="preserve">                        </w:t>
      </w:r>
      <w:r>
        <w:rPr>
          <w:rFonts w:cs="Nirmala UI" w:hAnsi="Nirmala UI"/>
          <w:b/>
          <w:bCs/>
          <w:sz w:val="32"/>
          <w:szCs w:val="32"/>
          <w:lang w:val="en-US" w:bidi="hi-IN"/>
        </w:rPr>
        <w:t xml:space="preserve">             </w:t>
      </w:r>
      <w:r>
        <w:rPr>
          <w:rFonts w:ascii="Nirmala UI" w:cs="Nirmala UI" w:hAnsi="Nirmala UI"/>
          <w:b/>
          <w:bCs/>
          <w:sz w:val="32"/>
          <w:szCs w:val="32"/>
          <w:lang w:bidi="hi-IN"/>
        </w:rPr>
        <w:t xml:space="preserve">      </w:t>
      </w:r>
      <w:r>
        <w:rPr>
          <w:rFonts w:ascii="Nirmala UI" w:cs="Nirmala UI" w:hAnsi="Nirmala UI"/>
          <w:b/>
          <w:bCs/>
          <w:i/>
          <w:iCs/>
          <w:sz w:val="32"/>
          <w:szCs w:val="32"/>
          <w:u w:val="single"/>
          <w:cs/>
          <w:lang w:bidi="hi-IN"/>
        </w:rPr>
        <w:t>प्रकरण</w:t>
      </w:r>
      <w:r>
        <w:rPr>
          <w:rFonts w:ascii="Noto Naskh Arabic" w:cs="Noto Naskh Arabic" w:hAnsi="Noto Naskh Arabic"/>
          <w:b/>
          <w:bCs/>
          <w:i/>
          <w:iCs/>
          <w:sz w:val="32"/>
          <w:szCs w:val="32"/>
          <w:u w:val="single"/>
          <w:cs/>
          <w:lang w:bidi="hi-IN"/>
        </w:rPr>
        <w:t xml:space="preserve"> </w:t>
      </w:r>
      <w:r>
        <w:rPr>
          <w:rFonts w:ascii="Nirmala UI" w:cs="Nirmala UI" w:hAnsi="Nirmala UI"/>
          <w:b/>
          <w:bCs/>
          <w:i/>
          <w:iCs/>
          <w:sz w:val="32"/>
          <w:szCs w:val="32"/>
          <w:u w:val="single"/>
          <w:cs/>
          <w:lang w:bidi="hi-IN"/>
        </w:rPr>
        <w:t>पहिले</w:t>
      </w:r>
    </w:p>
    <w:p>
      <w:pPr>
        <w:pStyle w:val="style0"/>
        <w:spacing w:lineRule="auto" w:line="360"/>
        <w:jc w:val="both"/>
        <w:rPr>
          <w:rFonts w:ascii="Noto Naskh Arabic" w:cs="Noto Naskh Arabic" w:hAnsi="Nirmala UI"/>
          <w:b/>
          <w:bCs/>
          <w:i/>
          <w:iCs/>
          <w:sz w:val="32"/>
          <w:szCs w:val="32"/>
          <w:u w:val="single"/>
          <w:lang w:bidi="hi-IN"/>
        </w:rPr>
      </w:pPr>
      <w:r>
        <w:rPr>
          <w:rFonts w:ascii="Noto Naskh Arabic" w:cs="Noto Naskh Arabic" w:hAnsi="Noto Naskh Arabic"/>
          <w:b/>
          <w:bCs/>
          <w:i/>
          <w:iCs/>
          <w:sz w:val="32"/>
          <w:szCs w:val="32"/>
          <w:u w:val="none"/>
          <w:lang w:bidi="hi-IN"/>
        </w:rPr>
        <w:t xml:space="preserve">                                      </w:t>
      </w:r>
      <w:r>
        <w:rPr>
          <w:rFonts w:ascii="Noto Naskh Arabic" w:cs="Noto Naskh Arabic" w:hAnsi="Noto Naskh Arabic"/>
          <w:b/>
          <w:bCs/>
          <w:i/>
          <w:iCs/>
          <w:sz w:val="32"/>
          <w:szCs w:val="32"/>
          <w:u w:val="none"/>
          <w:lang w:val="en-US" w:bidi="hi-IN"/>
        </w:rPr>
        <w:t xml:space="preserve">     </w:t>
      </w:r>
      <w:r>
        <w:rPr>
          <w:rFonts w:ascii="Noto Naskh Arabic" w:cs="Noto Naskh Arabic" w:hAnsi="Noto Naskh Arabic"/>
          <w:b/>
          <w:bCs/>
          <w:i/>
          <w:iCs/>
          <w:sz w:val="32"/>
          <w:szCs w:val="32"/>
          <w:u w:val="none"/>
          <w:lang w:bidi="hi-IN"/>
        </w:rPr>
        <w:t xml:space="preserve">      </w:t>
      </w:r>
      <w:r>
        <w:rPr>
          <w:rFonts w:ascii="Noto Naskh Arabic" w:cs="Noto Naskh Arabic" w:hAnsi="Noto Naskh Arabic"/>
          <w:b/>
          <w:bCs/>
          <w:i/>
          <w:iCs/>
          <w:sz w:val="32"/>
          <w:szCs w:val="32"/>
          <w:u w:val="none"/>
          <w:cs/>
          <w:lang w:bidi="hi-IN"/>
        </w:rPr>
        <w:t xml:space="preserve"> </w:t>
      </w:r>
      <w:r>
        <w:rPr>
          <w:rFonts w:ascii="Noto Naskh Arabic" w:cs="Noto Naskh Arabic" w:hAnsi="Noto Naskh Arabic"/>
          <w:b/>
          <w:bCs/>
          <w:i/>
          <w:iCs/>
          <w:sz w:val="32"/>
          <w:szCs w:val="32"/>
          <w:u w:val="single"/>
          <w:cs/>
          <w:lang w:bidi="hi-IN"/>
        </w:rPr>
        <w:t xml:space="preserve"> </w:t>
      </w:r>
      <w:r>
        <w:rPr>
          <w:rFonts w:ascii="Nirmala UI" w:cs="Nirmala UI" w:hAnsi="Nirmala UI"/>
          <w:b/>
          <w:bCs/>
          <w:i/>
          <w:iCs/>
          <w:sz w:val="32"/>
          <w:szCs w:val="32"/>
          <w:u w:val="single"/>
          <w:cs/>
          <w:lang w:bidi="hi-IN"/>
        </w:rPr>
        <w:t>प्रस्तावना</w:t>
      </w:r>
      <w:r>
        <w:rPr>
          <w:rFonts w:ascii="Noto Naskh Arabic" w:cs="Noto Naskh Arabic"/>
          <w:b/>
          <w:bCs/>
          <w:i/>
          <w:iCs/>
          <w:sz w:val="32"/>
          <w:szCs w:val="32"/>
          <w:u w:val="single"/>
        </w:rPr>
        <w:t xml:space="preserve"> </w:t>
      </w:r>
    </w:p>
    <w:p>
      <w:pPr>
        <w:pStyle w:val="style0"/>
        <w:spacing w:lineRule="auto" w:line="360"/>
        <w:jc w:val="both"/>
        <w:rPr>
          <w:rFonts w:ascii="Nirmala UI" w:cs="Nirmala UI" w:hAnsi="Nirmala UI"/>
          <w:b/>
          <w:bCs/>
          <w:sz w:val="28"/>
          <w:szCs w:val="28"/>
          <w:u w:val="none"/>
        </w:rPr>
      </w:pP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१</w:t>
      </w:r>
      <w:r>
        <w:rPr>
          <w:b/>
          <w:bCs/>
          <w:sz w:val="28"/>
          <w:szCs w:val="28"/>
        </w:rPr>
        <w:t xml:space="preserve">) </w:t>
      </w:r>
      <w:r>
        <w:rPr>
          <w:rFonts w:ascii="Nirmala UI" w:cs="Nirmala UI" w:hAnsi="Nirmala UI"/>
          <w:b/>
          <w:bCs/>
          <w:sz w:val="28"/>
          <w:szCs w:val="28"/>
          <w:u w:val="single"/>
          <w:cs/>
          <w:lang w:bidi="hi-IN"/>
        </w:rPr>
        <w:t>प्रस्तावना</w:t>
      </w:r>
      <w:r>
        <w:rPr>
          <w:b/>
          <w:bCs/>
          <w:sz w:val="28"/>
          <w:szCs w:val="28"/>
          <w:u w:val="none"/>
        </w:rPr>
        <w:t xml:space="preserve"> :</w:t>
      </w:r>
    </w:p>
    <w:p>
      <w:pPr>
        <w:pStyle w:val="style0"/>
        <w:spacing w:lineRule="auto" w:line="360"/>
        <w:jc w:val="both"/>
        <w:rPr>
          <w:b/>
          <w:bCs/>
          <w:sz w:val="26"/>
          <w:szCs w:val="26"/>
        </w:rPr>
      </w:pPr>
      <w:r>
        <w:rPr>
          <w:b/>
          <w:bCs/>
          <w:sz w:val="26"/>
          <w:szCs w:val="26"/>
        </w:rPr>
        <w:t xml:space="preserve">                   </w:t>
      </w:r>
      <w:r>
        <w:rPr>
          <w:b/>
          <w:bCs/>
          <w:sz w:val="26"/>
          <w:szCs w:val="26"/>
          <w:lang w:val="en-US"/>
        </w:rPr>
        <w:t xml:space="preserve">   </w:t>
      </w:r>
      <w:r>
        <w:rPr>
          <w:b/>
          <w:bCs/>
          <w:sz w:val="26"/>
          <w:szCs w:val="26"/>
        </w:rPr>
        <w:t xml:space="preserve">     </w:t>
      </w:r>
      <w:r>
        <w:rPr>
          <w:rFonts w:ascii="Nirmala UI" w:cs="Nirmala UI" w:hAnsi="Nirmala UI"/>
          <w:sz w:val="26"/>
          <w:szCs w:val="26"/>
          <w:cs/>
          <w:lang w:bidi="hi-IN"/>
        </w:rPr>
        <w:t>भारत</w:t>
      </w:r>
      <w:r>
        <w:rPr>
          <w:rFonts w:cs="Calibri"/>
          <w:sz w:val="26"/>
          <w:szCs w:val="26"/>
        </w:rPr>
        <w:t xml:space="preserve"> </w:t>
      </w:r>
      <w:r>
        <w:rPr>
          <w:rFonts w:ascii="Nirmala UI" w:cs="Nirmala UI" w:hAnsi="Nirmala UI"/>
          <w:sz w:val="26"/>
          <w:szCs w:val="26"/>
          <w:cs/>
          <w:lang w:bidi="hi-IN"/>
        </w:rPr>
        <w:t>हा</w:t>
      </w:r>
      <w:r>
        <w:rPr>
          <w:rFonts w:cs="Calibri"/>
          <w:sz w:val="26"/>
          <w:szCs w:val="26"/>
        </w:rPr>
        <w:t xml:space="preserve"> </w:t>
      </w:r>
      <w:r>
        <w:rPr>
          <w:rFonts w:ascii="Nirmala UI" w:cs="Nirmala UI" w:hAnsi="Nirmala UI"/>
          <w:sz w:val="26"/>
          <w:szCs w:val="26"/>
          <w:cs/>
          <w:lang w:bidi="hi-IN"/>
        </w:rPr>
        <w:t>कृषिप्रधान</w:t>
      </w:r>
      <w:r>
        <w:rPr>
          <w:rFonts w:cs="Calibri"/>
          <w:sz w:val="26"/>
          <w:szCs w:val="26"/>
        </w:rPr>
        <w:t xml:space="preserve"> </w:t>
      </w:r>
      <w:r>
        <w:rPr>
          <w:rFonts w:ascii="Nirmala UI" w:cs="Nirmala UI" w:hAnsi="Nirmala UI"/>
          <w:sz w:val="26"/>
          <w:szCs w:val="26"/>
          <w:cs/>
          <w:lang w:bidi="hi-IN"/>
        </w:rPr>
        <w:t>देश</w:t>
      </w:r>
      <w:r>
        <w:rPr>
          <w:rFonts w:cs="Calibri"/>
          <w:sz w:val="26"/>
          <w:szCs w:val="26"/>
        </w:rPr>
        <w:t xml:space="preserve"> </w:t>
      </w:r>
      <w:r>
        <w:rPr>
          <w:rFonts w:ascii="Nirmala UI" w:cs="Nirmala UI" w:hAnsi="Nirmala UI"/>
          <w:sz w:val="26"/>
          <w:szCs w:val="26"/>
          <w:cs/>
          <w:lang w:bidi="hi-IN"/>
        </w:rPr>
        <w:t>आहे</w:t>
      </w:r>
      <w:r>
        <w:rPr>
          <w:rFonts w:cs="Calibri"/>
          <w:sz w:val="26"/>
          <w:szCs w:val="26"/>
        </w:rPr>
        <w:t xml:space="preserve">. </w:t>
      </w:r>
      <w:r>
        <w:rPr>
          <w:rFonts w:ascii="Nirmala UI" w:cs="Nirmala UI" w:hAnsi="Nirmala UI"/>
          <w:sz w:val="26"/>
          <w:szCs w:val="26"/>
          <w:cs/>
          <w:lang w:bidi="hi-IN"/>
        </w:rPr>
        <w:t>प्राचीन</w:t>
      </w:r>
      <w:r>
        <w:rPr>
          <w:rFonts w:cs="Calibri"/>
          <w:sz w:val="26"/>
          <w:szCs w:val="26"/>
        </w:rPr>
        <w:t xml:space="preserve"> </w:t>
      </w:r>
      <w:r>
        <w:rPr>
          <w:rFonts w:ascii="Nirmala UI" w:cs="Nirmala UI" w:hAnsi="Nirmala UI"/>
          <w:sz w:val="26"/>
          <w:szCs w:val="26"/>
          <w:cs/>
          <w:lang w:bidi="hi-IN"/>
        </w:rPr>
        <w:t>काळापासून</w:t>
      </w:r>
      <w:r>
        <w:rPr>
          <w:rFonts w:cs="Calibri"/>
          <w:sz w:val="26"/>
          <w:szCs w:val="26"/>
        </w:rPr>
        <w:t xml:space="preserve"> </w:t>
      </w:r>
      <w:r>
        <w:rPr>
          <w:rFonts w:ascii="Nirmala UI" w:cs="Nirmala UI" w:hAnsi="Nirmala UI"/>
          <w:sz w:val="26"/>
          <w:szCs w:val="26"/>
          <w:cs/>
          <w:lang w:bidi="hi-IN"/>
        </w:rPr>
        <w:t>भारतात</w:t>
      </w:r>
      <w:r>
        <w:rPr>
          <w:rFonts w:cs="Calibri"/>
          <w:sz w:val="26"/>
          <w:szCs w:val="26"/>
        </w:rPr>
        <w:t xml:space="preserve"> </w:t>
      </w:r>
      <w:r>
        <w:rPr>
          <w:rFonts w:ascii="Nirmala UI" w:cs="Nirmala UI" w:hAnsi="Nirmala UI"/>
          <w:sz w:val="26"/>
          <w:szCs w:val="26"/>
          <w:cs/>
          <w:lang w:bidi="hi-IN"/>
        </w:rPr>
        <w:t>सेंद्रिय</w:t>
      </w:r>
      <w:r>
        <w:rPr>
          <w:rFonts w:cs="Calibri"/>
          <w:sz w:val="26"/>
          <w:szCs w:val="26"/>
        </w:rPr>
        <w:t xml:space="preserve"> </w:t>
      </w:r>
      <w:r>
        <w:rPr>
          <w:rFonts w:ascii="Nirmala UI" w:cs="Nirmala UI" w:hAnsi="Nirmala UI"/>
          <w:sz w:val="26"/>
          <w:szCs w:val="26"/>
          <w:cs/>
          <w:lang w:bidi="hi-IN"/>
        </w:rPr>
        <w:t>पद्धतीने</w:t>
      </w:r>
      <w:r>
        <w:rPr>
          <w:rFonts w:cs="Calibri"/>
          <w:sz w:val="26"/>
          <w:szCs w:val="26"/>
        </w:rPr>
        <w:t xml:space="preserve"> </w:t>
      </w:r>
      <w:r>
        <w:rPr>
          <w:rFonts w:ascii="Nirmala UI" w:cs="Nirmala UI" w:hAnsi="Nirmala UI"/>
          <w:sz w:val="26"/>
          <w:szCs w:val="26"/>
          <w:cs/>
          <w:lang w:bidi="hi-IN"/>
        </w:rPr>
        <w:t>शेती</w:t>
      </w:r>
      <w:r>
        <w:rPr>
          <w:rFonts w:cs="Calibri"/>
          <w:sz w:val="26"/>
          <w:szCs w:val="26"/>
        </w:rPr>
        <w:t xml:space="preserve"> </w:t>
      </w:r>
      <w:r>
        <w:rPr>
          <w:rFonts w:ascii="Nirmala UI" w:cs="Nirmala UI" w:hAnsi="Nirmala UI"/>
          <w:sz w:val="26"/>
          <w:szCs w:val="26"/>
          <w:cs/>
          <w:lang w:bidi="hi-IN"/>
        </w:rPr>
        <w:t>केली</w:t>
      </w:r>
      <w:r>
        <w:rPr>
          <w:rFonts w:cs="Calibri"/>
          <w:sz w:val="26"/>
          <w:szCs w:val="26"/>
        </w:rPr>
        <w:t xml:space="preserve"> </w:t>
      </w:r>
      <w:r>
        <w:rPr>
          <w:rFonts w:ascii="Nirmala UI" w:cs="Nirmala UI" w:hAnsi="Nirmala UI"/>
          <w:sz w:val="26"/>
          <w:szCs w:val="26"/>
          <w:cs/>
          <w:lang w:bidi="hi-IN"/>
        </w:rPr>
        <w:t>जात</w:t>
      </w:r>
      <w:r>
        <w:rPr>
          <w:rFonts w:cs="Calibri"/>
          <w:sz w:val="26"/>
          <w:szCs w:val="26"/>
        </w:rPr>
        <w:t xml:space="preserve"> </w:t>
      </w:r>
      <w:r>
        <w:rPr>
          <w:rFonts w:ascii="Nirmala UI" w:cs="Nirmala UI" w:hAnsi="Nirmala UI"/>
          <w:sz w:val="26"/>
          <w:szCs w:val="26"/>
          <w:cs/>
          <w:lang w:bidi="hi-IN"/>
        </w:rPr>
        <w:t>होती</w:t>
      </w:r>
      <w:r>
        <w:rPr>
          <w:rFonts w:cs="Calibri"/>
          <w:sz w:val="26"/>
          <w:szCs w:val="26"/>
        </w:rPr>
        <w:t xml:space="preserve">. </w:t>
      </w:r>
      <w:r>
        <w:rPr>
          <w:rFonts w:ascii="Nirmala UI" w:cs="Nirmala UI" w:hAnsi="Nirmala UI"/>
          <w:sz w:val="26"/>
          <w:szCs w:val="26"/>
          <w:cs/>
          <w:lang w:bidi="hi-IN"/>
        </w:rPr>
        <w:t>स्वातंत्र्योत्तर</w:t>
      </w:r>
      <w:r>
        <w:rPr>
          <w:rFonts w:cs="Calibri"/>
          <w:sz w:val="26"/>
          <w:szCs w:val="26"/>
        </w:rPr>
        <w:t xml:space="preserve"> </w:t>
      </w:r>
      <w:r>
        <w:rPr>
          <w:rFonts w:ascii="Nirmala UI" w:cs="Nirmala UI" w:hAnsi="Nirmala UI"/>
          <w:sz w:val="26"/>
          <w:szCs w:val="26"/>
          <w:cs/>
          <w:lang w:bidi="hi-IN"/>
        </w:rPr>
        <w:t>काळात</w:t>
      </w:r>
      <w:r>
        <w:rPr>
          <w:rFonts w:cs="Calibri"/>
          <w:sz w:val="26"/>
          <w:szCs w:val="26"/>
        </w:rPr>
        <w:t xml:space="preserve"> </w:t>
      </w:r>
      <w:r>
        <w:rPr>
          <w:rFonts w:ascii="Nirmala UI" w:cs="Nirmala UI" w:hAnsi="Nirmala UI"/>
          <w:sz w:val="26"/>
          <w:szCs w:val="26"/>
          <w:cs/>
          <w:lang w:bidi="hi-IN"/>
        </w:rPr>
        <w:t>भारतीय</w:t>
      </w:r>
      <w:r>
        <w:rPr>
          <w:rFonts w:cs="Calibri"/>
          <w:sz w:val="26"/>
          <w:szCs w:val="26"/>
        </w:rPr>
        <w:t xml:space="preserve"> </w:t>
      </w:r>
      <w:r>
        <w:rPr>
          <w:rFonts w:ascii="Nirmala UI" w:cs="Nirmala UI" w:hAnsi="Nirmala UI"/>
          <w:sz w:val="26"/>
          <w:szCs w:val="26"/>
          <w:cs/>
          <w:lang w:bidi="hi-IN"/>
        </w:rPr>
        <w:t>लोकसंख्येत</w:t>
      </w:r>
      <w:r>
        <w:rPr>
          <w:rFonts w:cs="Calibri"/>
          <w:sz w:val="26"/>
          <w:szCs w:val="26"/>
        </w:rPr>
        <w:t xml:space="preserve"> </w:t>
      </w:r>
      <w:r>
        <w:rPr>
          <w:rFonts w:ascii="Nirmala UI" w:cs="Nirmala UI" w:hAnsi="Nirmala UI"/>
          <w:sz w:val="26"/>
          <w:szCs w:val="26"/>
          <w:cs/>
          <w:lang w:bidi="hi-IN"/>
        </w:rPr>
        <w:t>मोठ्या</w:t>
      </w:r>
      <w:r>
        <w:rPr>
          <w:rFonts w:cs="Calibri"/>
          <w:sz w:val="26"/>
          <w:szCs w:val="26"/>
        </w:rPr>
        <w:t xml:space="preserve"> </w:t>
      </w:r>
      <w:r>
        <w:rPr>
          <w:rFonts w:ascii="Nirmala UI" w:cs="Nirmala UI" w:hAnsi="Nirmala UI"/>
          <w:sz w:val="26"/>
          <w:szCs w:val="26"/>
          <w:cs/>
          <w:lang w:bidi="hi-IN"/>
        </w:rPr>
        <w:t>प्रमाणात</w:t>
      </w:r>
      <w:r>
        <w:rPr>
          <w:rFonts w:cs="Calibri"/>
          <w:sz w:val="26"/>
          <w:szCs w:val="26"/>
        </w:rPr>
        <w:t xml:space="preserve"> </w:t>
      </w:r>
      <w:r>
        <w:rPr>
          <w:rFonts w:ascii="Nirmala UI" w:cs="Nirmala UI" w:hAnsi="Nirmala UI"/>
          <w:sz w:val="26"/>
          <w:szCs w:val="26"/>
          <w:cs/>
          <w:lang w:bidi="hi-IN"/>
        </w:rPr>
        <w:t>वाढ</w:t>
      </w:r>
      <w:r>
        <w:rPr>
          <w:rFonts w:cs="Calibri"/>
          <w:sz w:val="26"/>
          <w:szCs w:val="26"/>
        </w:rPr>
        <w:t xml:space="preserve"> </w:t>
      </w:r>
      <w:r>
        <w:rPr>
          <w:rFonts w:ascii="Nirmala UI" w:cs="Nirmala UI" w:hAnsi="Nirmala UI"/>
          <w:sz w:val="26"/>
          <w:szCs w:val="26"/>
          <w:cs/>
          <w:lang w:bidi="hi-IN"/>
        </w:rPr>
        <w:t>घडून</w:t>
      </w:r>
      <w:r>
        <w:rPr>
          <w:rFonts w:cs="Calibri"/>
          <w:sz w:val="26"/>
          <w:szCs w:val="26"/>
        </w:rPr>
        <w:t xml:space="preserve"> </w:t>
      </w:r>
      <w:r>
        <w:rPr>
          <w:rFonts w:ascii="Nirmala UI" w:cs="Nirmala UI" w:hAnsi="Nirmala UI"/>
          <w:sz w:val="26"/>
          <w:szCs w:val="26"/>
          <w:cs/>
          <w:lang w:bidi="hi-IN"/>
        </w:rPr>
        <w:t>आली</w:t>
      </w:r>
      <w:r>
        <w:rPr>
          <w:rFonts w:cs="Calibri"/>
          <w:sz w:val="26"/>
          <w:szCs w:val="26"/>
        </w:rPr>
        <w:t xml:space="preserve">. </w:t>
      </w:r>
      <w:r>
        <w:rPr>
          <w:rFonts w:ascii="Nirmala UI" w:cs="Nirmala UI" w:hAnsi="Nirmala UI"/>
          <w:sz w:val="26"/>
          <w:szCs w:val="26"/>
          <w:cs/>
          <w:lang w:bidi="hi-IN"/>
        </w:rPr>
        <w:t>त्यामुळे</w:t>
      </w:r>
      <w:r>
        <w:rPr>
          <w:rFonts w:cs="Calibri"/>
          <w:sz w:val="26"/>
          <w:szCs w:val="26"/>
        </w:rPr>
        <w:t xml:space="preserve"> </w:t>
      </w:r>
      <w:r>
        <w:rPr>
          <w:rFonts w:ascii="Nirmala UI" w:cs="Nirmala UI" w:hAnsi="Nirmala UI"/>
          <w:sz w:val="26"/>
          <w:szCs w:val="26"/>
          <w:cs/>
          <w:lang w:bidi="hi-IN"/>
        </w:rPr>
        <w:t>वाढत्या</w:t>
      </w:r>
      <w:r>
        <w:rPr>
          <w:rFonts w:cs="Calibri"/>
          <w:sz w:val="26"/>
          <w:szCs w:val="26"/>
        </w:rPr>
        <w:t xml:space="preserve"> </w:t>
      </w:r>
      <w:r>
        <w:rPr>
          <w:rFonts w:ascii="Nirmala UI" w:cs="Nirmala UI" w:hAnsi="Nirmala UI"/>
          <w:sz w:val="26"/>
          <w:szCs w:val="26"/>
          <w:cs/>
          <w:lang w:bidi="hi-IN"/>
        </w:rPr>
        <w:t>लोकसंख्येच्या</w:t>
      </w:r>
      <w:r>
        <w:rPr>
          <w:rFonts w:cs="Calibri"/>
          <w:sz w:val="26"/>
          <w:szCs w:val="26"/>
        </w:rPr>
        <w:t xml:space="preserve"> </w:t>
      </w:r>
      <w:r>
        <w:rPr>
          <w:rFonts w:ascii="Nirmala UI" w:cs="Nirmala UI" w:hAnsi="Nirmala UI"/>
          <w:sz w:val="26"/>
          <w:szCs w:val="26"/>
          <w:cs/>
          <w:lang w:bidi="hi-IN"/>
        </w:rPr>
        <w:t>अन्नधान्याच्या</w:t>
      </w:r>
      <w:r>
        <w:rPr>
          <w:rFonts w:cs="Calibri"/>
          <w:sz w:val="26"/>
          <w:szCs w:val="26"/>
        </w:rPr>
        <w:t xml:space="preserve"> </w:t>
      </w:r>
      <w:r>
        <w:rPr>
          <w:rFonts w:ascii="Nirmala UI" w:cs="Nirmala UI" w:hAnsi="Nirmala UI"/>
          <w:sz w:val="26"/>
          <w:szCs w:val="26"/>
          <w:cs/>
          <w:lang w:bidi="hi-IN"/>
        </w:rPr>
        <w:t>गरजा</w:t>
      </w:r>
      <w:r>
        <w:rPr>
          <w:rFonts w:cs="Calibri"/>
          <w:sz w:val="26"/>
          <w:szCs w:val="26"/>
        </w:rPr>
        <w:t xml:space="preserve"> </w:t>
      </w:r>
      <w:r>
        <w:rPr>
          <w:rFonts w:ascii="Nirmala UI" w:cs="Nirmala UI" w:hAnsi="Nirmala UI"/>
          <w:sz w:val="26"/>
          <w:szCs w:val="26"/>
          <w:cs/>
          <w:lang w:bidi="hi-IN"/>
        </w:rPr>
        <w:t>भागवण्यासाठी</w:t>
      </w:r>
      <w:r>
        <w:rPr>
          <w:rFonts w:cs="Calibri"/>
          <w:sz w:val="26"/>
          <w:szCs w:val="26"/>
        </w:rPr>
        <w:t xml:space="preserve"> </w:t>
      </w:r>
      <w:r>
        <w:rPr>
          <w:rFonts w:ascii="Nirmala UI" w:cs="Nirmala UI" w:hAnsi="Nirmala UI"/>
          <w:sz w:val="26"/>
          <w:szCs w:val="26"/>
          <w:cs/>
          <w:lang w:bidi="hi-IN"/>
        </w:rPr>
        <w:t>जास्तीत</w:t>
      </w:r>
      <w:r>
        <w:rPr>
          <w:rFonts w:cs="Calibri"/>
          <w:sz w:val="26"/>
          <w:szCs w:val="26"/>
        </w:rPr>
        <w:t xml:space="preserve"> </w:t>
      </w:r>
      <w:r>
        <w:rPr>
          <w:rFonts w:ascii="Nirmala UI" w:cs="Nirmala UI" w:hAnsi="Nirmala UI"/>
          <w:sz w:val="26"/>
          <w:szCs w:val="26"/>
          <w:cs/>
          <w:lang w:bidi="hi-IN"/>
        </w:rPr>
        <w:t>जास्त</w:t>
      </w:r>
      <w:r>
        <w:rPr>
          <w:rFonts w:cs="Calibri"/>
          <w:sz w:val="26"/>
          <w:szCs w:val="26"/>
        </w:rPr>
        <w:t xml:space="preserve"> </w:t>
      </w:r>
      <w:r>
        <w:rPr>
          <w:rFonts w:ascii="Nirmala UI" w:cs="Nirmala UI" w:hAnsi="Nirmala UI"/>
          <w:sz w:val="26"/>
          <w:szCs w:val="26"/>
          <w:cs/>
          <w:lang w:bidi="hi-IN"/>
        </w:rPr>
        <w:t>क्षेत्र</w:t>
      </w:r>
      <w:r>
        <w:rPr>
          <w:rFonts w:cs="Calibri"/>
          <w:sz w:val="26"/>
          <w:szCs w:val="26"/>
        </w:rPr>
        <w:t xml:space="preserve"> </w:t>
      </w:r>
      <w:r>
        <w:rPr>
          <w:rFonts w:ascii="Nirmala UI" w:cs="Nirmala UI" w:hAnsi="Nirmala UI"/>
          <w:sz w:val="26"/>
          <w:szCs w:val="26"/>
          <w:cs/>
          <w:lang w:bidi="hi-IN"/>
        </w:rPr>
        <w:t>शेती</w:t>
      </w:r>
      <w:r>
        <w:rPr>
          <w:rFonts w:cs="Calibri"/>
          <w:sz w:val="26"/>
          <w:szCs w:val="26"/>
        </w:rPr>
        <w:t xml:space="preserve"> </w:t>
      </w:r>
      <w:r>
        <w:rPr>
          <w:rFonts w:ascii="Nirmala UI" w:cs="Nirmala UI" w:hAnsi="Nirmala UI"/>
          <w:sz w:val="26"/>
          <w:szCs w:val="26"/>
          <w:cs/>
          <w:lang w:bidi="hi-IN"/>
        </w:rPr>
        <w:t>पिकाखाली</w:t>
      </w:r>
      <w:r>
        <w:rPr>
          <w:rFonts w:cs="Calibri"/>
          <w:sz w:val="26"/>
          <w:szCs w:val="26"/>
        </w:rPr>
        <w:t xml:space="preserve"> </w:t>
      </w:r>
      <w:r>
        <w:rPr>
          <w:rFonts w:ascii="Nirmala UI" w:cs="Nirmala UI" w:hAnsi="Nirmala UI"/>
          <w:sz w:val="26"/>
          <w:szCs w:val="26"/>
          <w:cs/>
          <w:lang w:bidi="hi-IN"/>
        </w:rPr>
        <w:t>आणण्यासाठी</w:t>
      </w:r>
      <w:r>
        <w:rPr>
          <w:rFonts w:cs="Calibri"/>
          <w:sz w:val="26"/>
          <w:szCs w:val="26"/>
        </w:rPr>
        <w:t xml:space="preserve"> </w:t>
      </w:r>
      <w:r>
        <w:rPr>
          <w:rFonts w:ascii="Nirmala UI" w:cs="Nirmala UI" w:hAnsi="Nirmala UI"/>
          <w:sz w:val="26"/>
          <w:szCs w:val="26"/>
          <w:cs/>
          <w:lang w:bidi="hi-IN"/>
        </w:rPr>
        <w:t>प्रयत्न</w:t>
      </w:r>
      <w:r>
        <w:rPr>
          <w:rFonts w:cs="Calibri"/>
          <w:sz w:val="26"/>
          <w:szCs w:val="26"/>
        </w:rPr>
        <w:t xml:space="preserve"> </w:t>
      </w:r>
      <w:r>
        <w:rPr>
          <w:rFonts w:ascii="Nirmala UI" w:cs="Nirmala UI" w:hAnsi="Nirmala UI"/>
          <w:sz w:val="26"/>
          <w:szCs w:val="26"/>
          <w:cs/>
          <w:lang w:bidi="hi-IN"/>
        </w:rPr>
        <w:t>केले</w:t>
      </w:r>
      <w:r>
        <w:rPr>
          <w:rFonts w:cs="Calibri"/>
          <w:sz w:val="26"/>
          <w:szCs w:val="26"/>
        </w:rPr>
        <w:t xml:space="preserve"> </w:t>
      </w:r>
      <w:r>
        <w:rPr>
          <w:rFonts w:ascii="Nirmala UI" w:cs="Nirmala UI" w:hAnsi="Nirmala UI"/>
          <w:sz w:val="26"/>
          <w:szCs w:val="26"/>
          <w:cs/>
          <w:lang w:bidi="hi-IN"/>
        </w:rPr>
        <w:t>गेले</w:t>
      </w:r>
      <w:r>
        <w:rPr>
          <w:rFonts w:cs="Calibri"/>
          <w:sz w:val="26"/>
          <w:szCs w:val="26"/>
        </w:rPr>
        <w:t xml:space="preserve">. </w:t>
      </w:r>
      <w:r>
        <w:rPr>
          <w:rFonts w:ascii="Nirmala UI" w:cs="Nirmala UI" w:hAnsi="Nirmala UI"/>
          <w:sz w:val="26"/>
          <w:szCs w:val="26"/>
          <w:cs/>
          <w:lang w:bidi="hi-IN"/>
        </w:rPr>
        <w:t>तसेच</w:t>
      </w:r>
      <w:r>
        <w:rPr>
          <w:rFonts w:cs="Calibri"/>
          <w:sz w:val="26"/>
          <w:szCs w:val="26"/>
        </w:rPr>
        <w:t xml:space="preserve"> </w:t>
      </w:r>
      <w:r>
        <w:rPr>
          <w:rFonts w:ascii="Nirmala UI" w:cs="Nirmala UI" w:hAnsi="Nirmala UI"/>
          <w:sz w:val="26"/>
          <w:szCs w:val="26"/>
          <w:cs/>
          <w:lang w:bidi="hi-IN"/>
        </w:rPr>
        <w:t>अधिकाधिक</w:t>
      </w:r>
      <w:r>
        <w:rPr>
          <w:rFonts w:cs="Calibri"/>
          <w:sz w:val="26"/>
          <w:szCs w:val="26"/>
        </w:rPr>
        <w:t xml:space="preserve"> </w:t>
      </w:r>
      <w:r>
        <w:rPr>
          <w:rFonts w:ascii="Nirmala UI" w:cs="Nirmala UI" w:hAnsi="Nirmala UI"/>
          <w:sz w:val="26"/>
          <w:szCs w:val="26"/>
          <w:cs/>
          <w:lang w:bidi="hi-IN"/>
        </w:rPr>
        <w:t>धान्याचे</w:t>
      </w:r>
      <w:r>
        <w:rPr>
          <w:rFonts w:cs="Calibri"/>
          <w:sz w:val="26"/>
          <w:szCs w:val="26"/>
        </w:rPr>
        <w:t xml:space="preserve"> </w:t>
      </w:r>
      <w:r>
        <w:rPr>
          <w:rFonts w:ascii="Nirmala UI" w:cs="Nirmala UI" w:hAnsi="Nirmala UI"/>
          <w:sz w:val="26"/>
          <w:szCs w:val="26"/>
          <w:cs/>
          <w:lang w:bidi="hi-IN"/>
        </w:rPr>
        <w:t>उत्पादन</w:t>
      </w:r>
      <w:r>
        <w:rPr>
          <w:rFonts w:cs="Calibri"/>
          <w:sz w:val="26"/>
          <w:szCs w:val="26"/>
        </w:rPr>
        <w:t xml:space="preserve"> </w:t>
      </w:r>
      <w:r>
        <w:rPr>
          <w:rFonts w:ascii="Nirmala UI" w:cs="Nirmala UI" w:hAnsi="Nirmala UI"/>
          <w:sz w:val="26"/>
          <w:szCs w:val="26"/>
          <w:cs/>
          <w:lang w:bidi="hi-IN"/>
        </w:rPr>
        <w:t>देणाऱ्या</w:t>
      </w:r>
      <w:r>
        <w:rPr>
          <w:rFonts w:cs="Calibri"/>
          <w:sz w:val="26"/>
          <w:szCs w:val="26"/>
        </w:rPr>
        <w:t xml:space="preserve"> </w:t>
      </w:r>
      <w:r>
        <w:rPr>
          <w:rFonts w:ascii="Nirmala UI" w:cs="Nirmala UI" w:hAnsi="Nirmala UI"/>
          <w:sz w:val="26"/>
          <w:szCs w:val="26"/>
          <w:cs/>
          <w:lang w:bidi="hi-IN"/>
        </w:rPr>
        <w:t>धान्य</w:t>
      </w:r>
      <w:r>
        <w:rPr>
          <w:rFonts w:cs="Calibri"/>
          <w:sz w:val="26"/>
          <w:szCs w:val="26"/>
        </w:rPr>
        <w:t xml:space="preserve"> </w:t>
      </w:r>
      <w:r>
        <w:rPr>
          <w:rFonts w:ascii="Nirmala UI" w:cs="Nirmala UI" w:hAnsi="Nirmala UI"/>
          <w:sz w:val="26"/>
          <w:szCs w:val="26"/>
          <w:cs/>
          <w:lang w:bidi="hi-IN"/>
        </w:rPr>
        <w:t>पिकाच्या</w:t>
      </w:r>
      <w:r>
        <w:rPr>
          <w:rFonts w:cs="Calibri"/>
          <w:sz w:val="26"/>
          <w:szCs w:val="26"/>
        </w:rPr>
        <w:t xml:space="preserve"> </w:t>
      </w:r>
      <w:r>
        <w:rPr>
          <w:rFonts w:ascii="Nirmala UI" w:cs="Nirmala UI" w:hAnsi="Nirmala UI"/>
          <w:sz w:val="26"/>
          <w:szCs w:val="26"/>
          <w:cs/>
          <w:lang w:bidi="hi-IN"/>
        </w:rPr>
        <w:t>बियाण्यांचे</w:t>
      </w:r>
      <w:r>
        <w:rPr>
          <w:rFonts w:cs="Calibri"/>
          <w:sz w:val="26"/>
          <w:szCs w:val="26"/>
        </w:rPr>
        <w:t xml:space="preserve"> </w:t>
      </w:r>
      <w:r>
        <w:rPr>
          <w:rFonts w:ascii="Nirmala UI" w:cs="Nirmala UI" w:hAnsi="Nirmala UI"/>
          <w:sz w:val="26"/>
          <w:szCs w:val="26"/>
          <w:cs/>
          <w:lang w:bidi="hi-IN"/>
        </w:rPr>
        <w:t>संशोधन</w:t>
      </w:r>
      <w:r>
        <w:rPr>
          <w:rFonts w:cs="Calibri"/>
          <w:sz w:val="26"/>
          <w:szCs w:val="26"/>
        </w:rPr>
        <w:t xml:space="preserve"> </w:t>
      </w:r>
      <w:r>
        <w:rPr>
          <w:rFonts w:ascii="Nirmala UI" w:cs="Nirmala UI" w:hAnsi="Nirmala UI"/>
          <w:sz w:val="26"/>
          <w:szCs w:val="26"/>
          <w:cs/>
          <w:lang w:bidi="hi-IN"/>
        </w:rPr>
        <w:t>करण्यात</w:t>
      </w:r>
      <w:r>
        <w:rPr>
          <w:rFonts w:cs="Calibri"/>
          <w:sz w:val="26"/>
          <w:szCs w:val="26"/>
        </w:rPr>
        <w:t xml:space="preserve"> </w:t>
      </w:r>
      <w:r>
        <w:rPr>
          <w:rFonts w:ascii="Nirmala UI" w:cs="Nirmala UI" w:hAnsi="Nirmala UI"/>
          <w:sz w:val="26"/>
          <w:szCs w:val="26"/>
          <w:cs/>
          <w:lang w:bidi="hi-IN"/>
        </w:rPr>
        <w:t>येऊ</w:t>
      </w:r>
      <w:r>
        <w:rPr>
          <w:rFonts w:cs="Calibri"/>
          <w:sz w:val="26"/>
          <w:szCs w:val="26"/>
        </w:rPr>
        <w:t xml:space="preserve"> </w:t>
      </w:r>
      <w:r>
        <w:rPr>
          <w:rFonts w:ascii="Nirmala UI" w:cs="Nirmala UI" w:hAnsi="Nirmala UI"/>
          <w:sz w:val="26"/>
          <w:szCs w:val="26"/>
          <w:cs/>
          <w:lang w:bidi="hi-IN"/>
        </w:rPr>
        <w:t>लागले</w:t>
      </w:r>
      <w:r>
        <w:rPr>
          <w:rFonts w:cs="Calibri"/>
          <w:sz w:val="26"/>
          <w:szCs w:val="26"/>
        </w:rPr>
        <w:t>.</w:t>
      </w:r>
      <w:r>
        <w:rPr>
          <w:rFonts w:ascii="Nirmala UI" w:cs="Nirmala UI" w:hAnsi="Nirmala UI"/>
          <w:sz w:val="26"/>
          <w:szCs w:val="26"/>
          <w:cs/>
          <w:lang w:bidi="hi-IN"/>
        </w:rPr>
        <w:t>अधिक</w:t>
      </w:r>
      <w:r>
        <w:rPr>
          <w:rFonts w:cs="Calibri"/>
          <w:sz w:val="26"/>
          <w:szCs w:val="26"/>
        </w:rPr>
        <w:t xml:space="preserve"> </w:t>
      </w:r>
      <w:r>
        <w:rPr>
          <w:rFonts w:ascii="Nirmala UI" w:cs="Nirmala UI" w:hAnsi="Nirmala UI"/>
          <w:sz w:val="26"/>
          <w:szCs w:val="26"/>
          <w:cs/>
          <w:lang w:bidi="hi-IN"/>
        </w:rPr>
        <w:t>उत्पादन</w:t>
      </w:r>
      <w:r>
        <w:rPr>
          <w:rFonts w:cs="Calibri"/>
          <w:sz w:val="26"/>
          <w:szCs w:val="26"/>
        </w:rPr>
        <w:t xml:space="preserve"> </w:t>
      </w:r>
      <w:r>
        <w:rPr>
          <w:rFonts w:ascii="Nirmala UI" w:cs="Nirmala UI" w:hAnsi="Nirmala UI"/>
          <w:sz w:val="26"/>
          <w:szCs w:val="26"/>
          <w:cs/>
          <w:lang w:bidi="hi-IN"/>
        </w:rPr>
        <w:t>देणाऱ्या</w:t>
      </w:r>
      <w:r>
        <w:rPr>
          <w:rFonts w:cs="Calibri"/>
          <w:sz w:val="26"/>
          <w:szCs w:val="26"/>
        </w:rPr>
        <w:t xml:space="preserve"> </w:t>
      </w:r>
      <w:r>
        <w:rPr>
          <w:rFonts w:ascii="Nirmala UI" w:cs="Nirmala UI" w:hAnsi="Nirmala UI"/>
          <w:sz w:val="26"/>
          <w:szCs w:val="26"/>
          <w:cs/>
          <w:lang w:bidi="hi-IN"/>
        </w:rPr>
        <w:t>पिकांना</w:t>
      </w:r>
      <w:r>
        <w:rPr>
          <w:rFonts w:cs="Calibri"/>
          <w:sz w:val="26"/>
          <w:szCs w:val="26"/>
        </w:rPr>
        <w:t xml:space="preserve"> </w:t>
      </w:r>
      <w:r>
        <w:rPr>
          <w:rFonts w:ascii="Nirmala UI" w:cs="Nirmala UI" w:hAnsi="Nirmala UI"/>
          <w:sz w:val="26"/>
          <w:szCs w:val="26"/>
          <w:cs/>
          <w:lang w:bidi="hi-IN"/>
        </w:rPr>
        <w:t>प्राधान्य</w:t>
      </w:r>
      <w:r>
        <w:rPr>
          <w:rFonts w:cs="Calibri"/>
          <w:sz w:val="26"/>
          <w:szCs w:val="26"/>
        </w:rPr>
        <w:t xml:space="preserve"> </w:t>
      </w:r>
      <w:r>
        <w:rPr>
          <w:rFonts w:ascii="Nirmala UI" w:cs="Nirmala UI" w:hAnsi="Nirmala UI"/>
          <w:sz w:val="26"/>
          <w:szCs w:val="26"/>
          <w:cs/>
          <w:lang w:bidi="hi-IN"/>
        </w:rPr>
        <w:t>देण्यात</w:t>
      </w:r>
      <w:r>
        <w:rPr>
          <w:rFonts w:cs="Calibri"/>
          <w:sz w:val="26"/>
          <w:szCs w:val="26"/>
        </w:rPr>
        <w:t xml:space="preserve"> </w:t>
      </w:r>
      <w:r>
        <w:rPr>
          <w:rFonts w:ascii="Nirmala UI" w:cs="Nirmala UI" w:hAnsi="Nirmala UI"/>
          <w:sz w:val="26"/>
          <w:szCs w:val="26"/>
          <w:cs/>
          <w:lang w:bidi="hi-IN"/>
        </w:rPr>
        <w:t>आले</w:t>
      </w:r>
      <w:r>
        <w:rPr>
          <w:rFonts w:cs="Calibri"/>
          <w:sz w:val="26"/>
          <w:szCs w:val="26"/>
        </w:rPr>
        <w:t xml:space="preserve">. </w:t>
      </w:r>
      <w:r>
        <w:rPr>
          <w:rFonts w:ascii="Nirmala UI" w:cs="Nirmala UI" w:hAnsi="Nirmala UI"/>
          <w:sz w:val="26"/>
          <w:szCs w:val="26"/>
          <w:cs/>
          <w:lang w:bidi="hi-IN"/>
        </w:rPr>
        <w:t>विविध</w:t>
      </w:r>
      <w:r>
        <w:rPr>
          <w:rFonts w:cs="Calibri"/>
          <w:sz w:val="26"/>
          <w:szCs w:val="26"/>
        </w:rPr>
        <w:t xml:space="preserve"> </w:t>
      </w:r>
      <w:r>
        <w:rPr>
          <w:rFonts w:ascii="Nirmala UI" w:cs="Nirmala UI" w:hAnsi="Nirmala UI"/>
          <w:sz w:val="26"/>
          <w:szCs w:val="26"/>
          <w:cs/>
          <w:lang w:bidi="hi-IN"/>
        </w:rPr>
        <w:t>सिंचन</w:t>
      </w:r>
      <w:r>
        <w:rPr>
          <w:rFonts w:cs="Calibri"/>
          <w:sz w:val="26"/>
          <w:szCs w:val="26"/>
        </w:rPr>
        <w:t xml:space="preserve"> </w:t>
      </w:r>
      <w:r>
        <w:rPr>
          <w:rFonts w:ascii="Nirmala UI" w:cs="Nirmala UI" w:hAnsi="Nirmala UI"/>
          <w:sz w:val="26"/>
          <w:szCs w:val="26"/>
          <w:cs/>
          <w:lang w:bidi="hi-IN"/>
        </w:rPr>
        <w:t>प्रकल्प</w:t>
      </w:r>
      <w:r>
        <w:rPr>
          <w:rFonts w:cs="Calibri"/>
          <w:sz w:val="26"/>
          <w:szCs w:val="26"/>
        </w:rPr>
        <w:t xml:space="preserve"> </w:t>
      </w:r>
      <w:r>
        <w:rPr>
          <w:rFonts w:ascii="Nirmala UI" w:cs="Nirmala UI" w:hAnsi="Nirmala UI"/>
          <w:sz w:val="26"/>
          <w:szCs w:val="26"/>
          <w:cs/>
          <w:lang w:bidi="hi-IN"/>
        </w:rPr>
        <w:t>राबवून</w:t>
      </w:r>
      <w:r>
        <w:rPr>
          <w:rFonts w:cs="Calibri"/>
          <w:sz w:val="26"/>
          <w:szCs w:val="26"/>
        </w:rPr>
        <w:t xml:space="preserve"> </w:t>
      </w:r>
      <w:r>
        <w:rPr>
          <w:rFonts w:ascii="Nirmala UI" w:cs="Nirmala UI" w:hAnsi="Nirmala UI"/>
          <w:sz w:val="26"/>
          <w:szCs w:val="26"/>
          <w:cs/>
          <w:lang w:bidi="hi-IN"/>
        </w:rPr>
        <w:t>सिंचनाच्या</w:t>
      </w:r>
      <w:r>
        <w:rPr>
          <w:rFonts w:cs="Calibri"/>
          <w:sz w:val="26"/>
          <w:szCs w:val="26"/>
        </w:rPr>
        <w:t xml:space="preserve"> </w:t>
      </w:r>
      <w:r>
        <w:rPr>
          <w:rFonts w:ascii="Nirmala UI" w:cs="Nirmala UI" w:hAnsi="Nirmala UI"/>
          <w:sz w:val="26"/>
          <w:szCs w:val="26"/>
          <w:cs/>
          <w:lang w:bidi="hi-IN"/>
        </w:rPr>
        <w:t>विविध</w:t>
      </w:r>
      <w:r>
        <w:rPr>
          <w:rFonts w:cs="Calibri"/>
          <w:sz w:val="26"/>
          <w:szCs w:val="26"/>
        </w:rPr>
        <w:t xml:space="preserve"> </w:t>
      </w:r>
      <w:r>
        <w:rPr>
          <w:rFonts w:ascii="Nirmala UI" w:cs="Nirmala UI" w:hAnsi="Nirmala UI"/>
          <w:sz w:val="26"/>
          <w:szCs w:val="26"/>
          <w:cs/>
          <w:lang w:bidi="hi-IN"/>
        </w:rPr>
        <w:t>सुविधा</w:t>
      </w:r>
      <w:r>
        <w:rPr>
          <w:rFonts w:cs="Calibri"/>
          <w:sz w:val="26"/>
          <w:szCs w:val="26"/>
        </w:rPr>
        <w:t xml:space="preserve"> </w:t>
      </w:r>
      <w:r>
        <w:rPr>
          <w:rFonts w:ascii="Nirmala UI" w:cs="Nirmala UI" w:hAnsi="Nirmala UI"/>
          <w:sz w:val="26"/>
          <w:szCs w:val="26"/>
          <w:cs/>
          <w:lang w:bidi="hi-IN"/>
        </w:rPr>
        <w:t>राबविण्यात</w:t>
      </w:r>
      <w:r>
        <w:rPr>
          <w:rFonts w:cs="Calibri"/>
          <w:sz w:val="26"/>
          <w:szCs w:val="26"/>
        </w:rPr>
        <w:t xml:space="preserve"> </w:t>
      </w:r>
      <w:r>
        <w:rPr>
          <w:rFonts w:ascii="Nirmala UI" w:cs="Nirmala UI" w:hAnsi="Nirmala UI"/>
          <w:sz w:val="26"/>
          <w:szCs w:val="26"/>
          <w:cs/>
          <w:lang w:bidi="hi-IN"/>
        </w:rPr>
        <w:t>आल्या</w:t>
      </w:r>
      <w:r>
        <w:rPr>
          <w:rFonts w:cs="Calibri"/>
          <w:sz w:val="26"/>
          <w:szCs w:val="26"/>
        </w:rPr>
        <w:t xml:space="preserve">. </w:t>
      </w:r>
      <w:r>
        <w:rPr>
          <w:rFonts w:ascii="Nirmala UI" w:cs="Nirmala UI" w:hAnsi="Nirmala UI"/>
          <w:sz w:val="26"/>
          <w:szCs w:val="26"/>
          <w:cs/>
          <w:lang w:bidi="hi-IN"/>
        </w:rPr>
        <w:t>क्षेत्रात</w:t>
      </w:r>
      <w:r>
        <w:rPr>
          <w:rFonts w:cs="Calibri"/>
          <w:sz w:val="26"/>
          <w:szCs w:val="26"/>
        </w:rPr>
        <w:t xml:space="preserve"> </w:t>
      </w:r>
      <w:r>
        <w:rPr>
          <w:rFonts w:ascii="Nirmala UI" w:cs="Nirmala UI" w:hAnsi="Nirmala UI"/>
          <w:sz w:val="26"/>
          <w:szCs w:val="26"/>
          <w:cs/>
          <w:lang w:bidi="hi-IN"/>
        </w:rPr>
        <w:t>यांत्रिकीकरणास</w:t>
      </w:r>
      <w:r>
        <w:rPr>
          <w:rFonts w:cs="Calibri"/>
          <w:sz w:val="26"/>
          <w:szCs w:val="26"/>
        </w:rPr>
        <w:t xml:space="preserve"> </w:t>
      </w:r>
      <w:r>
        <w:rPr>
          <w:rFonts w:ascii="Nirmala UI" w:cs="Nirmala UI" w:hAnsi="Nirmala UI"/>
          <w:sz w:val="26"/>
          <w:szCs w:val="26"/>
          <w:cs/>
          <w:lang w:bidi="hi-IN"/>
        </w:rPr>
        <w:t>चालना</w:t>
      </w:r>
      <w:r>
        <w:rPr>
          <w:rFonts w:cs="Calibri"/>
          <w:sz w:val="26"/>
          <w:szCs w:val="26"/>
        </w:rPr>
        <w:t xml:space="preserve"> </w:t>
      </w:r>
      <w:r>
        <w:rPr>
          <w:rFonts w:ascii="Nirmala UI" w:cs="Nirmala UI" w:hAnsi="Nirmala UI"/>
          <w:sz w:val="26"/>
          <w:szCs w:val="26"/>
          <w:cs/>
          <w:lang w:bidi="hi-IN"/>
        </w:rPr>
        <w:t>मिळाली</w:t>
      </w:r>
      <w:r>
        <w:rPr>
          <w:rFonts w:cs="Calibri"/>
          <w:sz w:val="26"/>
          <w:szCs w:val="26"/>
        </w:rPr>
        <w:t xml:space="preserve">. </w:t>
      </w:r>
      <w:r>
        <w:rPr>
          <w:rFonts w:ascii="Nirmala UI" w:cs="Nirmala UI" w:hAnsi="Nirmala UI"/>
          <w:sz w:val="26"/>
          <w:szCs w:val="26"/>
          <w:cs/>
          <w:lang w:bidi="hi-IN"/>
        </w:rPr>
        <w:t>परंतु</w:t>
      </w:r>
      <w:r>
        <w:rPr>
          <w:rFonts w:cs="Calibri"/>
          <w:sz w:val="26"/>
          <w:szCs w:val="26"/>
        </w:rPr>
        <w:t xml:space="preserve"> </w:t>
      </w:r>
      <w:r>
        <w:rPr>
          <w:rFonts w:ascii="Nirmala UI" w:cs="Nirmala UI" w:hAnsi="Nirmala UI"/>
          <w:sz w:val="26"/>
          <w:szCs w:val="26"/>
          <w:cs/>
          <w:lang w:bidi="hi-IN"/>
        </w:rPr>
        <w:t>लोकसंख्या</w:t>
      </w:r>
      <w:r>
        <w:rPr>
          <w:rFonts w:cs="Calibri"/>
          <w:sz w:val="26"/>
          <w:szCs w:val="26"/>
        </w:rPr>
        <w:t xml:space="preserve"> </w:t>
      </w:r>
      <w:r>
        <w:rPr>
          <w:rFonts w:ascii="Nirmala UI" w:cs="Nirmala UI" w:hAnsi="Nirmala UI"/>
          <w:sz w:val="26"/>
          <w:szCs w:val="26"/>
          <w:cs/>
          <w:lang w:bidi="hi-IN"/>
        </w:rPr>
        <w:t>वाढीमुळे</w:t>
      </w:r>
      <w:r>
        <w:rPr>
          <w:rFonts w:cs="Calibri"/>
          <w:sz w:val="26"/>
          <w:szCs w:val="26"/>
        </w:rPr>
        <w:t xml:space="preserve"> </w:t>
      </w:r>
      <w:r>
        <w:rPr>
          <w:rFonts w:ascii="Nirmala UI" w:cs="Nirmala UI" w:hAnsi="Nirmala UI"/>
          <w:sz w:val="26"/>
          <w:szCs w:val="26"/>
          <w:cs/>
          <w:lang w:bidi="hi-IN"/>
        </w:rPr>
        <w:t>अन्नधान्याची</w:t>
      </w:r>
      <w:r>
        <w:rPr>
          <w:rFonts w:cs="Calibri"/>
          <w:sz w:val="26"/>
          <w:szCs w:val="26"/>
        </w:rPr>
        <w:t xml:space="preserve"> </w:t>
      </w:r>
      <w:r>
        <w:rPr>
          <w:rFonts w:ascii="Nirmala UI" w:cs="Nirmala UI" w:hAnsi="Nirmala UI"/>
          <w:sz w:val="26"/>
          <w:szCs w:val="26"/>
          <w:cs/>
          <w:lang w:bidi="hi-IN"/>
        </w:rPr>
        <w:t>मागणी</w:t>
      </w:r>
      <w:r>
        <w:rPr>
          <w:rFonts w:cs="Calibri"/>
          <w:sz w:val="26"/>
          <w:szCs w:val="26"/>
        </w:rPr>
        <w:t xml:space="preserve"> </w:t>
      </w:r>
      <w:r>
        <w:rPr>
          <w:rFonts w:ascii="Nirmala UI" w:cs="Nirmala UI" w:hAnsi="Nirmala UI"/>
          <w:sz w:val="26"/>
          <w:szCs w:val="26"/>
          <w:cs/>
          <w:lang w:bidi="hi-IN"/>
        </w:rPr>
        <w:t>जास्त</w:t>
      </w:r>
      <w:r>
        <w:rPr>
          <w:rFonts w:cs="Calibri"/>
          <w:sz w:val="26"/>
          <w:szCs w:val="26"/>
        </w:rPr>
        <w:t xml:space="preserve"> </w:t>
      </w:r>
      <w:r>
        <w:rPr>
          <w:rFonts w:ascii="Nirmala UI" w:cs="Nirmala UI" w:hAnsi="Nirmala UI"/>
          <w:sz w:val="26"/>
          <w:szCs w:val="26"/>
          <w:cs/>
          <w:lang w:bidi="hi-IN"/>
        </w:rPr>
        <w:t>व</w:t>
      </w:r>
      <w:r>
        <w:rPr>
          <w:rFonts w:cs="Calibri"/>
          <w:sz w:val="26"/>
          <w:szCs w:val="26"/>
        </w:rPr>
        <w:t xml:space="preserve"> </w:t>
      </w:r>
      <w:r>
        <w:rPr>
          <w:rFonts w:ascii="Nirmala UI" w:cs="Nirmala UI" w:hAnsi="Nirmala UI"/>
          <w:sz w:val="26"/>
          <w:szCs w:val="26"/>
          <w:cs/>
          <w:lang w:bidi="hi-IN"/>
        </w:rPr>
        <w:t>पुरवठा</w:t>
      </w:r>
      <w:r>
        <w:rPr>
          <w:rFonts w:cs="Calibri"/>
          <w:sz w:val="26"/>
          <w:szCs w:val="26"/>
        </w:rPr>
        <w:t xml:space="preserve"> </w:t>
      </w:r>
      <w:r>
        <w:rPr>
          <w:rFonts w:ascii="Nirmala UI" w:cs="Nirmala UI" w:hAnsi="Nirmala UI"/>
          <w:sz w:val="26"/>
          <w:szCs w:val="26"/>
          <w:cs/>
          <w:lang w:bidi="hi-IN"/>
        </w:rPr>
        <w:t>कमी</w:t>
      </w:r>
      <w:r>
        <w:rPr>
          <w:rFonts w:cs="Calibri"/>
          <w:sz w:val="26"/>
          <w:szCs w:val="26"/>
        </w:rPr>
        <w:t xml:space="preserve"> </w:t>
      </w:r>
      <w:r>
        <w:rPr>
          <w:rFonts w:ascii="Nirmala UI" w:cs="Nirmala UI" w:hAnsi="Nirmala UI"/>
          <w:sz w:val="26"/>
          <w:szCs w:val="26"/>
          <w:cs/>
          <w:lang w:bidi="hi-IN"/>
        </w:rPr>
        <w:t>पडू</w:t>
      </w:r>
      <w:r>
        <w:rPr>
          <w:rFonts w:cs="Calibri"/>
          <w:sz w:val="26"/>
          <w:szCs w:val="26"/>
        </w:rPr>
        <w:t xml:space="preserve"> </w:t>
      </w:r>
      <w:r>
        <w:rPr>
          <w:rFonts w:ascii="Nirmala UI" w:cs="Nirmala UI" w:hAnsi="Nirmala UI"/>
          <w:sz w:val="26"/>
          <w:szCs w:val="26"/>
          <w:cs/>
          <w:lang w:bidi="hi-IN"/>
        </w:rPr>
        <w:t>लागला</w:t>
      </w:r>
      <w:r>
        <w:rPr>
          <w:rFonts w:cs="Calibri"/>
          <w:sz w:val="26"/>
          <w:szCs w:val="26"/>
        </w:rPr>
        <w:t>.</w:t>
      </w:r>
      <w:r>
        <w:rPr>
          <w:rFonts w:ascii="Nirmala UI" w:cs="Nirmala UI" w:hAnsi="Nirmala UI"/>
          <w:sz w:val="26"/>
          <w:szCs w:val="26"/>
          <w:cs/>
          <w:lang w:bidi="hi-IN"/>
        </w:rPr>
        <w:t>त्यामुळे</w:t>
      </w:r>
      <w:r>
        <w:rPr>
          <w:rFonts w:cs="Calibri"/>
          <w:sz w:val="26"/>
          <w:szCs w:val="26"/>
        </w:rPr>
        <w:t xml:space="preserve"> </w:t>
      </w:r>
      <w:r>
        <w:rPr>
          <w:rFonts w:ascii="Nirmala UI" w:cs="Nirmala UI" w:hAnsi="Nirmala UI"/>
          <w:sz w:val="26"/>
          <w:szCs w:val="26"/>
          <w:cs/>
          <w:lang w:bidi="hi-IN"/>
        </w:rPr>
        <w:t>कमी</w:t>
      </w:r>
      <w:r>
        <w:rPr>
          <w:rFonts w:cs="Calibri"/>
          <w:sz w:val="26"/>
          <w:szCs w:val="26"/>
        </w:rPr>
        <w:t xml:space="preserve"> </w:t>
      </w:r>
      <w:r>
        <w:rPr>
          <w:rFonts w:ascii="Nirmala UI" w:cs="Nirmala UI" w:hAnsi="Nirmala UI"/>
          <w:sz w:val="26"/>
          <w:szCs w:val="26"/>
          <w:cs/>
          <w:lang w:bidi="hi-IN"/>
        </w:rPr>
        <w:t>कालावधीत</w:t>
      </w:r>
      <w:r>
        <w:rPr>
          <w:rFonts w:cs="Calibri"/>
          <w:sz w:val="26"/>
          <w:szCs w:val="26"/>
        </w:rPr>
        <w:t xml:space="preserve"> </w:t>
      </w:r>
      <w:r>
        <w:rPr>
          <w:rFonts w:ascii="Nirmala UI" w:cs="Nirmala UI" w:hAnsi="Nirmala UI"/>
          <w:sz w:val="26"/>
          <w:szCs w:val="26"/>
          <w:cs/>
          <w:lang w:bidi="hi-IN"/>
        </w:rPr>
        <w:t>जास्त</w:t>
      </w:r>
      <w:r>
        <w:rPr>
          <w:rFonts w:cs="Calibri"/>
          <w:sz w:val="26"/>
          <w:szCs w:val="26"/>
        </w:rPr>
        <w:t xml:space="preserve"> </w:t>
      </w:r>
      <w:r>
        <w:rPr>
          <w:rFonts w:ascii="Nirmala UI" w:cs="Nirmala UI" w:hAnsi="Nirmala UI"/>
          <w:sz w:val="26"/>
          <w:szCs w:val="26"/>
          <w:cs/>
          <w:lang w:bidi="hi-IN"/>
        </w:rPr>
        <w:t>उत्पादन</w:t>
      </w:r>
      <w:r>
        <w:rPr>
          <w:rFonts w:cs="Calibri"/>
          <w:sz w:val="26"/>
          <w:szCs w:val="26"/>
        </w:rPr>
        <w:t xml:space="preserve"> </w:t>
      </w:r>
      <w:r>
        <w:rPr>
          <w:rFonts w:ascii="Nirmala UI" w:cs="Nirmala UI" w:hAnsi="Nirmala UI"/>
          <w:sz w:val="26"/>
          <w:szCs w:val="26"/>
          <w:cs/>
          <w:lang w:bidi="hi-IN"/>
        </w:rPr>
        <w:t>घेण्यासाठी</w:t>
      </w:r>
      <w:r>
        <w:rPr>
          <w:rFonts w:cs="Calibri"/>
          <w:sz w:val="26"/>
          <w:szCs w:val="26"/>
        </w:rPr>
        <w:t xml:space="preserve"> </w:t>
      </w:r>
      <w:r>
        <w:rPr>
          <w:rFonts w:ascii="Nirmala UI" w:cs="Nirmala UI" w:hAnsi="Nirmala UI"/>
          <w:sz w:val="26"/>
          <w:szCs w:val="26"/>
          <w:cs/>
          <w:lang w:bidi="hi-IN"/>
        </w:rPr>
        <w:t>रासायनिक</w:t>
      </w:r>
      <w:r>
        <w:rPr>
          <w:rFonts w:cs="Calibri"/>
          <w:sz w:val="26"/>
          <w:szCs w:val="26"/>
        </w:rPr>
        <w:t xml:space="preserve"> </w:t>
      </w:r>
      <w:r>
        <w:rPr>
          <w:rFonts w:ascii="Nirmala UI" w:cs="Nirmala UI" w:hAnsi="Nirmala UI"/>
          <w:sz w:val="26"/>
          <w:szCs w:val="26"/>
          <w:cs/>
          <w:lang w:bidi="hi-IN"/>
        </w:rPr>
        <w:t>खते</w:t>
      </w:r>
      <w:r>
        <w:rPr>
          <w:rFonts w:cs="Calibri"/>
          <w:sz w:val="26"/>
          <w:szCs w:val="26"/>
        </w:rPr>
        <w:t xml:space="preserve">, </w:t>
      </w:r>
      <w:r>
        <w:rPr>
          <w:rFonts w:ascii="Nirmala UI" w:cs="Nirmala UI" w:hAnsi="Nirmala UI"/>
          <w:sz w:val="26"/>
          <w:szCs w:val="26"/>
          <w:cs/>
          <w:lang w:bidi="hi-IN"/>
        </w:rPr>
        <w:t>कीटकनाशके</w:t>
      </w:r>
      <w:r>
        <w:rPr>
          <w:rFonts w:cs="Calibri"/>
          <w:sz w:val="26"/>
          <w:szCs w:val="26"/>
        </w:rPr>
        <w:t>,</w:t>
      </w:r>
      <w:r>
        <w:rPr>
          <w:rFonts w:ascii="Nirmala UI" w:cs="Nirmala UI" w:hAnsi="Nirmala UI"/>
          <w:sz w:val="26"/>
          <w:szCs w:val="26"/>
          <w:cs/>
          <w:lang w:bidi="hi-IN"/>
        </w:rPr>
        <w:t>सुधारित</w:t>
      </w:r>
      <w:r>
        <w:rPr>
          <w:rFonts w:cs="Calibri"/>
          <w:sz w:val="26"/>
          <w:szCs w:val="26"/>
        </w:rPr>
        <w:t xml:space="preserve"> </w:t>
      </w:r>
      <w:r>
        <w:rPr>
          <w:rFonts w:ascii="Nirmala UI" w:cs="Nirmala UI" w:hAnsi="Nirmala UI"/>
          <w:sz w:val="26"/>
          <w:szCs w:val="26"/>
          <w:cs/>
          <w:lang w:bidi="hi-IN"/>
        </w:rPr>
        <w:t>व</w:t>
      </w:r>
      <w:r>
        <w:rPr>
          <w:rFonts w:cs="Calibri"/>
          <w:sz w:val="26"/>
          <w:szCs w:val="26"/>
        </w:rPr>
        <w:t xml:space="preserve"> </w:t>
      </w:r>
      <w:r>
        <w:rPr>
          <w:rFonts w:ascii="Nirmala UI" w:cs="Nirmala UI" w:hAnsi="Nirmala UI"/>
          <w:sz w:val="26"/>
          <w:szCs w:val="26"/>
          <w:cs/>
          <w:lang w:bidi="hi-IN"/>
        </w:rPr>
        <w:t>संकरित</w:t>
      </w:r>
      <w:r>
        <w:rPr>
          <w:rFonts w:cs="Calibri"/>
          <w:sz w:val="26"/>
          <w:szCs w:val="26"/>
        </w:rPr>
        <w:t xml:space="preserve"> </w:t>
      </w:r>
      <w:r>
        <w:rPr>
          <w:rFonts w:ascii="Nirmala UI" w:cs="Nirmala UI" w:hAnsi="Nirmala UI"/>
          <w:sz w:val="26"/>
          <w:szCs w:val="26"/>
          <w:cs/>
          <w:lang w:bidi="hi-IN"/>
        </w:rPr>
        <w:t>बी</w:t>
      </w:r>
      <w:r>
        <w:rPr>
          <w:rFonts w:cs="Calibri"/>
          <w:sz w:val="26"/>
          <w:szCs w:val="26"/>
        </w:rPr>
        <w:t xml:space="preserve"> </w:t>
      </w:r>
      <w:r>
        <w:rPr>
          <w:rFonts w:ascii="Nirmala UI" w:cs="Nirmala UI" w:hAnsi="Nirmala UI"/>
          <w:sz w:val="26"/>
          <w:szCs w:val="26"/>
          <w:cs/>
          <w:lang w:bidi="hi-IN"/>
        </w:rPr>
        <w:t>बियाणे</w:t>
      </w:r>
      <w:r>
        <w:rPr>
          <w:rFonts w:cs="Calibri"/>
          <w:sz w:val="26"/>
          <w:szCs w:val="26"/>
        </w:rPr>
        <w:t xml:space="preserve"> </w:t>
      </w:r>
      <w:r>
        <w:rPr>
          <w:rFonts w:ascii="Nirmala UI" w:cs="Nirmala UI" w:hAnsi="Nirmala UI"/>
          <w:sz w:val="26"/>
          <w:szCs w:val="26"/>
          <w:cs/>
          <w:lang w:bidi="hi-IN"/>
        </w:rPr>
        <w:t>यांचा</w:t>
      </w:r>
      <w:r>
        <w:rPr>
          <w:rFonts w:cs="Calibri"/>
          <w:sz w:val="26"/>
          <w:szCs w:val="26"/>
        </w:rPr>
        <w:t xml:space="preserve"> </w:t>
      </w:r>
      <w:r>
        <w:rPr>
          <w:rFonts w:ascii="Nirmala UI" w:cs="Nirmala UI" w:hAnsi="Nirmala UI"/>
          <w:sz w:val="26"/>
          <w:szCs w:val="26"/>
          <w:cs/>
          <w:lang w:bidi="hi-IN"/>
        </w:rPr>
        <w:t>वापर</w:t>
      </w:r>
      <w:r>
        <w:rPr>
          <w:rFonts w:cs="Calibri"/>
          <w:sz w:val="26"/>
          <w:szCs w:val="26"/>
        </w:rPr>
        <w:t xml:space="preserve"> </w:t>
      </w:r>
      <w:r>
        <w:rPr>
          <w:rFonts w:ascii="Nirmala UI" w:cs="Nirmala UI" w:hAnsi="Nirmala UI"/>
          <w:sz w:val="26"/>
          <w:szCs w:val="26"/>
          <w:cs/>
          <w:lang w:bidi="hi-IN"/>
        </w:rPr>
        <w:t>वाढला</w:t>
      </w:r>
      <w:r>
        <w:rPr>
          <w:rFonts w:cs="Calibri"/>
          <w:sz w:val="26"/>
          <w:szCs w:val="26"/>
        </w:rPr>
        <w:t xml:space="preserve">. </w:t>
      </w:r>
      <w:r>
        <w:rPr>
          <w:rFonts w:ascii="Nirmala UI" w:cs="Nirmala UI" w:hAnsi="Nirmala UI"/>
          <w:sz w:val="26"/>
          <w:szCs w:val="26"/>
          <w:cs/>
          <w:lang w:bidi="hi-IN"/>
        </w:rPr>
        <w:t>त्यामुळे</w:t>
      </w:r>
      <w:r>
        <w:rPr>
          <w:rFonts w:cs="Calibri"/>
          <w:sz w:val="26"/>
          <w:szCs w:val="26"/>
        </w:rPr>
        <w:t xml:space="preserve"> </w:t>
      </w:r>
      <w:r>
        <w:rPr>
          <w:rFonts w:ascii="Nirmala UI" w:cs="Nirmala UI" w:hAnsi="Nirmala UI"/>
          <w:sz w:val="26"/>
          <w:szCs w:val="26"/>
          <w:cs/>
          <w:lang w:bidi="hi-IN"/>
        </w:rPr>
        <w:t>उत्पादन</w:t>
      </w:r>
      <w:r>
        <w:rPr>
          <w:rFonts w:cs="Calibri"/>
          <w:sz w:val="26"/>
          <w:szCs w:val="26"/>
        </w:rPr>
        <w:t xml:space="preserve"> </w:t>
      </w:r>
      <w:r>
        <w:rPr>
          <w:rFonts w:ascii="Nirmala UI" w:cs="Nirmala UI" w:hAnsi="Nirmala UI"/>
          <w:sz w:val="26"/>
          <w:szCs w:val="26"/>
          <w:cs/>
          <w:lang w:bidi="hi-IN"/>
        </w:rPr>
        <w:t>खर्चही</w:t>
      </w:r>
      <w:r>
        <w:rPr>
          <w:rFonts w:cs="Calibri"/>
          <w:sz w:val="26"/>
          <w:szCs w:val="26"/>
        </w:rPr>
        <w:t xml:space="preserve"> </w:t>
      </w:r>
      <w:r>
        <w:rPr>
          <w:rFonts w:ascii="Nirmala UI" w:cs="Nirmala UI" w:hAnsi="Nirmala UI"/>
          <w:sz w:val="26"/>
          <w:szCs w:val="26"/>
          <w:cs/>
          <w:lang w:bidi="hi-IN"/>
        </w:rPr>
        <w:t>वाढला</w:t>
      </w:r>
      <w:r>
        <w:rPr>
          <w:rFonts w:cs="Calibri"/>
          <w:sz w:val="26"/>
          <w:szCs w:val="26"/>
        </w:rPr>
        <w:t>.</w:t>
      </w:r>
      <w:r>
        <w:rPr>
          <w:rFonts w:ascii="Nirmala UI" w:cs="Nirmala UI" w:hAnsi="Nirmala UI"/>
          <w:sz w:val="26"/>
          <w:szCs w:val="26"/>
          <w:cs/>
          <w:lang w:bidi="hi-IN"/>
        </w:rPr>
        <w:t>या</w:t>
      </w:r>
      <w:r>
        <w:rPr>
          <w:rFonts w:cs="Calibri"/>
          <w:sz w:val="26"/>
          <w:szCs w:val="26"/>
        </w:rPr>
        <w:t xml:space="preserve"> </w:t>
      </w:r>
      <w:r>
        <w:rPr>
          <w:rFonts w:ascii="Nirmala UI" w:cs="Nirmala UI" w:hAnsi="Nirmala UI"/>
          <w:sz w:val="26"/>
          <w:szCs w:val="26"/>
          <w:cs/>
          <w:lang w:bidi="hi-IN"/>
        </w:rPr>
        <w:t>रासायनिक</w:t>
      </w:r>
      <w:r>
        <w:rPr>
          <w:rFonts w:cs="Calibri"/>
          <w:sz w:val="26"/>
          <w:szCs w:val="26"/>
        </w:rPr>
        <w:t xml:space="preserve"> </w:t>
      </w:r>
      <w:r>
        <w:rPr>
          <w:rFonts w:ascii="Nirmala UI" w:cs="Nirmala UI" w:hAnsi="Nirmala UI"/>
          <w:sz w:val="26"/>
          <w:szCs w:val="26"/>
          <w:cs/>
          <w:lang w:bidi="hi-IN"/>
        </w:rPr>
        <w:t>शेतीच्या</w:t>
      </w:r>
      <w:r>
        <w:rPr>
          <w:rFonts w:cs="Calibri"/>
          <w:sz w:val="26"/>
          <w:szCs w:val="26"/>
        </w:rPr>
        <w:t xml:space="preserve"> </w:t>
      </w:r>
      <w:r>
        <w:rPr>
          <w:rFonts w:ascii="Nirmala UI" w:cs="Nirmala UI" w:hAnsi="Nirmala UI"/>
          <w:sz w:val="26"/>
          <w:szCs w:val="26"/>
          <w:cs/>
          <w:lang w:bidi="hi-IN"/>
        </w:rPr>
        <w:t>अवलंबामुळे</w:t>
      </w:r>
      <w:r>
        <w:rPr>
          <w:rFonts w:cs="Calibri"/>
          <w:sz w:val="26"/>
          <w:szCs w:val="26"/>
        </w:rPr>
        <w:t xml:space="preserve"> </w:t>
      </w:r>
      <w:r>
        <w:rPr>
          <w:rFonts w:ascii="Nirmala UI" w:cs="Nirmala UI" w:hAnsi="Nirmala UI"/>
          <w:sz w:val="26"/>
          <w:szCs w:val="26"/>
          <w:cs/>
          <w:lang w:bidi="hi-IN"/>
        </w:rPr>
        <w:t>उत्पादन</w:t>
      </w:r>
      <w:r>
        <w:rPr>
          <w:rFonts w:cs="Calibri"/>
          <w:sz w:val="26"/>
          <w:szCs w:val="26"/>
        </w:rPr>
        <w:t xml:space="preserve"> </w:t>
      </w:r>
      <w:r>
        <w:rPr>
          <w:rFonts w:ascii="Nirmala UI" w:cs="Nirmala UI" w:hAnsi="Nirmala UI"/>
          <w:sz w:val="26"/>
          <w:szCs w:val="26"/>
          <w:cs/>
          <w:lang w:bidi="hi-IN"/>
        </w:rPr>
        <w:t>वाढीच्या</w:t>
      </w:r>
      <w:r>
        <w:rPr>
          <w:rFonts w:cs="Calibri"/>
          <w:sz w:val="26"/>
          <w:szCs w:val="26"/>
        </w:rPr>
        <w:t xml:space="preserve"> </w:t>
      </w:r>
      <w:r>
        <w:rPr>
          <w:rFonts w:ascii="Nirmala UI" w:cs="Nirmala UI" w:hAnsi="Nirmala UI"/>
          <w:sz w:val="26"/>
          <w:szCs w:val="26"/>
          <w:cs/>
          <w:lang w:bidi="hi-IN"/>
        </w:rPr>
        <w:t>फायद्याबरोबरच</w:t>
      </w:r>
      <w:r>
        <w:rPr>
          <w:rFonts w:cs="Calibri"/>
          <w:sz w:val="26"/>
          <w:szCs w:val="26"/>
        </w:rPr>
        <w:t xml:space="preserve"> </w:t>
      </w:r>
      <w:r>
        <w:rPr>
          <w:rFonts w:ascii="Nirmala UI" w:cs="Nirmala UI" w:hAnsi="Nirmala UI"/>
          <w:sz w:val="26"/>
          <w:szCs w:val="26"/>
          <w:cs/>
          <w:lang w:bidi="hi-IN"/>
        </w:rPr>
        <w:t>त्यांचे</w:t>
      </w:r>
      <w:r>
        <w:rPr>
          <w:rFonts w:cs="Calibri"/>
          <w:sz w:val="26"/>
          <w:szCs w:val="26"/>
        </w:rPr>
        <w:t xml:space="preserve"> </w:t>
      </w:r>
      <w:r>
        <w:rPr>
          <w:rFonts w:ascii="Nirmala UI" w:cs="Nirmala UI" w:hAnsi="Nirmala UI"/>
          <w:sz w:val="26"/>
          <w:szCs w:val="26"/>
          <w:cs/>
          <w:lang w:bidi="hi-IN"/>
        </w:rPr>
        <w:t>दुष्परिणाम</w:t>
      </w:r>
      <w:r>
        <w:rPr>
          <w:rFonts w:cs="Calibri"/>
          <w:sz w:val="26"/>
          <w:szCs w:val="26"/>
        </w:rPr>
        <w:t xml:space="preserve"> </w:t>
      </w:r>
      <w:r>
        <w:rPr>
          <w:rFonts w:ascii="Nirmala UI" w:cs="Nirmala UI" w:hAnsi="Nirmala UI"/>
          <w:sz w:val="26"/>
          <w:szCs w:val="26"/>
          <w:cs/>
          <w:lang w:bidi="hi-IN"/>
        </w:rPr>
        <w:t>समोर</w:t>
      </w:r>
      <w:r>
        <w:rPr>
          <w:rFonts w:cs="Calibri"/>
          <w:sz w:val="26"/>
          <w:szCs w:val="26"/>
        </w:rPr>
        <w:t xml:space="preserve"> </w:t>
      </w:r>
      <w:r>
        <w:rPr>
          <w:rFonts w:ascii="Nirmala UI" w:cs="Nirmala UI" w:hAnsi="Nirmala UI"/>
          <w:sz w:val="26"/>
          <w:szCs w:val="26"/>
          <w:cs/>
          <w:lang w:bidi="hi-IN"/>
        </w:rPr>
        <w:t>आले</w:t>
      </w:r>
      <w:r>
        <w:rPr>
          <w:rFonts w:cs="Calibri"/>
          <w:sz w:val="26"/>
          <w:szCs w:val="26"/>
        </w:rPr>
        <w:t xml:space="preserve">. </w:t>
      </w:r>
      <w:r>
        <w:rPr>
          <w:rFonts w:ascii="Nirmala UI" w:cs="Nirmala UI" w:hAnsi="Nirmala UI"/>
          <w:sz w:val="26"/>
          <w:szCs w:val="26"/>
          <w:cs/>
          <w:lang w:bidi="hi-IN"/>
        </w:rPr>
        <w:t>रासायनिक</w:t>
      </w:r>
      <w:r>
        <w:rPr>
          <w:rFonts w:cs="Calibri"/>
          <w:sz w:val="26"/>
          <w:szCs w:val="26"/>
        </w:rPr>
        <w:t xml:space="preserve"> </w:t>
      </w:r>
      <w:r>
        <w:rPr>
          <w:rFonts w:ascii="Nirmala UI" w:cs="Nirmala UI" w:hAnsi="Nirmala UI"/>
          <w:sz w:val="26"/>
          <w:szCs w:val="26"/>
          <w:cs/>
          <w:lang w:bidi="hi-IN"/>
        </w:rPr>
        <w:t>शेतीमुळे</w:t>
      </w:r>
      <w:r>
        <w:rPr>
          <w:rFonts w:cs="Calibri"/>
          <w:sz w:val="26"/>
          <w:szCs w:val="26"/>
        </w:rPr>
        <w:t xml:space="preserve"> </w:t>
      </w:r>
      <w:r>
        <w:rPr>
          <w:rFonts w:ascii="Nirmala UI" w:cs="Nirmala UI" w:hAnsi="Nirmala UI"/>
          <w:sz w:val="26"/>
          <w:szCs w:val="26"/>
          <w:cs/>
          <w:lang w:bidi="hi-IN"/>
        </w:rPr>
        <w:t>जमिनीचा</w:t>
      </w:r>
      <w:r>
        <w:rPr>
          <w:rFonts w:cs="Calibri"/>
          <w:sz w:val="26"/>
          <w:szCs w:val="26"/>
        </w:rPr>
        <w:t xml:space="preserve"> </w:t>
      </w:r>
      <w:r>
        <w:rPr>
          <w:rFonts w:ascii="Nirmala UI" w:cs="Nirmala UI" w:hAnsi="Nirmala UI"/>
          <w:sz w:val="26"/>
          <w:szCs w:val="26"/>
          <w:cs/>
          <w:lang w:bidi="hi-IN"/>
        </w:rPr>
        <w:t>पोत</w:t>
      </w:r>
      <w:r>
        <w:rPr>
          <w:rFonts w:cs="Calibri"/>
          <w:sz w:val="26"/>
          <w:szCs w:val="26"/>
        </w:rPr>
        <w:t xml:space="preserve"> </w:t>
      </w:r>
      <w:r>
        <w:rPr>
          <w:rFonts w:ascii="Nirmala UI" w:cs="Nirmala UI" w:hAnsi="Nirmala UI"/>
          <w:sz w:val="26"/>
          <w:szCs w:val="26"/>
          <w:cs/>
          <w:lang w:bidi="hi-IN"/>
        </w:rPr>
        <w:t>खालावला</w:t>
      </w:r>
      <w:r>
        <w:rPr>
          <w:rFonts w:cs="Calibri"/>
          <w:sz w:val="26"/>
          <w:szCs w:val="26"/>
        </w:rPr>
        <w:t>,</w:t>
      </w:r>
      <w:r>
        <w:rPr>
          <w:rFonts w:ascii="Nirmala UI" w:cs="Nirmala UI" w:hAnsi="Nirmala UI"/>
          <w:sz w:val="26"/>
          <w:szCs w:val="26"/>
          <w:cs/>
          <w:lang w:bidi="hi-IN"/>
        </w:rPr>
        <w:t>उपयुक्त</w:t>
      </w:r>
      <w:r>
        <w:rPr>
          <w:rFonts w:cs="Calibri"/>
          <w:sz w:val="26"/>
          <w:szCs w:val="26"/>
        </w:rPr>
        <w:t xml:space="preserve"> </w:t>
      </w:r>
      <w:r>
        <w:rPr>
          <w:rFonts w:ascii="Nirmala UI" w:cs="Nirmala UI" w:hAnsi="Nirmala UI"/>
          <w:sz w:val="26"/>
          <w:szCs w:val="26"/>
          <w:cs/>
          <w:lang w:bidi="hi-IN"/>
        </w:rPr>
        <w:t>सूक्ष्मजीवजंतूंचा</w:t>
      </w:r>
      <w:r>
        <w:rPr>
          <w:rFonts w:cs="Calibri"/>
          <w:sz w:val="26"/>
          <w:szCs w:val="26"/>
        </w:rPr>
        <w:t xml:space="preserve"> </w:t>
      </w:r>
      <w:r>
        <w:rPr>
          <w:rFonts w:ascii="Nirmala UI" w:cs="Nirmala UI" w:hAnsi="Nirmala UI"/>
          <w:sz w:val="26"/>
          <w:szCs w:val="26"/>
          <w:cs/>
          <w:lang w:bidi="hi-IN"/>
        </w:rPr>
        <w:t>नाश</w:t>
      </w:r>
      <w:r>
        <w:rPr>
          <w:rFonts w:cs="Calibri"/>
          <w:sz w:val="26"/>
          <w:szCs w:val="26"/>
        </w:rPr>
        <w:t xml:space="preserve"> </w:t>
      </w:r>
      <w:r>
        <w:rPr>
          <w:rFonts w:ascii="Nirmala UI" w:cs="Nirmala UI" w:hAnsi="Nirmala UI"/>
          <w:sz w:val="26"/>
          <w:szCs w:val="26"/>
          <w:cs/>
          <w:lang w:bidi="hi-IN"/>
        </w:rPr>
        <w:t>झाला</w:t>
      </w:r>
      <w:r>
        <w:rPr>
          <w:rFonts w:cs="Calibri"/>
          <w:sz w:val="26"/>
          <w:szCs w:val="26"/>
        </w:rPr>
        <w:t>.</w:t>
      </w:r>
      <w:r>
        <w:rPr>
          <w:rFonts w:ascii="Nirmala UI" w:cs="Nirmala UI" w:hAnsi="Nirmala UI"/>
          <w:sz w:val="26"/>
          <w:szCs w:val="26"/>
          <w:cs/>
          <w:lang w:bidi="hi-IN"/>
        </w:rPr>
        <w:t>विषयुक्त</w:t>
      </w:r>
      <w:r>
        <w:rPr>
          <w:rFonts w:cs="Calibri"/>
          <w:sz w:val="26"/>
          <w:szCs w:val="26"/>
        </w:rPr>
        <w:t xml:space="preserve"> </w:t>
      </w:r>
      <w:r>
        <w:rPr>
          <w:rFonts w:ascii="Nirmala UI" w:cs="Nirmala UI" w:hAnsi="Nirmala UI"/>
          <w:sz w:val="26"/>
          <w:szCs w:val="26"/>
          <w:cs/>
          <w:lang w:bidi="hi-IN"/>
        </w:rPr>
        <w:t>अन्नधान्याच्या</w:t>
      </w:r>
      <w:r>
        <w:rPr>
          <w:rFonts w:cs="Calibri"/>
          <w:sz w:val="26"/>
          <w:szCs w:val="26"/>
        </w:rPr>
        <w:t xml:space="preserve"> </w:t>
      </w:r>
      <w:r>
        <w:rPr>
          <w:rFonts w:ascii="Nirmala UI" w:cs="Nirmala UI" w:hAnsi="Nirmala UI"/>
          <w:sz w:val="26"/>
          <w:szCs w:val="26"/>
          <w:cs/>
          <w:lang w:bidi="hi-IN"/>
        </w:rPr>
        <w:t>सेवनाने</w:t>
      </w:r>
      <w:r>
        <w:rPr>
          <w:rFonts w:cs="Calibri"/>
          <w:sz w:val="26"/>
          <w:szCs w:val="26"/>
        </w:rPr>
        <w:t xml:space="preserve"> </w:t>
      </w:r>
      <w:r>
        <w:rPr>
          <w:rFonts w:ascii="Nirmala UI" w:cs="Nirmala UI" w:hAnsi="Nirmala UI"/>
          <w:sz w:val="26"/>
          <w:szCs w:val="26"/>
          <w:cs/>
          <w:lang w:bidi="hi-IN"/>
        </w:rPr>
        <w:t>मानवी</w:t>
      </w:r>
      <w:r>
        <w:rPr>
          <w:rFonts w:cs="Calibri"/>
          <w:sz w:val="26"/>
          <w:szCs w:val="26"/>
        </w:rPr>
        <w:t xml:space="preserve"> </w:t>
      </w:r>
      <w:r>
        <w:rPr>
          <w:rFonts w:ascii="Nirmala UI" w:cs="Nirmala UI" w:hAnsi="Nirmala UI"/>
          <w:sz w:val="26"/>
          <w:szCs w:val="26"/>
          <w:cs/>
          <w:lang w:bidi="hi-IN"/>
        </w:rPr>
        <w:t>आरोग्यही</w:t>
      </w:r>
      <w:r>
        <w:rPr>
          <w:rFonts w:cs="Calibri"/>
          <w:sz w:val="26"/>
          <w:szCs w:val="26"/>
        </w:rPr>
        <w:t xml:space="preserve"> </w:t>
      </w:r>
      <w:r>
        <w:rPr>
          <w:rFonts w:ascii="Nirmala UI" w:cs="Nirmala UI" w:hAnsi="Nirmala UI"/>
          <w:sz w:val="26"/>
          <w:szCs w:val="26"/>
          <w:cs/>
          <w:lang w:bidi="hi-IN"/>
        </w:rPr>
        <w:t>धोक्यात</w:t>
      </w:r>
      <w:r>
        <w:rPr>
          <w:rFonts w:cs="Calibri"/>
          <w:sz w:val="26"/>
          <w:szCs w:val="26"/>
        </w:rPr>
        <w:t xml:space="preserve"> </w:t>
      </w:r>
      <w:r>
        <w:rPr>
          <w:rFonts w:ascii="Nirmala UI" w:cs="Nirmala UI" w:hAnsi="Nirmala UI"/>
          <w:sz w:val="26"/>
          <w:szCs w:val="26"/>
          <w:cs/>
          <w:lang w:bidi="hi-IN"/>
        </w:rPr>
        <w:t>आले</w:t>
      </w:r>
      <w:r>
        <w:rPr>
          <w:rFonts w:cs="Calibri"/>
          <w:sz w:val="26"/>
          <w:szCs w:val="26"/>
        </w:rPr>
        <w:t xml:space="preserve">. </w:t>
      </w:r>
      <w:r>
        <w:rPr>
          <w:rFonts w:ascii="Nirmala UI" w:cs="Nirmala UI" w:hAnsi="Nirmala UI"/>
          <w:sz w:val="26"/>
          <w:szCs w:val="26"/>
          <w:cs/>
          <w:lang w:bidi="hi-IN"/>
        </w:rPr>
        <w:t>त्यामुळे</w:t>
      </w:r>
      <w:r>
        <w:rPr>
          <w:rFonts w:cs="Calibri"/>
          <w:sz w:val="26"/>
          <w:szCs w:val="26"/>
        </w:rPr>
        <w:t xml:space="preserve"> </w:t>
      </w:r>
      <w:r>
        <w:rPr>
          <w:rFonts w:ascii="Nirmala UI" w:cs="Nirmala UI" w:hAnsi="Nirmala UI"/>
          <w:sz w:val="26"/>
          <w:szCs w:val="26"/>
          <w:cs/>
          <w:lang w:bidi="hi-IN"/>
        </w:rPr>
        <w:t>विषमुक्त</w:t>
      </w:r>
      <w:r>
        <w:rPr>
          <w:rFonts w:cs="Calibri"/>
          <w:sz w:val="26"/>
          <w:szCs w:val="26"/>
        </w:rPr>
        <w:t xml:space="preserve"> </w:t>
      </w:r>
      <w:r>
        <w:rPr>
          <w:rFonts w:ascii="Nirmala UI" w:cs="Nirmala UI" w:hAnsi="Nirmala UI"/>
          <w:sz w:val="26"/>
          <w:szCs w:val="26"/>
          <w:cs/>
          <w:lang w:bidi="hi-IN"/>
        </w:rPr>
        <w:t>अन्न</w:t>
      </w:r>
      <w:r>
        <w:rPr>
          <w:rFonts w:cs="Calibri"/>
          <w:sz w:val="26"/>
          <w:szCs w:val="26"/>
        </w:rPr>
        <w:t xml:space="preserve"> </w:t>
      </w:r>
      <w:r>
        <w:rPr>
          <w:rFonts w:ascii="Nirmala UI" w:cs="Nirmala UI" w:hAnsi="Nirmala UI"/>
          <w:sz w:val="26"/>
          <w:szCs w:val="26"/>
          <w:cs/>
          <w:lang w:bidi="hi-IN"/>
        </w:rPr>
        <w:t>व</w:t>
      </w:r>
      <w:r>
        <w:rPr>
          <w:rFonts w:cs="Calibri"/>
          <w:sz w:val="26"/>
          <w:szCs w:val="26"/>
        </w:rPr>
        <w:t xml:space="preserve"> </w:t>
      </w:r>
      <w:r>
        <w:rPr>
          <w:rFonts w:ascii="Nirmala UI" w:cs="Nirmala UI" w:hAnsi="Nirmala UI"/>
          <w:sz w:val="26"/>
          <w:szCs w:val="26"/>
          <w:cs/>
          <w:lang w:bidi="hi-IN"/>
        </w:rPr>
        <w:t>आरोग्य</w:t>
      </w:r>
      <w:r>
        <w:rPr>
          <w:rFonts w:cs="Calibri"/>
          <w:sz w:val="26"/>
          <w:szCs w:val="26"/>
        </w:rPr>
        <w:t xml:space="preserve"> </w:t>
      </w:r>
      <w:r>
        <w:rPr>
          <w:rFonts w:ascii="Nirmala UI" w:cs="Nirmala UI" w:hAnsi="Nirmala UI"/>
          <w:sz w:val="26"/>
          <w:szCs w:val="26"/>
          <w:cs/>
          <w:lang w:bidi="hi-IN"/>
        </w:rPr>
        <w:t>विषयक</w:t>
      </w:r>
      <w:r>
        <w:rPr>
          <w:rFonts w:cs="Calibri"/>
          <w:sz w:val="26"/>
          <w:szCs w:val="26"/>
        </w:rPr>
        <w:t xml:space="preserve"> </w:t>
      </w:r>
      <w:r>
        <w:rPr>
          <w:rFonts w:ascii="Nirmala UI" w:cs="Nirmala UI" w:hAnsi="Nirmala UI"/>
          <w:sz w:val="26"/>
          <w:szCs w:val="26"/>
          <w:cs/>
          <w:lang w:bidi="hi-IN"/>
        </w:rPr>
        <w:t>गरजांकडून</w:t>
      </w:r>
      <w:r>
        <w:rPr>
          <w:rFonts w:cs="Calibri"/>
          <w:sz w:val="26"/>
          <w:szCs w:val="26"/>
        </w:rPr>
        <w:t xml:space="preserve"> </w:t>
      </w:r>
      <w:r>
        <w:rPr>
          <w:rFonts w:ascii="Nirmala UI" w:cs="Nirmala UI" w:hAnsi="Nirmala UI"/>
          <w:sz w:val="26"/>
          <w:szCs w:val="26"/>
          <w:cs/>
          <w:lang w:bidi="hi-IN"/>
        </w:rPr>
        <w:t>आणि</w:t>
      </w:r>
      <w:r>
        <w:rPr>
          <w:rFonts w:cs="Calibri"/>
          <w:sz w:val="26"/>
          <w:szCs w:val="26"/>
        </w:rPr>
        <w:t xml:space="preserve"> </w:t>
      </w:r>
      <w:r>
        <w:rPr>
          <w:rFonts w:ascii="Nirmala UI" w:cs="Nirmala UI" w:hAnsi="Nirmala UI"/>
          <w:sz w:val="26"/>
          <w:szCs w:val="26"/>
          <w:cs/>
          <w:lang w:bidi="hi-IN"/>
        </w:rPr>
        <w:t>पर्यावरणपूरक</w:t>
      </w:r>
      <w:r>
        <w:rPr>
          <w:rFonts w:cs="Calibri"/>
          <w:sz w:val="26"/>
          <w:szCs w:val="26"/>
        </w:rPr>
        <w:t xml:space="preserve"> </w:t>
      </w:r>
      <w:r>
        <w:rPr>
          <w:rFonts w:ascii="Nirmala UI" w:cs="Nirmala UI" w:hAnsi="Nirmala UI"/>
          <w:sz w:val="26"/>
          <w:szCs w:val="26"/>
          <w:cs/>
          <w:lang w:bidi="hi-IN"/>
        </w:rPr>
        <w:t>व</w:t>
      </w:r>
      <w:r>
        <w:rPr>
          <w:rFonts w:cs="Calibri"/>
          <w:sz w:val="26"/>
          <w:szCs w:val="26"/>
        </w:rPr>
        <w:t xml:space="preserve"> </w:t>
      </w:r>
      <w:r>
        <w:rPr>
          <w:rFonts w:ascii="Nirmala UI" w:cs="Nirmala UI" w:hAnsi="Nirmala UI"/>
          <w:sz w:val="26"/>
          <w:szCs w:val="26"/>
          <w:cs/>
          <w:lang w:bidi="hi-IN"/>
        </w:rPr>
        <w:t>आर्थिकदृष्ट्या</w:t>
      </w:r>
      <w:r>
        <w:rPr>
          <w:rFonts w:cs="Calibri"/>
          <w:sz w:val="26"/>
          <w:szCs w:val="26"/>
        </w:rPr>
        <w:t xml:space="preserve"> </w:t>
      </w:r>
      <w:r>
        <w:rPr>
          <w:rFonts w:ascii="Nirmala UI" w:cs="Nirmala UI" w:hAnsi="Nirmala UI"/>
          <w:sz w:val="26"/>
          <w:szCs w:val="26"/>
          <w:cs/>
          <w:lang w:bidi="hi-IN"/>
        </w:rPr>
        <w:t>किफायतशीर</w:t>
      </w:r>
      <w:r>
        <w:rPr>
          <w:rFonts w:cs="Calibri"/>
          <w:sz w:val="26"/>
          <w:szCs w:val="26"/>
        </w:rPr>
        <w:t xml:space="preserve"> </w:t>
      </w:r>
      <w:r>
        <w:rPr>
          <w:rFonts w:ascii="Nirmala UI" w:cs="Nirmala UI" w:hAnsi="Nirmala UI"/>
          <w:sz w:val="26"/>
          <w:szCs w:val="26"/>
          <w:cs/>
          <w:lang w:bidi="hi-IN"/>
        </w:rPr>
        <w:t>पद्धती</w:t>
      </w:r>
      <w:r>
        <w:rPr>
          <w:rFonts w:cs="Calibri"/>
          <w:sz w:val="26"/>
          <w:szCs w:val="26"/>
        </w:rPr>
        <w:t xml:space="preserve"> </w:t>
      </w:r>
      <w:r>
        <w:rPr>
          <w:rFonts w:ascii="Nirmala UI" w:cs="Nirmala UI" w:hAnsi="Nirmala UI"/>
          <w:sz w:val="26"/>
          <w:szCs w:val="26"/>
          <w:cs/>
          <w:lang w:bidi="hi-IN"/>
        </w:rPr>
        <w:t>म्हणून</w:t>
      </w:r>
      <w:r>
        <w:rPr>
          <w:rFonts w:cs="Calibri"/>
          <w:sz w:val="26"/>
          <w:szCs w:val="26"/>
        </w:rPr>
        <w:t xml:space="preserve"> </w:t>
      </w:r>
      <w:r>
        <w:rPr>
          <w:rFonts w:ascii="Nirmala UI" w:cs="Nirmala UI" w:hAnsi="Nirmala UI"/>
          <w:sz w:val="26"/>
          <w:szCs w:val="26"/>
          <w:cs/>
          <w:lang w:bidi="hi-IN"/>
        </w:rPr>
        <w:t>शेतकऱ्यांना</w:t>
      </w:r>
      <w:r>
        <w:rPr>
          <w:rFonts w:cs="Calibri"/>
          <w:sz w:val="26"/>
          <w:szCs w:val="26"/>
        </w:rPr>
        <w:t xml:space="preserve"> </w:t>
      </w:r>
      <w:r>
        <w:rPr>
          <w:rFonts w:ascii="Nirmala UI" w:cs="Nirmala UI" w:hAnsi="Nirmala UI"/>
          <w:sz w:val="26"/>
          <w:szCs w:val="26"/>
          <w:cs/>
          <w:lang w:bidi="hi-IN"/>
        </w:rPr>
        <w:t>पुन्हा</w:t>
      </w:r>
      <w:r>
        <w:rPr>
          <w:rFonts w:cs="Calibri"/>
          <w:sz w:val="26"/>
          <w:szCs w:val="26"/>
        </w:rPr>
        <w:t xml:space="preserve"> </w:t>
      </w:r>
      <w:r>
        <w:rPr>
          <w:rFonts w:ascii="Nirmala UI" w:cs="Nirmala UI" w:hAnsi="Nirmala UI"/>
          <w:sz w:val="26"/>
          <w:szCs w:val="26"/>
          <w:cs/>
          <w:lang w:bidi="hi-IN"/>
        </w:rPr>
        <w:t>सेंद्रिय</w:t>
      </w:r>
      <w:r>
        <w:rPr>
          <w:rFonts w:cs="Calibri"/>
          <w:sz w:val="26"/>
          <w:szCs w:val="26"/>
        </w:rPr>
        <w:t xml:space="preserve"> </w:t>
      </w:r>
      <w:r>
        <w:rPr>
          <w:rFonts w:ascii="Nirmala UI" w:cs="Nirmala UI" w:hAnsi="Nirmala UI"/>
          <w:sz w:val="26"/>
          <w:szCs w:val="26"/>
          <w:cs/>
          <w:lang w:bidi="hi-IN"/>
        </w:rPr>
        <w:t>शेतीची</w:t>
      </w:r>
      <w:r>
        <w:rPr>
          <w:rFonts w:cs="Calibri"/>
          <w:sz w:val="26"/>
          <w:szCs w:val="26"/>
        </w:rPr>
        <w:t xml:space="preserve"> </w:t>
      </w:r>
      <w:r>
        <w:rPr>
          <w:rFonts w:ascii="Nirmala UI" w:cs="Nirmala UI" w:hAnsi="Nirmala UI"/>
          <w:sz w:val="26"/>
          <w:szCs w:val="26"/>
          <w:cs/>
          <w:lang w:bidi="hi-IN"/>
        </w:rPr>
        <w:t>गरज</w:t>
      </w:r>
      <w:r>
        <w:rPr>
          <w:rFonts w:cs="Calibri"/>
          <w:sz w:val="26"/>
          <w:szCs w:val="26"/>
        </w:rPr>
        <w:t xml:space="preserve"> </w:t>
      </w:r>
      <w:r>
        <w:rPr>
          <w:rFonts w:ascii="Nirmala UI" w:cs="Nirmala UI" w:hAnsi="Nirmala UI"/>
          <w:sz w:val="26"/>
          <w:szCs w:val="26"/>
          <w:cs/>
          <w:lang w:bidi="hi-IN"/>
        </w:rPr>
        <w:t>वाटू</w:t>
      </w:r>
      <w:r>
        <w:rPr>
          <w:rFonts w:cs="Calibri"/>
          <w:sz w:val="26"/>
          <w:szCs w:val="26"/>
        </w:rPr>
        <w:t xml:space="preserve"> </w:t>
      </w:r>
      <w:r>
        <w:rPr>
          <w:rFonts w:ascii="Nirmala UI" w:cs="Nirmala UI" w:hAnsi="Nirmala UI"/>
          <w:sz w:val="26"/>
          <w:szCs w:val="26"/>
          <w:cs/>
          <w:lang w:bidi="hi-IN"/>
        </w:rPr>
        <w:t>लागली</w:t>
      </w:r>
      <w:r>
        <w:rPr>
          <w:rFonts w:cs="Calibri"/>
          <w:sz w:val="26"/>
          <w:szCs w:val="26"/>
        </w:rPr>
        <w:t xml:space="preserve"> </w:t>
      </w:r>
      <w:r>
        <w:rPr>
          <w:rFonts w:ascii="Nirmala UI" w:cs="Nirmala UI" w:hAnsi="Nirmala UI"/>
          <w:sz w:val="26"/>
          <w:szCs w:val="26"/>
          <w:cs/>
          <w:lang w:bidi="hi-IN"/>
        </w:rPr>
        <w:t>आहे</w:t>
      </w:r>
      <w:r>
        <w:rPr>
          <w:rFonts w:cs="Calibri"/>
          <w:sz w:val="26"/>
          <w:szCs w:val="26"/>
        </w:rPr>
        <w:t xml:space="preserve">. </w:t>
      </w:r>
      <w:r>
        <w:rPr>
          <w:rFonts w:ascii="Nirmala UI" w:cs="Nirmala UI" w:hAnsi="Nirmala UI"/>
          <w:sz w:val="26"/>
          <w:szCs w:val="26"/>
          <w:cs/>
          <w:lang w:bidi="hi-IN"/>
        </w:rPr>
        <w:t>सेंद्रिय</w:t>
      </w:r>
      <w:r>
        <w:rPr>
          <w:rFonts w:cs="Calibri"/>
          <w:sz w:val="26"/>
          <w:szCs w:val="26"/>
        </w:rPr>
        <w:t xml:space="preserve"> </w:t>
      </w:r>
      <w:r>
        <w:rPr>
          <w:rFonts w:ascii="Nirmala UI" w:cs="Nirmala UI" w:hAnsi="Nirmala UI"/>
          <w:sz w:val="26"/>
          <w:szCs w:val="26"/>
          <w:cs/>
          <w:lang w:bidi="hi-IN"/>
        </w:rPr>
        <w:t>शेती</w:t>
      </w:r>
      <w:r>
        <w:rPr>
          <w:rFonts w:cs="Calibri"/>
          <w:sz w:val="26"/>
          <w:szCs w:val="26"/>
        </w:rPr>
        <w:t xml:space="preserve"> </w:t>
      </w:r>
      <w:r>
        <w:rPr>
          <w:rFonts w:ascii="Nirmala UI" w:cs="Nirmala UI" w:hAnsi="Nirmala UI"/>
          <w:sz w:val="26"/>
          <w:szCs w:val="26"/>
          <w:cs/>
          <w:lang w:bidi="hi-IN"/>
        </w:rPr>
        <w:t>केवळ</w:t>
      </w:r>
      <w:r>
        <w:rPr>
          <w:rFonts w:cs="Calibri"/>
          <w:sz w:val="26"/>
          <w:szCs w:val="26"/>
        </w:rPr>
        <w:t xml:space="preserve"> </w:t>
      </w:r>
      <w:r>
        <w:rPr>
          <w:rFonts w:ascii="Nirmala UI" w:cs="Nirmala UI" w:hAnsi="Nirmala UI"/>
          <w:sz w:val="26"/>
          <w:szCs w:val="26"/>
          <w:cs/>
          <w:lang w:bidi="hi-IN"/>
        </w:rPr>
        <w:t>पिकांचे</w:t>
      </w:r>
      <w:r>
        <w:rPr>
          <w:rFonts w:cs="Calibri"/>
          <w:sz w:val="26"/>
          <w:szCs w:val="26"/>
        </w:rPr>
        <w:t xml:space="preserve"> </w:t>
      </w:r>
      <w:r>
        <w:rPr>
          <w:rFonts w:ascii="Nirmala UI" w:cs="Nirmala UI" w:hAnsi="Nirmala UI"/>
          <w:sz w:val="26"/>
          <w:szCs w:val="26"/>
          <w:cs/>
          <w:lang w:bidi="hi-IN"/>
        </w:rPr>
        <w:t>उत्पन्न</w:t>
      </w:r>
      <w:r>
        <w:rPr>
          <w:rFonts w:cs="Calibri"/>
          <w:sz w:val="26"/>
          <w:szCs w:val="26"/>
        </w:rPr>
        <w:t xml:space="preserve"> </w:t>
      </w:r>
      <w:r>
        <w:rPr>
          <w:rFonts w:ascii="Nirmala UI" w:cs="Nirmala UI" w:hAnsi="Nirmala UI"/>
          <w:sz w:val="26"/>
          <w:szCs w:val="26"/>
          <w:cs/>
          <w:lang w:bidi="hi-IN"/>
        </w:rPr>
        <w:t>वाढवण्यापूर्ती</w:t>
      </w:r>
      <w:r>
        <w:rPr>
          <w:rFonts w:ascii="Nirmala UI" w:cs="Mangal" w:hAnsi="Nirmala UI"/>
          <w:sz w:val="26"/>
          <w:szCs w:val="26"/>
          <w:cs/>
          <w:lang w:val="en-US" w:bidi="hi-IN"/>
        </w:rPr>
        <w:t>च</w:t>
      </w:r>
      <w:r>
        <w:rPr>
          <w:rFonts w:cs="Calibri"/>
          <w:sz w:val="26"/>
          <w:szCs w:val="26"/>
        </w:rPr>
        <w:t xml:space="preserve"> </w:t>
      </w:r>
      <w:r>
        <w:rPr>
          <w:rFonts w:ascii="Nirmala UI" w:cs="Nirmala UI" w:hAnsi="Nirmala UI"/>
          <w:sz w:val="26"/>
          <w:szCs w:val="26"/>
          <w:cs/>
          <w:lang w:bidi="hi-IN"/>
        </w:rPr>
        <w:t>मर्यादित</w:t>
      </w:r>
      <w:r>
        <w:rPr>
          <w:rFonts w:cs="Calibri"/>
          <w:sz w:val="26"/>
          <w:szCs w:val="26"/>
        </w:rPr>
        <w:t xml:space="preserve"> </w:t>
      </w:r>
      <w:r>
        <w:rPr>
          <w:rFonts w:ascii="Nirmala UI" w:cs="Nirmala UI" w:hAnsi="Nirmala UI"/>
          <w:sz w:val="26"/>
          <w:szCs w:val="26"/>
          <w:cs/>
          <w:lang w:bidi="hi-IN"/>
        </w:rPr>
        <w:t>नसून</w:t>
      </w:r>
      <w:r>
        <w:rPr>
          <w:rFonts w:cs="Calibri"/>
          <w:sz w:val="26"/>
          <w:szCs w:val="26"/>
        </w:rPr>
        <w:t xml:space="preserve"> </w:t>
      </w:r>
      <w:r>
        <w:rPr>
          <w:rFonts w:ascii="Nirmala UI" w:cs="Nirmala UI" w:hAnsi="Nirmala UI"/>
          <w:sz w:val="26"/>
          <w:szCs w:val="26"/>
          <w:cs/>
          <w:lang w:bidi="hi-IN"/>
        </w:rPr>
        <w:t>ती</w:t>
      </w:r>
      <w:r>
        <w:rPr>
          <w:rFonts w:cs="Calibri"/>
          <w:sz w:val="26"/>
          <w:szCs w:val="26"/>
        </w:rPr>
        <w:t xml:space="preserve"> </w:t>
      </w:r>
      <w:r>
        <w:rPr>
          <w:rFonts w:ascii="Nirmala UI" w:cs="Nirmala UI" w:hAnsi="Nirmala UI"/>
          <w:sz w:val="26"/>
          <w:szCs w:val="26"/>
          <w:cs/>
          <w:lang w:bidi="hi-IN"/>
        </w:rPr>
        <w:t>शाश्वत</w:t>
      </w:r>
      <w:r>
        <w:rPr>
          <w:rFonts w:cs="Calibri"/>
          <w:sz w:val="26"/>
          <w:szCs w:val="26"/>
        </w:rPr>
        <w:t xml:space="preserve"> </w:t>
      </w:r>
      <w:r>
        <w:rPr>
          <w:rFonts w:ascii="Nirmala UI" w:cs="Nirmala UI" w:hAnsi="Nirmala UI"/>
          <w:sz w:val="26"/>
          <w:szCs w:val="26"/>
          <w:cs/>
          <w:lang w:bidi="hi-IN"/>
        </w:rPr>
        <w:t>विकासाबरोबरच</w:t>
      </w:r>
      <w:r>
        <w:rPr>
          <w:rFonts w:cs="Calibri"/>
          <w:sz w:val="26"/>
          <w:szCs w:val="26"/>
        </w:rPr>
        <w:t xml:space="preserve"> </w:t>
      </w:r>
      <w:r>
        <w:rPr>
          <w:rFonts w:ascii="Nirmala UI" w:cs="Nirmala UI" w:hAnsi="Nirmala UI"/>
          <w:sz w:val="26"/>
          <w:szCs w:val="26"/>
          <w:cs/>
          <w:lang w:bidi="hi-IN"/>
        </w:rPr>
        <w:t>संपूर्ण</w:t>
      </w:r>
      <w:r>
        <w:rPr>
          <w:rFonts w:cs="Calibri"/>
          <w:sz w:val="26"/>
          <w:szCs w:val="26"/>
        </w:rPr>
        <w:t xml:space="preserve"> </w:t>
      </w:r>
      <w:r>
        <w:rPr>
          <w:rFonts w:ascii="Nirmala UI" w:cs="Nirmala UI" w:hAnsi="Nirmala UI"/>
          <w:sz w:val="26"/>
          <w:szCs w:val="26"/>
          <w:cs/>
          <w:lang w:bidi="hi-IN"/>
        </w:rPr>
        <w:t>सजीवसृष्टी</w:t>
      </w:r>
      <w:r>
        <w:rPr>
          <w:rFonts w:cs="Calibri"/>
          <w:sz w:val="26"/>
          <w:szCs w:val="26"/>
        </w:rPr>
        <w:t xml:space="preserve">, </w:t>
      </w:r>
      <w:r>
        <w:rPr>
          <w:rFonts w:ascii="Nirmala UI" w:cs="Nirmala UI" w:hAnsi="Nirmala UI"/>
          <w:sz w:val="26"/>
          <w:szCs w:val="26"/>
          <w:cs/>
          <w:lang w:bidi="hi-IN"/>
        </w:rPr>
        <w:t>पर्यावरण</w:t>
      </w:r>
      <w:r>
        <w:rPr>
          <w:rFonts w:cs="Calibri"/>
          <w:sz w:val="26"/>
          <w:szCs w:val="26"/>
        </w:rPr>
        <w:t xml:space="preserve"> </w:t>
      </w:r>
      <w:r>
        <w:rPr>
          <w:rFonts w:ascii="Nirmala UI" w:cs="Nirmala UI" w:hAnsi="Nirmala UI"/>
          <w:sz w:val="26"/>
          <w:szCs w:val="26"/>
          <w:cs/>
          <w:lang w:bidi="hi-IN"/>
        </w:rPr>
        <w:t>आणि</w:t>
      </w:r>
      <w:r>
        <w:rPr>
          <w:rFonts w:cs="Calibri"/>
          <w:sz w:val="26"/>
          <w:szCs w:val="26"/>
        </w:rPr>
        <w:t xml:space="preserve"> </w:t>
      </w:r>
      <w:r>
        <w:rPr>
          <w:rFonts w:ascii="Nirmala UI" w:cs="Nirmala UI" w:hAnsi="Nirmala UI"/>
          <w:sz w:val="26"/>
          <w:szCs w:val="26"/>
          <w:cs/>
          <w:lang w:bidi="hi-IN"/>
        </w:rPr>
        <w:t>मानवजातीला</w:t>
      </w:r>
      <w:r>
        <w:rPr>
          <w:rFonts w:cs="Calibri"/>
          <w:sz w:val="26"/>
          <w:szCs w:val="26"/>
        </w:rPr>
        <w:t xml:space="preserve"> </w:t>
      </w:r>
      <w:r>
        <w:rPr>
          <w:rFonts w:ascii="Nirmala UI" w:cs="Nirmala UI" w:hAnsi="Nirmala UI"/>
          <w:sz w:val="26"/>
          <w:szCs w:val="26"/>
          <w:cs/>
          <w:lang w:bidi="hi-IN"/>
        </w:rPr>
        <w:t>उपयुक्त</w:t>
      </w:r>
      <w:r>
        <w:rPr>
          <w:rFonts w:cs="Calibri"/>
          <w:sz w:val="26"/>
          <w:szCs w:val="26"/>
        </w:rPr>
        <w:t xml:space="preserve"> </w:t>
      </w:r>
      <w:r>
        <w:rPr>
          <w:rFonts w:ascii="Nirmala UI" w:cs="Nirmala UI" w:hAnsi="Nirmala UI"/>
          <w:sz w:val="26"/>
          <w:szCs w:val="26"/>
          <w:cs/>
          <w:lang w:bidi="hi-IN"/>
        </w:rPr>
        <w:t>व</w:t>
      </w:r>
      <w:r>
        <w:rPr>
          <w:rFonts w:cs="Calibri"/>
          <w:sz w:val="26"/>
          <w:szCs w:val="26"/>
        </w:rPr>
        <w:t xml:space="preserve"> </w:t>
      </w:r>
      <w:r>
        <w:rPr>
          <w:rFonts w:ascii="Nirmala UI" w:cs="Nirmala UI" w:hAnsi="Nirmala UI"/>
          <w:sz w:val="26"/>
          <w:szCs w:val="26"/>
          <w:cs/>
          <w:lang w:bidi="hi-IN"/>
        </w:rPr>
        <w:t>फायद्याची</w:t>
      </w:r>
      <w:r>
        <w:rPr>
          <w:rFonts w:cs="Calibri"/>
          <w:sz w:val="26"/>
          <w:szCs w:val="26"/>
        </w:rPr>
        <w:t xml:space="preserve"> </w:t>
      </w:r>
      <w:r>
        <w:rPr>
          <w:rFonts w:ascii="Nirmala UI" w:cs="Nirmala UI" w:hAnsi="Nirmala UI"/>
          <w:sz w:val="26"/>
          <w:szCs w:val="26"/>
          <w:cs/>
          <w:lang w:bidi="hi-IN"/>
        </w:rPr>
        <w:t>आहे</w:t>
      </w:r>
      <w:r>
        <w:rPr>
          <w:b/>
          <w:bCs/>
          <w:sz w:val="26"/>
          <w:szCs w:val="26"/>
        </w:rPr>
        <w:t>.</w:t>
      </w:r>
    </w:p>
    <w:p>
      <w:pPr>
        <w:pStyle w:val="style0"/>
        <w:spacing w:lineRule="auto" w:line="360"/>
        <w:jc w:val="both"/>
        <w:rPr>
          <w:sz w:val="26"/>
          <w:szCs w:val="26"/>
        </w:rPr>
      </w:pPr>
      <w:r>
        <w:rPr>
          <w:b/>
          <w:bCs/>
          <w:sz w:val="26"/>
          <w:szCs w:val="26"/>
        </w:rPr>
        <w:t xml:space="preserve">              </w:t>
      </w:r>
      <w:r>
        <w:rPr>
          <w:b/>
          <w:bCs/>
          <w:sz w:val="26"/>
          <w:szCs w:val="26"/>
          <w:lang w:val="en-US"/>
        </w:rPr>
        <w:t xml:space="preserve">     </w:t>
      </w:r>
      <w:r>
        <w:rPr>
          <w:b/>
          <w:bCs/>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आजच्या</w:t>
      </w:r>
      <w:r>
        <w:rPr>
          <w:sz w:val="26"/>
          <w:szCs w:val="26"/>
        </w:rPr>
        <w:t xml:space="preserve"> </w:t>
      </w:r>
      <w:r>
        <w:rPr>
          <w:rFonts w:ascii="Nirmala UI" w:cs="Nirmala UI" w:hAnsi="Nirmala UI"/>
          <w:sz w:val="26"/>
          <w:szCs w:val="26"/>
          <w:cs/>
          <w:lang w:bidi="hi-IN"/>
        </w:rPr>
        <w:t>घडीला</w:t>
      </w:r>
      <w:r>
        <w:rPr>
          <w:sz w:val="26"/>
          <w:szCs w:val="26"/>
        </w:rPr>
        <w:t xml:space="preserve"> </w:t>
      </w:r>
      <w:r>
        <w:rPr>
          <w:rFonts w:ascii="Nirmala UI" w:cs="Nirmala UI" w:hAnsi="Nirmala UI"/>
          <w:sz w:val="26"/>
          <w:szCs w:val="26"/>
          <w:cs/>
          <w:lang w:bidi="hi-IN"/>
        </w:rPr>
        <w:t>देखील</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पुरुषांचे</w:t>
      </w:r>
      <w:r>
        <w:rPr>
          <w:sz w:val="26"/>
          <w:szCs w:val="26"/>
        </w:rPr>
        <w:t xml:space="preserve"> </w:t>
      </w:r>
      <w:r>
        <w:rPr>
          <w:rFonts w:ascii="Nirmala UI" w:cs="Nirmala UI" w:hAnsi="Nirmala UI"/>
          <w:sz w:val="26"/>
          <w:szCs w:val="26"/>
          <w:cs/>
          <w:lang w:bidi="hi-IN"/>
        </w:rPr>
        <w:t>वर्चस्व</w:t>
      </w:r>
      <w:r>
        <w:rPr>
          <w:sz w:val="26"/>
          <w:szCs w:val="26"/>
        </w:rPr>
        <w:t xml:space="preserve"> </w:t>
      </w:r>
      <w:r>
        <w:rPr>
          <w:rFonts w:ascii="Nirmala UI" w:cs="Nirmala UI" w:hAnsi="Nirmala UI"/>
          <w:sz w:val="26"/>
          <w:szCs w:val="26"/>
          <w:cs/>
          <w:lang w:bidi="hi-IN"/>
        </w:rPr>
        <w:t>पाहायला</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बोटावर</w:t>
      </w:r>
      <w:r>
        <w:rPr>
          <w:sz w:val="26"/>
          <w:szCs w:val="26"/>
        </w:rPr>
        <w:t xml:space="preserve"> </w:t>
      </w:r>
      <w:r>
        <w:rPr>
          <w:rFonts w:ascii="Nirmala UI" w:cs="Nirmala UI" w:hAnsi="Nirmala UI"/>
          <w:sz w:val="26"/>
          <w:szCs w:val="26"/>
          <w:cs/>
          <w:lang w:bidi="hi-IN"/>
        </w:rPr>
        <w:t>मोजणी</w:t>
      </w:r>
      <w:r>
        <w:rPr>
          <w:sz w:val="26"/>
          <w:szCs w:val="26"/>
        </w:rPr>
        <w:t xml:space="preserve"> </w:t>
      </w:r>
      <w:r>
        <w:rPr>
          <w:rFonts w:ascii="Nirmala UI" w:cs="Nirmala UI" w:hAnsi="Nirmala UI"/>
          <w:sz w:val="26"/>
          <w:szCs w:val="26"/>
          <w:cs/>
          <w:lang w:bidi="hi-IN"/>
        </w:rPr>
        <w:t>इतपत</w:t>
      </w:r>
      <w:r>
        <w:rPr>
          <w:sz w:val="26"/>
          <w:szCs w:val="26"/>
        </w:rPr>
        <w:t xml:space="preserve"> </w:t>
      </w:r>
      <w:r>
        <w:rPr>
          <w:rFonts w:ascii="Nirmala UI" w:cs="Nirmala UI" w:hAnsi="Nirmala UI"/>
          <w:sz w:val="26"/>
          <w:szCs w:val="26"/>
          <w:cs/>
          <w:lang w:bidi="hi-IN"/>
        </w:rPr>
        <w:t>सक्रिय</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मात्र</w:t>
      </w:r>
      <w:r>
        <w:rPr>
          <w:sz w:val="26"/>
          <w:szCs w:val="26"/>
        </w:rPr>
        <w:t xml:space="preserve"> </w:t>
      </w:r>
      <w:r>
        <w:rPr>
          <w:rFonts w:ascii="Nirmala UI" w:cs="Nirmala UI" w:hAnsi="Nirmala UI"/>
          <w:sz w:val="26"/>
          <w:szCs w:val="26"/>
          <w:cs/>
          <w:lang w:bidi="hi-IN"/>
        </w:rPr>
        <w:t>आता</w:t>
      </w:r>
      <w:r>
        <w:rPr>
          <w:sz w:val="26"/>
          <w:szCs w:val="26"/>
        </w:rPr>
        <w:t xml:space="preserve"> </w:t>
      </w:r>
      <w:r>
        <w:rPr>
          <w:rFonts w:ascii="Nirmala UI" w:cs="Nirmala UI" w:hAnsi="Nirmala UI"/>
          <w:sz w:val="26"/>
          <w:szCs w:val="26"/>
          <w:cs/>
          <w:lang w:bidi="hi-IN"/>
        </w:rPr>
        <w:t>हळूहळू</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चित्र</w:t>
      </w:r>
      <w:r>
        <w:rPr>
          <w:sz w:val="26"/>
          <w:szCs w:val="26"/>
        </w:rPr>
        <w:t xml:space="preserve"> </w:t>
      </w:r>
      <w:r>
        <w:rPr>
          <w:rFonts w:ascii="Nirmala UI" w:cs="Nirmala UI" w:hAnsi="Nirmala UI"/>
          <w:sz w:val="26"/>
          <w:szCs w:val="26"/>
          <w:cs/>
          <w:lang w:bidi="hi-IN"/>
        </w:rPr>
        <w:t>बदलू</w:t>
      </w:r>
      <w:r>
        <w:rPr>
          <w:sz w:val="26"/>
          <w:szCs w:val="26"/>
        </w:rPr>
        <w:t xml:space="preserve"> </w:t>
      </w:r>
      <w:r>
        <w:rPr>
          <w:rFonts w:ascii="Nirmala UI" w:cs="Nirmala UI" w:hAnsi="Nirmala UI"/>
          <w:sz w:val="26"/>
          <w:szCs w:val="26"/>
          <w:cs/>
          <w:lang w:bidi="hi-IN"/>
        </w:rPr>
        <w:t>लागले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प्रयोगशील</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आता</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व्यवसायात</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मेहनतीच्या</w:t>
      </w:r>
      <w:r>
        <w:rPr>
          <w:sz w:val="26"/>
          <w:szCs w:val="26"/>
        </w:rPr>
        <w:t xml:space="preserve"> </w:t>
      </w:r>
      <w:r>
        <w:rPr>
          <w:rFonts w:ascii="Nirmala UI" w:cs="Nirmala UI" w:hAnsi="Nirmala UI"/>
          <w:sz w:val="26"/>
          <w:szCs w:val="26"/>
          <w:cs/>
          <w:lang w:bidi="hi-IN"/>
        </w:rPr>
        <w:t>जोरावर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आयाम</w:t>
      </w:r>
      <w:r>
        <w:rPr>
          <w:sz w:val="26"/>
          <w:szCs w:val="26"/>
        </w:rPr>
        <w:t xml:space="preserve"> </w:t>
      </w:r>
      <w:r>
        <w:rPr>
          <w:rFonts w:ascii="Nirmala UI" w:cs="Nirmala UI" w:hAnsi="Nirmala UI"/>
          <w:sz w:val="26"/>
          <w:szCs w:val="26"/>
          <w:cs/>
          <w:lang w:bidi="hi-IN"/>
        </w:rPr>
        <w:t>प्रस्थापित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सद्यस्थितीत</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w:t>
      </w:r>
      <w:r>
        <w:rPr>
          <w:rFonts w:ascii="Nirmala UI" w:cs="Nirmala UI" w:hAnsi="Nirmala UI"/>
          <w:sz w:val="26"/>
          <w:szCs w:val="26"/>
          <w:cs/>
          <w:lang w:bidi="hi-IN"/>
        </w:rPr>
        <w:t>उद्योजिका</w:t>
      </w:r>
      <w:r>
        <w:rPr>
          <w:sz w:val="26"/>
          <w:szCs w:val="26"/>
        </w:rPr>
        <w:t xml:space="preserve"> , </w:t>
      </w:r>
      <w:r>
        <w:rPr>
          <w:rFonts w:ascii="Nirmala UI" w:cs="Nirmala UI" w:hAnsi="Nirmala UI"/>
          <w:sz w:val="26"/>
          <w:szCs w:val="26"/>
          <w:cs/>
          <w:lang w:bidi="hi-IN"/>
        </w:rPr>
        <w:t>पशुपालन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व्यवसाय</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बाबतचे</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स्वतंत्र</w:t>
      </w:r>
      <w:r>
        <w:rPr>
          <w:sz w:val="26"/>
          <w:szCs w:val="26"/>
        </w:rPr>
        <w:t xml:space="preserve"> </w:t>
      </w:r>
      <w:r>
        <w:rPr>
          <w:rFonts w:ascii="Nirmala UI" w:cs="Nirmala UI" w:hAnsi="Nirmala UI"/>
          <w:sz w:val="26"/>
          <w:szCs w:val="26"/>
          <w:cs/>
          <w:lang w:bidi="hi-IN"/>
        </w:rPr>
        <w:t>सशक्तीकरण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स्थिती</w:t>
      </w:r>
      <w:r>
        <w:rPr>
          <w:sz w:val="26"/>
          <w:szCs w:val="26"/>
        </w:rPr>
        <w:t xml:space="preserve"> </w:t>
      </w:r>
      <w:r>
        <w:rPr>
          <w:rFonts w:ascii="Nirmala UI" w:cs="Nirmala UI" w:hAnsi="Nirmala UI"/>
          <w:sz w:val="26"/>
          <w:szCs w:val="26"/>
          <w:cs/>
          <w:lang w:bidi="hi-IN"/>
        </w:rPr>
        <w:t>मजबूत</w:t>
      </w:r>
      <w:r>
        <w:rPr>
          <w:sz w:val="26"/>
          <w:szCs w:val="26"/>
        </w:rPr>
        <w:t xml:space="preserve"> </w:t>
      </w:r>
      <w:r>
        <w:rPr>
          <w:rFonts w:ascii="Nirmala UI" w:cs="Nirmala UI" w:hAnsi="Nirmala UI"/>
          <w:sz w:val="26"/>
          <w:szCs w:val="26"/>
          <w:cs/>
          <w:lang w:bidi="hi-IN"/>
        </w:rPr>
        <w:t>होताना</w:t>
      </w:r>
      <w:r>
        <w:rPr>
          <w:sz w:val="26"/>
          <w:szCs w:val="26"/>
        </w:rPr>
        <w:t xml:space="preserve"> </w:t>
      </w:r>
      <w:r>
        <w:rPr>
          <w:rFonts w:ascii="Nirmala UI" w:cs="Nirmala UI" w:hAnsi="Nirmala UI"/>
          <w:sz w:val="26"/>
          <w:szCs w:val="26"/>
          <w:cs/>
          <w:lang w:bidi="hi-IN"/>
        </w:rPr>
        <w:t>दिसत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स्तरावर</w:t>
      </w:r>
      <w:r>
        <w:rPr>
          <w:sz w:val="26"/>
          <w:szCs w:val="26"/>
        </w:rPr>
        <w:t xml:space="preserve"> </w:t>
      </w:r>
      <w:r>
        <w:rPr>
          <w:rFonts w:ascii="Nirmala UI" w:cs="Nirmala UI" w:hAnsi="Nirmala UI"/>
          <w:sz w:val="26"/>
          <w:szCs w:val="26"/>
          <w:cs/>
          <w:lang w:bidi="hi-IN"/>
        </w:rPr>
        <w:t>स्त्रियांना</w:t>
      </w:r>
      <w:r>
        <w:rPr>
          <w:sz w:val="26"/>
          <w:szCs w:val="26"/>
        </w:rPr>
        <w:t xml:space="preserve"> </w:t>
      </w:r>
      <w:r>
        <w:rPr>
          <w:rFonts w:ascii="Nirmala UI" w:cs="Nirmala UI" w:hAnsi="Nirmala UI"/>
          <w:sz w:val="26"/>
          <w:szCs w:val="26"/>
          <w:cs/>
          <w:lang w:bidi="hi-IN"/>
        </w:rPr>
        <w:t>ज्ञानाची</w:t>
      </w:r>
      <w:r>
        <w:rPr>
          <w:sz w:val="26"/>
          <w:szCs w:val="26"/>
        </w:rPr>
        <w:t xml:space="preserve"> </w:t>
      </w:r>
      <w:r>
        <w:rPr>
          <w:rFonts w:ascii="Nirmala UI" w:cs="Nirmala UI" w:hAnsi="Nirmala UI"/>
          <w:sz w:val="26"/>
          <w:szCs w:val="26"/>
          <w:cs/>
          <w:lang w:bidi="hi-IN"/>
        </w:rPr>
        <w:t>देवाण</w:t>
      </w:r>
      <w:r>
        <w:rPr>
          <w:sz w:val="26"/>
          <w:szCs w:val="26"/>
        </w:rPr>
        <w:t>-</w:t>
      </w:r>
      <w:r>
        <w:rPr>
          <w:rFonts w:ascii="Nirmala UI" w:cs="Nirmala UI" w:hAnsi="Nirmala UI"/>
          <w:sz w:val="26"/>
          <w:szCs w:val="26"/>
          <w:cs/>
          <w:lang w:bidi="hi-IN"/>
        </w:rPr>
        <w:t>घेवाण</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बियाणे</w:t>
      </w:r>
      <w:r>
        <w:rPr>
          <w:sz w:val="26"/>
          <w:szCs w:val="26"/>
        </w:rPr>
        <w:t xml:space="preserve"> </w:t>
      </w:r>
      <w:r>
        <w:rPr>
          <w:rFonts w:ascii="Nirmala UI" w:cs="Nirmala UI" w:hAnsi="Nirmala UI"/>
          <w:sz w:val="26"/>
          <w:szCs w:val="26"/>
          <w:cs/>
          <w:lang w:bidi="hi-IN"/>
        </w:rPr>
        <w:t>वाटण्याचे</w:t>
      </w:r>
      <w:r>
        <w:rPr>
          <w:sz w:val="26"/>
          <w:szCs w:val="26"/>
        </w:rPr>
        <w:t xml:space="preserve"> </w:t>
      </w:r>
      <w:r>
        <w:rPr>
          <w:rFonts w:ascii="Nirmala UI" w:cs="Nirmala UI" w:hAnsi="Nirmala UI"/>
          <w:sz w:val="26"/>
          <w:szCs w:val="26"/>
          <w:cs/>
          <w:lang w:bidi="hi-IN"/>
        </w:rPr>
        <w:t>आयोजन</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शाश्वत</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पाठपुरावा</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एकत्रितपणे</w:t>
      </w:r>
      <w:r>
        <w:rPr>
          <w:sz w:val="26"/>
          <w:szCs w:val="26"/>
        </w:rPr>
        <w:t xml:space="preserve"> </w:t>
      </w:r>
      <w:r>
        <w:rPr>
          <w:rFonts w:ascii="Nirmala UI" w:cs="Nirmala UI" w:hAnsi="Nirmala UI"/>
          <w:sz w:val="26"/>
          <w:szCs w:val="26"/>
          <w:cs/>
          <w:lang w:bidi="hi-IN"/>
        </w:rPr>
        <w:t>संघटित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आहेत</w:t>
      </w:r>
      <w:r>
        <w:rPr>
          <w:sz w:val="26"/>
          <w:szCs w:val="26"/>
        </w:rPr>
        <w:t>.</w:t>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महिलांच्या</w:t>
      </w:r>
      <w:r>
        <w:rPr>
          <w:sz w:val="26"/>
          <w:szCs w:val="26"/>
        </w:rPr>
        <w:t xml:space="preserve"> </w:t>
      </w:r>
      <w:r>
        <w:rPr>
          <w:rFonts w:ascii="Nirmala UI" w:cs="Nirmala UI" w:hAnsi="Nirmala UI"/>
          <w:sz w:val="26"/>
          <w:szCs w:val="26"/>
          <w:cs/>
          <w:lang w:bidi="hi-IN"/>
        </w:rPr>
        <w:t>कृषीच्या</w:t>
      </w:r>
      <w:r>
        <w:rPr>
          <w:sz w:val="26"/>
          <w:szCs w:val="26"/>
        </w:rPr>
        <w:t xml:space="preserve"> </w:t>
      </w:r>
      <w:r>
        <w:rPr>
          <w:rFonts w:ascii="Nirmala UI" w:cs="Nirmala UI" w:hAnsi="Nirmala UI"/>
          <w:sz w:val="26"/>
          <w:szCs w:val="26"/>
          <w:cs/>
          <w:lang w:bidi="hi-IN"/>
        </w:rPr>
        <w:t>सहभागाच्या</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सांस्कृतिक</w:t>
      </w:r>
      <w:r>
        <w:rPr>
          <w:sz w:val="26"/>
          <w:szCs w:val="26"/>
        </w:rPr>
        <w:t xml:space="preserve"> </w:t>
      </w:r>
      <w:r>
        <w:rPr>
          <w:rFonts w:ascii="Nirmala UI" w:cs="Nirmala UI" w:hAnsi="Nirmala UI"/>
          <w:sz w:val="26"/>
          <w:szCs w:val="26"/>
          <w:cs/>
          <w:lang w:bidi="hi-IN"/>
        </w:rPr>
        <w:t>प्रगतीसाठी</w:t>
      </w:r>
      <w:r>
        <w:rPr>
          <w:sz w:val="26"/>
          <w:szCs w:val="26"/>
        </w:rPr>
        <w:t xml:space="preserve"> </w:t>
      </w:r>
      <w:r>
        <w:rPr>
          <w:rFonts w:ascii="Nirmala UI" w:cs="Nirmala UI" w:hAnsi="Nirmala UI"/>
          <w:sz w:val="26"/>
          <w:szCs w:val="26"/>
          <w:cs/>
          <w:lang w:bidi="hi-IN"/>
        </w:rPr>
        <w:t>मदतीचा</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द्यायला</w:t>
      </w:r>
      <w:r>
        <w:rPr>
          <w:sz w:val="26"/>
          <w:szCs w:val="26"/>
        </w:rPr>
        <w:t xml:space="preserve"> </w:t>
      </w:r>
      <w:r>
        <w:rPr>
          <w:rFonts w:ascii="Nirmala UI" w:cs="Nirmala UI" w:hAnsi="Nirmala UI"/>
          <w:sz w:val="26"/>
          <w:szCs w:val="26"/>
          <w:cs/>
          <w:lang w:bidi="hi-IN"/>
        </w:rPr>
        <w:t>हवा</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अभिवृद्धीसाठी</w:t>
      </w:r>
      <w:r>
        <w:rPr>
          <w:sz w:val="26"/>
          <w:szCs w:val="26"/>
        </w:rPr>
        <w:t xml:space="preserve"> </w:t>
      </w:r>
      <w:r>
        <w:rPr>
          <w:rFonts w:ascii="Nirmala UI" w:cs="Nirmala UI" w:hAnsi="Nirmala UI"/>
          <w:sz w:val="26"/>
          <w:szCs w:val="26"/>
          <w:cs/>
          <w:lang w:bidi="hi-IN"/>
        </w:rPr>
        <w:t>कठोरपणे</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करण्याची</w:t>
      </w:r>
      <w:r>
        <w:rPr>
          <w:sz w:val="26"/>
          <w:szCs w:val="26"/>
        </w:rPr>
        <w:t xml:space="preserve"> </w:t>
      </w:r>
      <w:r>
        <w:rPr>
          <w:rFonts w:ascii="Nirmala UI" w:cs="Nirmala UI" w:hAnsi="Nirmala UI"/>
          <w:sz w:val="26"/>
          <w:szCs w:val="26"/>
          <w:cs/>
          <w:lang w:bidi="hi-IN"/>
        </w:rPr>
        <w:t>आवश्यकता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आजच्या</w:t>
      </w:r>
      <w:r>
        <w:rPr>
          <w:sz w:val="26"/>
          <w:szCs w:val="26"/>
        </w:rPr>
        <w:t xml:space="preserve"> </w:t>
      </w:r>
      <w:r>
        <w:rPr>
          <w:rFonts w:ascii="Nirmala UI" w:cs="Nirmala UI" w:hAnsi="Nirmala UI"/>
          <w:sz w:val="26"/>
          <w:szCs w:val="26"/>
          <w:cs/>
          <w:lang w:bidi="hi-IN"/>
        </w:rPr>
        <w:t>काळात</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भूमिका</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उद्योजकता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अत्यंत</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सहाय्य</w:t>
      </w:r>
      <w:r>
        <w:rPr>
          <w:sz w:val="26"/>
          <w:szCs w:val="26"/>
        </w:rPr>
        <w:t xml:space="preserve"> </w:t>
      </w:r>
      <w:r>
        <w:rPr>
          <w:rFonts w:ascii="Nirmala UI" w:cs="Nirmala UI" w:hAnsi="Nirmala UI"/>
          <w:sz w:val="26"/>
          <w:szCs w:val="26"/>
          <w:cs/>
          <w:lang w:bidi="hi-IN"/>
        </w:rPr>
        <w:t>देण्याच</w:t>
      </w:r>
      <w:r>
        <w:rPr>
          <w:rFonts w:ascii="Nirmala UI" w:cs="Mangal" w:hAnsi="Nirmala UI"/>
          <w:sz w:val="26"/>
          <w:szCs w:val="26"/>
          <w:cs/>
          <w:lang w:val="en-US" w:bidi="hi-IN"/>
        </w:rPr>
        <w:t>ी</w:t>
      </w:r>
      <w:r>
        <w:rPr>
          <w:sz w:val="26"/>
          <w:szCs w:val="26"/>
        </w:rPr>
        <w:t xml:space="preserve"> </w:t>
      </w:r>
      <w:r>
        <w:rPr>
          <w:rFonts w:ascii="Nirmala UI" w:cs="Nirmala UI" w:hAnsi="Nirmala UI"/>
          <w:sz w:val="26"/>
          <w:szCs w:val="26"/>
          <w:cs/>
          <w:lang w:bidi="hi-IN"/>
        </w:rPr>
        <w:t>आवश्यकता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सशक्तीकरण</w:t>
      </w:r>
      <w:r>
        <w:rPr>
          <w:sz w:val="26"/>
          <w:szCs w:val="26"/>
        </w:rPr>
        <w:t xml:space="preserve"> </w:t>
      </w:r>
      <w:r>
        <w:rPr>
          <w:rFonts w:ascii="Nirmala UI" w:cs="Nirmala UI" w:hAnsi="Nirmala UI"/>
          <w:sz w:val="26"/>
          <w:szCs w:val="26"/>
          <w:cs/>
          <w:lang w:bidi="hi-IN"/>
        </w:rPr>
        <w:t>मिळू</w:t>
      </w:r>
      <w:r>
        <w:rPr>
          <w:sz w:val="26"/>
          <w:szCs w:val="26"/>
        </w:rPr>
        <w:t xml:space="preserve"> </w:t>
      </w:r>
      <w:r>
        <w:rPr>
          <w:rFonts w:ascii="Nirmala UI" w:cs="Nirmala UI" w:hAnsi="Nirmala UI"/>
          <w:sz w:val="26"/>
          <w:szCs w:val="26"/>
          <w:cs/>
          <w:lang w:bidi="hi-IN"/>
        </w:rPr>
        <w:t>शकते</w:t>
      </w:r>
      <w:r>
        <w:rPr>
          <w:sz w:val="26"/>
          <w:szCs w:val="26"/>
        </w:rPr>
        <w:t xml:space="preserve">. </w:t>
      </w:r>
      <w:r>
        <w:rPr>
          <w:rFonts w:ascii="Nirmala UI" w:cs="Nirmala UI" w:hAnsi="Nirmala UI"/>
          <w:sz w:val="26"/>
          <w:szCs w:val="26"/>
          <w:cs/>
          <w:lang w:bidi="hi-IN"/>
        </w:rPr>
        <w:t>त्यासाठी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संबंधित</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कौशल्य</w:t>
      </w:r>
      <w:r>
        <w:rPr>
          <w:sz w:val="26"/>
          <w:szCs w:val="26"/>
        </w:rPr>
        <w:t xml:space="preserve"> </w:t>
      </w:r>
      <w:r>
        <w:rPr>
          <w:rFonts w:ascii="Nirmala UI" w:cs="Nirmala UI" w:hAnsi="Nirmala UI"/>
          <w:sz w:val="26"/>
          <w:szCs w:val="26"/>
          <w:cs/>
          <w:lang w:bidi="hi-IN"/>
        </w:rPr>
        <w:t>ज्ञ</w:t>
      </w:r>
      <w:r>
        <w:rPr>
          <w:rFonts w:ascii="Nirmala UI" w:cs="Mangal" w:hAnsi="Nirmala UI"/>
          <w:sz w:val="26"/>
          <w:szCs w:val="26"/>
          <w:cs/>
          <w:lang w:val="en-US" w:bidi="hi-IN"/>
        </w:rPr>
        <w:t>ान</w:t>
      </w:r>
      <w:r>
        <w:rPr>
          <w:rFonts w:cs="Mangal" w:hAnsi="Nirmala UI"/>
          <w:sz w:val="26"/>
          <w:szCs w:val="26"/>
          <w:lang w:val="en-US" w:bidi="hi-IN"/>
        </w:rPr>
        <w:t xml:space="preserve"> </w:t>
      </w:r>
      <w:r>
        <w:rPr>
          <w:rFonts w:ascii="Nirmala UI" w:cs="Nirmala UI" w:hAnsi="Nirmala UI"/>
          <w:sz w:val="26"/>
          <w:szCs w:val="26"/>
          <w:cs/>
          <w:lang w:bidi="hi-IN"/>
        </w:rPr>
        <w:t>देण्याची</w:t>
      </w:r>
      <w:r>
        <w:rPr>
          <w:rFonts w:hint="eastAsia"/>
          <w:sz w:val="26"/>
          <w:szCs w:val="26"/>
        </w:rPr>
        <w:t> </w:t>
      </w:r>
      <w:r>
        <w:rPr>
          <w:rFonts w:ascii="Nirmala UI" w:cs="Nirmala UI" w:hAnsi="Nirmala UI"/>
          <w:sz w:val="26"/>
          <w:szCs w:val="26"/>
          <w:cs/>
          <w:lang w:bidi="hi-IN"/>
        </w:rPr>
        <w:t>आवश्यकता</w:t>
      </w:r>
      <w:r>
        <w:rPr>
          <w:rFonts w:hint="eastAsia"/>
          <w:sz w:val="26"/>
          <w:szCs w:val="26"/>
        </w:rPr>
        <w:t> </w:t>
      </w:r>
      <w:r>
        <w:rPr>
          <w:rFonts w:ascii="Nirmala UI" w:cs="Nirmala UI" w:hAnsi="Nirmala UI"/>
          <w:sz w:val="26"/>
          <w:szCs w:val="26"/>
          <w:cs/>
          <w:lang w:bidi="hi-IN"/>
        </w:rPr>
        <w:t>आहे</w:t>
      </w:r>
      <w:r>
        <w:rPr>
          <w:sz w:val="26"/>
          <w:szCs w:val="26"/>
        </w:rPr>
        <w:t>.</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पार्श्वभूमी</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ब्रिटन</w:t>
      </w:r>
      <w:r>
        <w:rPr>
          <w:sz w:val="26"/>
          <w:szCs w:val="26"/>
        </w:rPr>
        <w:t xml:space="preserve"> </w:t>
      </w:r>
      <w:r>
        <w:rPr>
          <w:rFonts w:ascii="Nirmala UI" w:cs="Nirmala UI" w:hAnsi="Nirmala UI"/>
          <w:sz w:val="26"/>
          <w:szCs w:val="26"/>
          <w:cs/>
          <w:lang w:bidi="hi-IN"/>
        </w:rPr>
        <w:t>मधील</w:t>
      </w:r>
      <w:r>
        <w:rPr>
          <w:sz w:val="26"/>
          <w:szCs w:val="26"/>
        </w:rPr>
        <w:t xml:space="preserve"> </w:t>
      </w:r>
      <w:r>
        <w:rPr>
          <w:rFonts w:ascii="Nirmala UI" w:cs="Nirmala UI" w:hAnsi="Nirmala UI"/>
          <w:sz w:val="26"/>
          <w:szCs w:val="26"/>
          <w:cs/>
          <w:lang w:bidi="hi-IN"/>
        </w:rPr>
        <w:t>श्रॉपशाय</w:t>
      </w:r>
      <w:r>
        <w:rPr>
          <w:rFonts w:ascii="Nirmala UI" w:cs="Mangal" w:hAnsi="Nirmala UI"/>
          <w:sz w:val="26"/>
          <w:szCs w:val="26"/>
          <w:cs/>
          <w:lang w:val="en-US" w:bidi="hi-IN"/>
        </w:rPr>
        <w:t>र</w:t>
      </w:r>
      <w:r>
        <w:rPr>
          <w:rFonts w:cs="Mangal" w:hAnsi="Nirmala UI"/>
          <w:sz w:val="26"/>
          <w:szCs w:val="26"/>
          <w:lang w:val="en-US" w:bidi="hi-IN"/>
        </w:rPr>
        <w:t xml:space="preserve"> </w:t>
      </w:r>
      <w:r>
        <w:rPr>
          <w:rFonts w:ascii="Nirmala UI" w:cs="Nirmala UI" w:hAnsi="Nirmala UI"/>
          <w:sz w:val="26"/>
          <w:szCs w:val="26"/>
          <w:cs/>
          <w:lang w:bidi="hi-IN"/>
        </w:rPr>
        <w:t>परगण्यात</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जन्म</w:t>
      </w:r>
      <w:r>
        <w:rPr>
          <w:sz w:val="26"/>
          <w:szCs w:val="26"/>
        </w:rPr>
        <w:t xml:space="preserve"> </w:t>
      </w:r>
      <w:r>
        <w:rPr>
          <w:rFonts w:cs="Mangal"/>
          <w:sz w:val="26"/>
          <w:szCs w:val="26"/>
          <w:cs/>
          <w:lang w:val="en-US"/>
        </w:rPr>
        <w:t>८</w:t>
      </w:r>
      <w:r>
        <w:rPr>
          <w:sz w:val="26"/>
          <w:szCs w:val="26"/>
        </w:rPr>
        <w:t xml:space="preserve"> </w:t>
      </w:r>
      <w:r>
        <w:rPr>
          <w:rFonts w:ascii="Nirmala UI" w:cs="Nirmala UI" w:hAnsi="Nirmala UI"/>
          <w:sz w:val="26"/>
          <w:szCs w:val="26"/>
          <w:cs/>
          <w:lang w:bidi="hi-IN"/>
        </w:rPr>
        <w:t>डिसेंबर</w:t>
      </w:r>
      <w:r>
        <w:rPr>
          <w:sz w:val="26"/>
          <w:szCs w:val="26"/>
        </w:rPr>
        <w:t xml:space="preserve"> </w:t>
      </w:r>
      <w:r>
        <w:rPr>
          <w:rFonts w:cs="Mangal"/>
          <w:sz w:val="26"/>
          <w:szCs w:val="26"/>
          <w:cs/>
          <w:lang w:val="en-US"/>
        </w:rPr>
        <w:t>१८७३</w:t>
      </w:r>
      <w:r>
        <w:rPr>
          <w:sz w:val="26"/>
          <w:szCs w:val="26"/>
        </w:rPr>
        <w:t xml:space="preserve"> </w:t>
      </w:r>
      <w:r>
        <w:rPr>
          <w:rFonts w:ascii="Nirmala UI" w:cs="Nirmala UI" w:hAnsi="Nirmala UI"/>
          <w:sz w:val="26"/>
          <w:szCs w:val="26"/>
          <w:cs/>
          <w:lang w:bidi="hi-IN"/>
        </w:rPr>
        <w:t>मध्ये</w:t>
      </w:r>
      <w:r>
        <w:rPr>
          <w:sz w:val="26"/>
          <w:szCs w:val="26"/>
        </w:rPr>
        <w:t xml:space="preserve"> </w:t>
      </w:r>
      <w:r>
        <w:rPr>
          <w:rFonts w:ascii="Nirmala UI" w:cs="Nirmala UI" w:hAnsi="Nirmala UI"/>
          <w:sz w:val="26"/>
          <w:szCs w:val="26"/>
          <w:cs/>
          <w:lang w:bidi="hi-IN"/>
        </w:rPr>
        <w:t>झाला</w:t>
      </w:r>
      <w:r>
        <w:rPr>
          <w:sz w:val="26"/>
          <w:szCs w:val="26"/>
        </w:rPr>
        <w:t xml:space="preserve">. </w:t>
      </w:r>
      <w:r>
        <w:rPr>
          <w:rFonts w:ascii="Nirmala UI" w:cs="Nirmala UI" w:hAnsi="Nirmala UI"/>
          <w:sz w:val="26"/>
          <w:szCs w:val="26"/>
          <w:cs/>
          <w:lang w:bidi="hi-IN"/>
        </w:rPr>
        <w:t>पुढे</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सेट</w:t>
      </w:r>
      <w:r>
        <w:rPr>
          <w:sz w:val="26"/>
          <w:szCs w:val="26"/>
        </w:rPr>
        <w:t xml:space="preserve"> </w:t>
      </w:r>
      <w:r>
        <w:rPr>
          <w:rFonts w:ascii="Nirmala UI" w:cs="Nirmala UI" w:hAnsi="Nirmala UI"/>
          <w:sz w:val="26"/>
          <w:szCs w:val="26"/>
          <w:cs/>
          <w:lang w:bidi="hi-IN"/>
        </w:rPr>
        <w:t>जॉन</w:t>
      </w:r>
      <w:r>
        <w:rPr>
          <w:sz w:val="26"/>
          <w:szCs w:val="26"/>
        </w:rPr>
        <w:t xml:space="preserve"> </w:t>
      </w:r>
      <w:r>
        <w:rPr>
          <w:rFonts w:ascii="Nirmala UI" w:cs="Nirmala UI" w:hAnsi="Nirmala UI"/>
          <w:sz w:val="26"/>
          <w:szCs w:val="26"/>
          <w:cs/>
          <w:lang w:bidi="hi-IN"/>
        </w:rPr>
        <w:t>कॉलेजमधून</w:t>
      </w:r>
      <w:r>
        <w:rPr>
          <w:sz w:val="26"/>
          <w:szCs w:val="26"/>
        </w:rPr>
        <w:t xml:space="preserve"> </w:t>
      </w:r>
      <w:r>
        <w:rPr>
          <w:rFonts w:ascii="Nirmala UI" w:cs="Nirmala UI" w:hAnsi="Nirmala UI"/>
          <w:sz w:val="26"/>
          <w:szCs w:val="26"/>
          <w:cs/>
          <w:lang w:bidi="hi-IN"/>
        </w:rPr>
        <w:t>केब्रीज</w:t>
      </w:r>
      <w:r>
        <w:rPr>
          <w:sz w:val="26"/>
          <w:szCs w:val="26"/>
        </w:rPr>
        <w:t xml:space="preserve"> </w:t>
      </w:r>
      <w:r>
        <w:rPr>
          <w:rFonts w:ascii="Nirmala UI" w:cs="Nirmala UI" w:hAnsi="Nirmala UI"/>
          <w:sz w:val="26"/>
          <w:szCs w:val="26"/>
          <w:cs/>
          <w:lang w:bidi="hi-IN"/>
        </w:rPr>
        <w:t>विद्यापीठाची</w:t>
      </w:r>
      <w:r>
        <w:rPr>
          <w:sz w:val="26"/>
          <w:szCs w:val="26"/>
        </w:rPr>
        <w:t xml:space="preserve"> </w:t>
      </w:r>
      <w:r>
        <w:rPr>
          <w:rFonts w:ascii="Nirmala UI" w:cs="Nirmala UI" w:hAnsi="Nirmala UI"/>
          <w:sz w:val="26"/>
          <w:szCs w:val="26"/>
          <w:cs/>
          <w:lang w:bidi="hi-IN"/>
        </w:rPr>
        <w:t>निसर्ग</w:t>
      </w:r>
      <w:r>
        <w:rPr>
          <w:sz w:val="26"/>
          <w:szCs w:val="26"/>
        </w:rPr>
        <w:t xml:space="preserve"> </w:t>
      </w:r>
      <w:r>
        <w:rPr>
          <w:rFonts w:ascii="Nirmala UI" w:cs="Nirmala UI" w:hAnsi="Nirmala UI"/>
          <w:sz w:val="26"/>
          <w:szCs w:val="26"/>
          <w:cs/>
          <w:lang w:bidi="hi-IN"/>
        </w:rPr>
        <w:t>विज्ञान</w:t>
      </w:r>
      <w:r>
        <w:rPr>
          <w:sz w:val="26"/>
          <w:szCs w:val="26"/>
        </w:rPr>
        <w:t xml:space="preserve"> </w:t>
      </w:r>
      <w:r>
        <w:rPr>
          <w:rFonts w:ascii="Nirmala UI" w:cs="Nirmala UI" w:hAnsi="Nirmala UI"/>
          <w:sz w:val="26"/>
          <w:szCs w:val="26"/>
          <w:cs/>
          <w:lang w:bidi="hi-IN"/>
        </w:rPr>
        <w:t>विषयातून</w:t>
      </w:r>
      <w:r>
        <w:rPr>
          <w:sz w:val="26"/>
          <w:szCs w:val="26"/>
        </w:rPr>
        <w:t xml:space="preserve"> </w:t>
      </w:r>
      <w:r>
        <w:rPr>
          <w:rFonts w:ascii="Nirmala UI" w:cs="Nirmala UI" w:hAnsi="Nirmala UI"/>
          <w:sz w:val="26"/>
          <w:szCs w:val="26"/>
          <w:cs/>
          <w:lang w:bidi="hi-IN"/>
        </w:rPr>
        <w:t>पदवी</w:t>
      </w: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शास्त्राचा</w:t>
      </w:r>
      <w:r>
        <w:rPr>
          <w:sz w:val="26"/>
          <w:szCs w:val="26"/>
        </w:rPr>
        <w:t xml:space="preserve"> </w:t>
      </w:r>
      <w:r>
        <w:rPr>
          <w:rFonts w:ascii="Nirmala UI" w:cs="Nirmala UI" w:hAnsi="Nirmala UI"/>
          <w:sz w:val="26"/>
          <w:szCs w:val="26"/>
          <w:cs/>
          <w:lang w:bidi="hi-IN"/>
        </w:rPr>
        <w:t>पदविका</w:t>
      </w:r>
      <w:r>
        <w:rPr>
          <w:sz w:val="26"/>
          <w:szCs w:val="26"/>
        </w:rPr>
        <w:t xml:space="preserve"> </w:t>
      </w:r>
      <w:r>
        <w:rPr>
          <w:rFonts w:ascii="Nirmala UI" w:cs="Nirmala UI" w:hAnsi="Nirmala UI"/>
          <w:sz w:val="26"/>
          <w:szCs w:val="26"/>
          <w:cs/>
          <w:lang w:bidi="hi-IN"/>
        </w:rPr>
        <w:t>अभ्यासक्रम</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शास्त्राचा</w:t>
      </w:r>
      <w:r>
        <w:rPr>
          <w:sz w:val="26"/>
          <w:szCs w:val="26"/>
        </w:rPr>
        <w:t xml:space="preserve"> </w:t>
      </w:r>
      <w:r>
        <w:rPr>
          <w:rFonts w:ascii="Nirmala UI" w:cs="Nirmala UI" w:hAnsi="Nirmala UI"/>
          <w:sz w:val="26"/>
          <w:szCs w:val="26"/>
          <w:cs/>
          <w:lang w:bidi="hi-IN"/>
        </w:rPr>
        <w:t>शिक्षक</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इंपीरियल</w:t>
      </w:r>
      <w:r>
        <w:rPr>
          <w:sz w:val="26"/>
          <w:szCs w:val="26"/>
        </w:rPr>
        <w:t xml:space="preserve"> </w:t>
      </w:r>
      <w:r>
        <w:rPr>
          <w:rFonts w:ascii="Nirmala UI" w:cs="Nirmala UI" w:hAnsi="Nirmala UI"/>
          <w:sz w:val="26"/>
          <w:szCs w:val="26"/>
          <w:cs/>
          <w:lang w:bidi="hi-IN"/>
        </w:rPr>
        <w:t>डिपार्टमेंट</w:t>
      </w:r>
      <w:r>
        <w:rPr>
          <w:sz w:val="26"/>
          <w:szCs w:val="26"/>
        </w:rPr>
        <w:t xml:space="preserve"> </w:t>
      </w:r>
      <w:r>
        <w:rPr>
          <w:rFonts w:ascii="Nirmala UI" w:cs="Nirmala UI" w:hAnsi="Nirmala UI"/>
          <w:sz w:val="26"/>
          <w:szCs w:val="26"/>
          <w:cs/>
          <w:lang w:bidi="hi-IN"/>
        </w:rPr>
        <w:t>ऑफ</w:t>
      </w:r>
      <w:r>
        <w:rPr>
          <w:sz w:val="26"/>
          <w:szCs w:val="26"/>
        </w:rPr>
        <w:t xml:space="preserve"> </w:t>
      </w:r>
      <w:r>
        <w:rPr>
          <w:rFonts w:ascii="Nirmala UI" w:cs="Nirmala UI" w:hAnsi="Nirmala UI"/>
          <w:sz w:val="26"/>
          <w:szCs w:val="26"/>
          <w:cs/>
          <w:lang w:bidi="hi-IN"/>
        </w:rPr>
        <w:t>एग्रीकल्चरल</w:t>
      </w:r>
      <w:r>
        <w:rPr>
          <w:sz w:val="26"/>
          <w:szCs w:val="26"/>
        </w:rPr>
        <w:t xml:space="preserve"> </w:t>
      </w:r>
      <w:r>
        <w:rPr>
          <w:rFonts w:ascii="Nirmala UI" w:cs="Nirmala UI" w:hAnsi="Nirmala UI"/>
          <w:sz w:val="26"/>
          <w:szCs w:val="26"/>
          <w:cs/>
          <w:lang w:bidi="hi-IN"/>
        </w:rPr>
        <w:t>कॉलेजमध्ये</w:t>
      </w:r>
      <w:r>
        <w:rPr>
          <w:sz w:val="26"/>
          <w:szCs w:val="26"/>
        </w:rPr>
        <w:t xml:space="preserve"> </w:t>
      </w:r>
      <w:r>
        <w:rPr>
          <w:rFonts w:ascii="Nirmala UI" w:cs="Nirmala UI" w:hAnsi="Nirmala UI"/>
          <w:sz w:val="26"/>
          <w:szCs w:val="26"/>
          <w:cs/>
          <w:lang w:bidi="hi-IN"/>
        </w:rPr>
        <w:t>कामाला</w:t>
      </w:r>
      <w:r>
        <w:rPr>
          <w:sz w:val="26"/>
          <w:szCs w:val="26"/>
        </w:rPr>
        <w:t xml:space="preserve"> </w:t>
      </w:r>
      <w:r>
        <w:rPr>
          <w:rFonts w:ascii="Nirmala UI" w:cs="Nirmala UI" w:hAnsi="Nirmala UI"/>
          <w:sz w:val="26"/>
          <w:szCs w:val="26"/>
          <w:cs/>
          <w:lang w:bidi="hi-IN"/>
        </w:rPr>
        <w:t>सुरुवात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शास्त्रज्ञ</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महाविद्यालयात</w:t>
      </w:r>
      <w:r>
        <w:rPr>
          <w:sz w:val="26"/>
          <w:szCs w:val="26"/>
        </w:rPr>
        <w:t xml:space="preserve"> </w:t>
      </w:r>
      <w:r>
        <w:rPr>
          <w:rFonts w:ascii="Nirmala UI" w:cs="Nirmala UI" w:hAnsi="Nirmala UI"/>
          <w:sz w:val="26"/>
          <w:szCs w:val="26"/>
          <w:cs/>
          <w:lang w:bidi="hi-IN"/>
        </w:rPr>
        <w:t>नियुक्ती</w:t>
      </w:r>
      <w:r>
        <w:rPr>
          <w:sz w:val="26"/>
          <w:szCs w:val="26"/>
        </w:rPr>
        <w:t xml:space="preserve"> </w:t>
      </w:r>
      <w:r>
        <w:rPr>
          <w:rFonts w:ascii="Nirmala UI" w:cs="Nirmala UI" w:hAnsi="Nirmala UI"/>
          <w:sz w:val="26"/>
          <w:szCs w:val="26"/>
          <w:cs/>
          <w:lang w:bidi="hi-IN"/>
        </w:rPr>
        <w:t>झाली</w:t>
      </w:r>
      <w:r>
        <w:rPr>
          <w:sz w:val="26"/>
          <w:szCs w:val="26"/>
        </w:rPr>
        <w:t xml:space="preserve">. </w:t>
      </w:r>
      <w:r>
        <w:rPr>
          <w:rFonts w:ascii="Nirmala UI" w:cs="Nirmala UI" w:hAnsi="Nirmala UI"/>
          <w:sz w:val="26"/>
          <w:szCs w:val="26"/>
          <w:cs/>
          <w:lang w:bidi="hi-IN"/>
        </w:rPr>
        <w:t>१९०५</w:t>
      </w:r>
      <w:r>
        <w:rPr>
          <w:sz w:val="26"/>
          <w:szCs w:val="26"/>
        </w:rPr>
        <w:t xml:space="preserve"> </w:t>
      </w:r>
      <w:r>
        <w:rPr>
          <w:rFonts w:ascii="Nirmala UI" w:cs="Nirmala UI" w:hAnsi="Nirmala UI"/>
          <w:sz w:val="26"/>
          <w:szCs w:val="26"/>
          <w:cs/>
          <w:lang w:bidi="hi-IN"/>
        </w:rPr>
        <w:t>पासून</w:t>
      </w:r>
      <w:r>
        <w:rPr>
          <w:sz w:val="26"/>
          <w:szCs w:val="26"/>
        </w:rPr>
        <w:t xml:space="preserve"> </w:t>
      </w:r>
      <w:r>
        <w:rPr>
          <w:rFonts w:ascii="Nirmala UI" w:cs="Nirmala UI" w:hAnsi="Nirmala UI"/>
          <w:sz w:val="26"/>
          <w:szCs w:val="26"/>
          <w:cs/>
          <w:lang w:bidi="hi-IN"/>
        </w:rPr>
        <w:t>भारताचा</w:t>
      </w:r>
      <w:r>
        <w:rPr>
          <w:sz w:val="26"/>
          <w:szCs w:val="26"/>
        </w:rPr>
        <w:t xml:space="preserve"> </w:t>
      </w:r>
      <w:r>
        <w:rPr>
          <w:rFonts w:ascii="Nirmala UI" w:cs="Nirmala UI" w:hAnsi="Nirmala UI"/>
          <w:sz w:val="26"/>
          <w:szCs w:val="26"/>
          <w:cs/>
          <w:lang w:bidi="hi-IN"/>
        </w:rPr>
        <w:t>कारभार</w:t>
      </w:r>
      <w:r>
        <w:rPr>
          <w:sz w:val="26"/>
          <w:szCs w:val="26"/>
        </w:rPr>
        <w:t xml:space="preserve"> </w:t>
      </w:r>
      <w:r>
        <w:rPr>
          <w:rFonts w:ascii="Nirmala UI" w:cs="Nirmala UI" w:hAnsi="Nirmala UI"/>
          <w:sz w:val="26"/>
          <w:szCs w:val="26"/>
          <w:cs/>
          <w:lang w:bidi="hi-IN"/>
        </w:rPr>
        <w:t>पाहणाऱ्या</w:t>
      </w:r>
      <w:r>
        <w:rPr>
          <w:sz w:val="26"/>
          <w:szCs w:val="26"/>
        </w:rPr>
        <w:t xml:space="preserve"> </w:t>
      </w:r>
      <w:r>
        <w:rPr>
          <w:rFonts w:ascii="Nirmala UI" w:cs="Nirmala UI" w:hAnsi="Nirmala UI"/>
          <w:sz w:val="26"/>
          <w:szCs w:val="26"/>
          <w:cs/>
          <w:lang w:bidi="hi-IN"/>
        </w:rPr>
        <w:t>खात्यामध्ये</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बदली</w:t>
      </w:r>
      <w:r>
        <w:rPr>
          <w:sz w:val="26"/>
          <w:szCs w:val="26"/>
        </w:rPr>
        <w:t xml:space="preserve"> </w:t>
      </w:r>
      <w:r>
        <w:rPr>
          <w:rFonts w:ascii="Nirmala UI" w:cs="Nirmala UI" w:hAnsi="Nirmala UI"/>
          <w:sz w:val="26"/>
          <w:szCs w:val="26"/>
          <w:cs/>
          <w:lang w:bidi="hi-IN"/>
        </w:rPr>
        <w:t>झाली</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खात्यात</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शास्त्रातील</w:t>
      </w:r>
      <w:r>
        <w:rPr>
          <w:sz w:val="26"/>
          <w:szCs w:val="26"/>
        </w:rPr>
        <w:t xml:space="preserve"> </w:t>
      </w:r>
      <w:r>
        <w:rPr>
          <w:rFonts w:ascii="Nirmala UI" w:cs="Nirmala UI" w:hAnsi="Nirmala UI"/>
          <w:sz w:val="26"/>
          <w:szCs w:val="26"/>
          <w:cs/>
          <w:lang w:bidi="hi-IN"/>
        </w:rPr>
        <w:t>अर्थ</w:t>
      </w:r>
      <w:r>
        <w:rPr>
          <w:sz w:val="26"/>
          <w:szCs w:val="26"/>
        </w:rPr>
        <w:t xml:space="preserve"> </w:t>
      </w:r>
      <w:r>
        <w:rPr>
          <w:rFonts w:ascii="Nirmala UI" w:cs="Nirmala UI" w:hAnsi="Nirmala UI"/>
          <w:sz w:val="26"/>
          <w:szCs w:val="26"/>
          <w:cs/>
          <w:lang w:bidi="hi-IN"/>
        </w:rPr>
        <w:t>सल्लागार</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पाहू</w:t>
      </w:r>
      <w:r>
        <w:rPr>
          <w:sz w:val="26"/>
          <w:szCs w:val="26"/>
        </w:rPr>
        <w:t xml:space="preserve"> </w:t>
      </w:r>
      <w:r>
        <w:rPr>
          <w:rFonts w:ascii="Nirmala UI" w:cs="Nirmala UI" w:hAnsi="Nirmala UI"/>
          <w:sz w:val="26"/>
          <w:szCs w:val="26"/>
          <w:cs/>
          <w:lang w:bidi="hi-IN"/>
        </w:rPr>
        <w:t>लागले</w:t>
      </w:r>
      <w:r>
        <w:rPr>
          <w:sz w:val="26"/>
          <w:szCs w:val="26"/>
        </w:rPr>
        <w:t xml:space="preserve">.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पाश्चिमात्य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रुजवण्यासाठी</w:t>
      </w:r>
      <w:r>
        <w:rPr>
          <w:sz w:val="26"/>
          <w:szCs w:val="26"/>
        </w:rPr>
        <w:t xml:space="preserve"> </w:t>
      </w:r>
      <w:r>
        <w:rPr>
          <w:rFonts w:ascii="Nirmala UI" w:cs="Nirmala UI" w:hAnsi="Nirmala UI"/>
          <w:sz w:val="26"/>
          <w:szCs w:val="26"/>
          <w:cs/>
          <w:lang w:bidi="hi-IN"/>
        </w:rPr>
        <w:t>नियुक्ती</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लॉर्ड</w:t>
      </w:r>
      <w:r>
        <w:rPr>
          <w:sz w:val="26"/>
          <w:szCs w:val="26"/>
        </w:rPr>
        <w:t xml:space="preserve"> </w:t>
      </w:r>
      <w:r>
        <w:rPr>
          <w:rFonts w:ascii="Nirmala UI" w:cs="Nirmala UI" w:hAnsi="Nirmala UI"/>
          <w:sz w:val="26"/>
          <w:szCs w:val="26"/>
          <w:cs/>
          <w:lang w:bidi="hi-IN"/>
        </w:rPr>
        <w:t>कर्झन</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पुसा</w:t>
      </w:r>
      <w:r>
        <w:rPr>
          <w:sz w:val="26"/>
          <w:szCs w:val="26"/>
        </w:rPr>
        <w:t xml:space="preserve"> </w:t>
      </w:r>
      <w:r>
        <w:rPr>
          <w:rFonts w:ascii="Nirmala UI" w:cs="Nirmala UI" w:hAnsi="Nirmala UI"/>
          <w:sz w:val="26"/>
          <w:szCs w:val="26"/>
          <w:cs/>
          <w:lang w:bidi="hi-IN"/>
        </w:rPr>
        <w:t>येथे</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संस्था</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वारंवार</w:t>
      </w:r>
      <w:r>
        <w:rPr>
          <w:sz w:val="26"/>
          <w:szCs w:val="26"/>
        </w:rPr>
        <w:t xml:space="preserve"> </w:t>
      </w:r>
      <w:r>
        <w:rPr>
          <w:rFonts w:ascii="Nirmala UI" w:cs="Nirmala UI" w:hAnsi="Nirmala UI"/>
          <w:sz w:val="26"/>
          <w:szCs w:val="26"/>
          <w:cs/>
          <w:lang w:bidi="hi-IN"/>
        </w:rPr>
        <w:t>पडणाऱ्या</w:t>
      </w:r>
      <w:r>
        <w:rPr>
          <w:sz w:val="26"/>
          <w:szCs w:val="26"/>
        </w:rPr>
        <w:t xml:space="preserve"> </w:t>
      </w:r>
      <w:r>
        <w:rPr>
          <w:rFonts w:ascii="Nirmala UI" w:cs="Nirmala UI" w:hAnsi="Nirmala UI"/>
          <w:sz w:val="26"/>
          <w:szCs w:val="26"/>
          <w:cs/>
          <w:lang w:bidi="hi-IN"/>
        </w:rPr>
        <w:t>दुष्काळामुळे</w:t>
      </w:r>
      <w:r>
        <w:rPr>
          <w:sz w:val="26"/>
          <w:szCs w:val="26"/>
        </w:rPr>
        <w:t xml:space="preserve"> </w:t>
      </w:r>
      <w:r>
        <w:rPr>
          <w:rFonts w:ascii="Nirmala UI" w:cs="Nirmala UI" w:hAnsi="Nirmala UI"/>
          <w:sz w:val="26"/>
          <w:szCs w:val="26"/>
          <w:cs/>
          <w:lang w:bidi="hi-IN"/>
        </w:rPr>
        <w:t>मोठी</w:t>
      </w:r>
      <w:r>
        <w:rPr>
          <w:sz w:val="26"/>
          <w:szCs w:val="26"/>
        </w:rPr>
        <w:t xml:space="preserve"> </w:t>
      </w:r>
      <w:r>
        <w:rPr>
          <w:rFonts w:ascii="Nirmala UI" w:cs="Nirmala UI" w:hAnsi="Nirmala UI"/>
          <w:sz w:val="26"/>
          <w:szCs w:val="26"/>
          <w:cs/>
          <w:lang w:bidi="hi-IN"/>
        </w:rPr>
        <w:t>जीवितहानी</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यातून</w:t>
      </w:r>
      <w:r>
        <w:rPr>
          <w:sz w:val="26"/>
          <w:szCs w:val="26"/>
        </w:rPr>
        <w:t xml:space="preserve"> </w:t>
      </w:r>
      <w:r>
        <w:rPr>
          <w:rFonts w:ascii="Nirmala UI" w:cs="Nirmala UI" w:hAnsi="Nirmala UI"/>
          <w:sz w:val="26"/>
          <w:szCs w:val="26"/>
          <w:cs/>
          <w:lang w:bidi="hi-IN"/>
        </w:rPr>
        <w:t>जनतेला</w:t>
      </w:r>
      <w:r>
        <w:rPr>
          <w:sz w:val="26"/>
          <w:szCs w:val="26"/>
        </w:rPr>
        <w:t xml:space="preserve"> </w:t>
      </w:r>
      <w:r>
        <w:rPr>
          <w:rFonts w:ascii="Nirmala UI" w:cs="Nirmala UI" w:hAnsi="Nirmala UI"/>
          <w:sz w:val="26"/>
          <w:szCs w:val="26"/>
          <w:cs/>
          <w:lang w:bidi="hi-IN"/>
        </w:rPr>
        <w:t>वाचवायचे</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वाढवण्याची</w:t>
      </w:r>
      <w:r>
        <w:rPr>
          <w:sz w:val="26"/>
          <w:szCs w:val="26"/>
        </w:rPr>
        <w:t xml:space="preserve"> </w:t>
      </w:r>
      <w:r>
        <w:rPr>
          <w:rFonts w:ascii="Nirmala UI" w:cs="Nirmala UI" w:hAnsi="Nirmala UI"/>
          <w:sz w:val="26"/>
          <w:szCs w:val="26"/>
          <w:cs/>
          <w:lang w:bidi="hi-IN"/>
        </w:rPr>
        <w:t>नैतिक</w:t>
      </w:r>
      <w:r>
        <w:rPr>
          <w:sz w:val="26"/>
          <w:szCs w:val="26"/>
        </w:rPr>
        <w:t xml:space="preserve"> </w:t>
      </w:r>
      <w:r>
        <w:rPr>
          <w:rFonts w:ascii="Nirmala UI" w:cs="Nirmala UI" w:hAnsi="Nirmala UI"/>
          <w:sz w:val="26"/>
          <w:szCs w:val="26"/>
          <w:cs/>
          <w:lang w:bidi="hi-IN"/>
        </w:rPr>
        <w:t>जबाबदारी</w:t>
      </w:r>
      <w:r>
        <w:rPr>
          <w:sz w:val="26"/>
          <w:szCs w:val="26"/>
        </w:rPr>
        <w:t xml:space="preserve"> </w:t>
      </w:r>
      <w:r>
        <w:rPr>
          <w:rFonts w:ascii="Nirmala UI" w:cs="Nirmala UI" w:hAnsi="Nirmala UI"/>
          <w:sz w:val="26"/>
          <w:szCs w:val="26"/>
          <w:cs/>
          <w:lang w:bidi="hi-IN"/>
        </w:rPr>
        <w:t>सरकारची</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अन्नधान्य</w:t>
      </w:r>
      <w:r>
        <w:rPr>
          <w:sz w:val="26"/>
          <w:szCs w:val="26"/>
        </w:rPr>
        <w:t xml:space="preserve"> </w:t>
      </w:r>
      <w:r>
        <w:rPr>
          <w:rFonts w:ascii="Nirmala UI" w:cs="Nirmala UI" w:hAnsi="Nirmala UI"/>
          <w:sz w:val="26"/>
          <w:szCs w:val="26"/>
          <w:cs/>
          <w:lang w:bidi="hi-IN"/>
        </w:rPr>
        <w:t>खरेदी</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सरकार</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w:t>
      </w:r>
      <w:r>
        <w:rPr>
          <w:sz w:val="26"/>
          <w:szCs w:val="26"/>
        </w:rPr>
        <w:t xml:space="preserve"> </w:t>
      </w:r>
      <w:r>
        <w:rPr>
          <w:rFonts w:ascii="Nirmala UI" w:cs="Nirmala UI" w:hAnsi="Nirmala UI"/>
          <w:sz w:val="26"/>
          <w:szCs w:val="26"/>
          <w:cs/>
          <w:lang w:bidi="hi-IN"/>
        </w:rPr>
        <w:t>शकत</w:t>
      </w:r>
      <w:r>
        <w:rPr>
          <w:sz w:val="26"/>
          <w:szCs w:val="26"/>
        </w:rPr>
        <w:t xml:space="preserve"> </w:t>
      </w:r>
      <w:r>
        <w:rPr>
          <w:rFonts w:ascii="Nirmala UI" w:cs="Nirmala UI" w:hAnsi="Nirmala UI"/>
          <w:sz w:val="26"/>
          <w:szCs w:val="26"/>
          <w:cs/>
          <w:lang w:bidi="hi-IN"/>
        </w:rPr>
        <w:t>नव्हते</w:t>
      </w:r>
      <w:r>
        <w:rPr>
          <w:sz w:val="26"/>
          <w:szCs w:val="26"/>
        </w:rPr>
        <w:t xml:space="preserve">. </w:t>
      </w:r>
      <w:r>
        <w:rPr>
          <w:rFonts w:ascii="Nirmala UI" w:cs="Nirmala UI" w:hAnsi="Nirmala UI"/>
          <w:sz w:val="26"/>
          <w:szCs w:val="26"/>
          <w:cs/>
          <w:lang w:bidi="hi-IN"/>
        </w:rPr>
        <w:t>त्यासाठी</w:t>
      </w: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लॉर्ड</w:t>
      </w:r>
      <w:r>
        <w:rPr>
          <w:sz w:val="26"/>
          <w:szCs w:val="26"/>
        </w:rPr>
        <w:t xml:space="preserve"> </w:t>
      </w:r>
      <w:r>
        <w:rPr>
          <w:rFonts w:ascii="Nirmala UI" w:cs="Nirmala UI" w:hAnsi="Nirmala UI"/>
          <w:sz w:val="26"/>
          <w:szCs w:val="26"/>
          <w:cs/>
          <w:lang w:bidi="hi-IN"/>
        </w:rPr>
        <w:t>कर्झन</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पुढाकाराने</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स्थापन</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त्यामध्ये</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संशोधकाच्या</w:t>
      </w:r>
      <w:r>
        <w:rPr>
          <w:sz w:val="26"/>
          <w:szCs w:val="26"/>
        </w:rPr>
        <w:t xml:space="preserve"> </w:t>
      </w:r>
      <w:r>
        <w:rPr>
          <w:rFonts w:ascii="Nirmala UI" w:cs="Nirmala UI" w:hAnsi="Nirmala UI"/>
          <w:sz w:val="26"/>
          <w:szCs w:val="26"/>
          <w:cs/>
          <w:lang w:bidi="hi-IN"/>
        </w:rPr>
        <w:t>नियुक्ती</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झाल्या</w:t>
      </w:r>
      <w:r>
        <w:rPr>
          <w:sz w:val="26"/>
          <w:szCs w:val="26"/>
        </w:rPr>
        <w:t xml:space="preserve">. </w:t>
      </w:r>
      <w:r>
        <w:rPr>
          <w:rFonts w:ascii="Nirmala UI" w:cs="Nirmala UI" w:hAnsi="Nirmala UI"/>
          <w:sz w:val="26"/>
          <w:szCs w:val="26"/>
          <w:cs/>
          <w:lang w:bidi="hi-IN"/>
        </w:rPr>
        <w:t>त्यामध्ये</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होता</w:t>
      </w:r>
      <w:r>
        <w:rPr>
          <w:rFonts w:cs="Nirmala UI" w:hAnsi="Nirmala UI"/>
          <w:sz w:val="26"/>
          <w:szCs w:val="26"/>
          <w:lang w:val="en-US" w:bidi="hi-IN"/>
        </w:rPr>
        <w:t xml:space="preserve">. </w:t>
      </w:r>
      <w:r>
        <w:rPr>
          <w:rFonts w:ascii="Nirmala UI" w:cs="Nirmala UI" w:hAnsi="Nirmala UI"/>
          <w:sz w:val="26"/>
          <w:szCs w:val="26"/>
          <w:cs/>
          <w:lang w:bidi="hi-IN"/>
        </w:rPr>
        <w:t>अल्बर्ट हॉवर्ड यांनी पुसा येथील</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केंद्रात</w:t>
      </w:r>
      <w:r>
        <w:rPr>
          <w:sz w:val="26"/>
          <w:szCs w:val="26"/>
        </w:rPr>
        <w:t xml:space="preserve"> </w:t>
      </w:r>
      <w:r>
        <w:rPr>
          <w:rFonts w:ascii="Nirmala UI" w:cs="Nirmala UI" w:hAnsi="Nirmala UI"/>
          <w:sz w:val="26"/>
          <w:szCs w:val="26"/>
          <w:cs/>
          <w:lang w:bidi="hi-IN"/>
        </w:rPr>
        <w:t>कार्य</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केले</w:t>
      </w:r>
      <w:r>
        <w:rPr>
          <w:sz w:val="26"/>
          <w:szCs w:val="26"/>
        </w:rPr>
        <w:t xml:space="preserve"> .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सुरुवातीला</w:t>
      </w:r>
      <w:r>
        <w:rPr>
          <w:sz w:val="26"/>
          <w:szCs w:val="26"/>
        </w:rPr>
        <w:t xml:space="preserve"> </w:t>
      </w:r>
      <w:r>
        <w:rPr>
          <w:rFonts w:ascii="Nirmala UI" w:cs="Nirmala UI" w:hAnsi="Nirmala UI"/>
          <w:sz w:val="26"/>
          <w:szCs w:val="26"/>
          <w:cs/>
          <w:lang w:bidi="hi-IN"/>
        </w:rPr>
        <w:t>येथील</w:t>
      </w:r>
      <w:r>
        <w:rPr>
          <w:sz w:val="26"/>
          <w:szCs w:val="26"/>
        </w:rPr>
        <w:t xml:space="preserve"> </w:t>
      </w:r>
      <w:r>
        <w:rPr>
          <w:rFonts w:ascii="Nirmala UI" w:cs="Nirmala UI" w:hAnsi="Nirmala UI"/>
          <w:sz w:val="26"/>
          <w:szCs w:val="26"/>
          <w:cs/>
          <w:lang w:bidi="hi-IN"/>
        </w:rPr>
        <w:t>लोकांच्या</w:t>
      </w:r>
      <w:r>
        <w:rPr>
          <w:sz w:val="26"/>
          <w:szCs w:val="26"/>
        </w:rPr>
        <w:t xml:space="preserve"> </w:t>
      </w:r>
      <w:r>
        <w:rPr>
          <w:rFonts w:ascii="Nirmala UI" w:cs="Nirmala UI" w:hAnsi="Nirmala UI"/>
          <w:sz w:val="26"/>
          <w:szCs w:val="26"/>
          <w:cs/>
          <w:lang w:bidi="hi-IN"/>
        </w:rPr>
        <w:t>आहाराच्या</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एकदा</w:t>
      </w:r>
      <w:r>
        <w:rPr>
          <w:sz w:val="26"/>
          <w:szCs w:val="26"/>
        </w:rPr>
        <w:t xml:space="preserve"> </w:t>
      </w:r>
      <w:r>
        <w:rPr>
          <w:rFonts w:ascii="Nirmala UI" w:cs="Nirmala UI" w:hAnsi="Nirmala UI"/>
          <w:sz w:val="26"/>
          <w:szCs w:val="26"/>
          <w:cs/>
          <w:lang w:bidi="hi-IN"/>
        </w:rPr>
        <w:t>जंगलात</w:t>
      </w:r>
      <w:r>
        <w:rPr>
          <w:sz w:val="26"/>
          <w:szCs w:val="26"/>
        </w:rPr>
        <w:t xml:space="preserve"> </w:t>
      </w:r>
      <w:r>
        <w:rPr>
          <w:rFonts w:ascii="Nirmala UI" w:cs="Nirmala UI" w:hAnsi="Nirmala UI"/>
          <w:sz w:val="26"/>
          <w:szCs w:val="26"/>
          <w:cs/>
          <w:lang w:bidi="hi-IN"/>
        </w:rPr>
        <w:t>फिरताना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काही</w:t>
      </w:r>
      <w:r>
        <w:rPr>
          <w:sz w:val="26"/>
          <w:szCs w:val="26"/>
        </w:rPr>
        <w:t xml:space="preserve"> </w:t>
      </w:r>
      <w:r>
        <w:rPr>
          <w:rFonts w:ascii="Nirmala UI" w:cs="Nirmala UI" w:hAnsi="Nirmala UI"/>
          <w:sz w:val="26"/>
          <w:szCs w:val="26"/>
          <w:cs/>
          <w:lang w:bidi="hi-IN"/>
        </w:rPr>
        <w:t>आदिवासी</w:t>
      </w:r>
      <w:r>
        <w:rPr>
          <w:sz w:val="26"/>
          <w:szCs w:val="26"/>
        </w:rPr>
        <w:t xml:space="preserve"> </w:t>
      </w:r>
      <w:r>
        <w:rPr>
          <w:rFonts w:ascii="Nirmala UI" w:cs="Nirmala UI" w:hAnsi="Nirmala UI"/>
          <w:sz w:val="26"/>
          <w:szCs w:val="26"/>
          <w:cs/>
          <w:lang w:bidi="hi-IN"/>
        </w:rPr>
        <w:t>भेटले</w:t>
      </w:r>
      <w:r>
        <w:rPr>
          <w:sz w:val="26"/>
          <w:szCs w:val="26"/>
        </w:rPr>
        <w:t>.</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आहार</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घेतली</w:t>
      </w:r>
      <w:r>
        <w:rPr>
          <w:rFonts w:cs="Nirmala UI" w:hAnsi="Nirmala UI"/>
          <w:sz w:val="26"/>
          <w:szCs w:val="26"/>
          <w:lang w:val="en-US" w:bidi="hi-IN"/>
        </w:rPr>
        <w:t xml:space="preserve">. </w:t>
      </w:r>
      <w:r>
        <w:rPr>
          <w:rFonts w:ascii="Nirmala UI" w:cs="Nirmala UI" w:hAnsi="Nirmala UI"/>
          <w:sz w:val="26"/>
          <w:szCs w:val="26"/>
          <w:cs/>
          <w:lang w:bidi="hi-IN"/>
        </w:rPr>
        <w:t>तेव्हा</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लक्षात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लोक</w:t>
      </w:r>
      <w:r>
        <w:rPr>
          <w:sz w:val="26"/>
          <w:szCs w:val="26"/>
        </w:rPr>
        <w:t xml:space="preserve"> </w:t>
      </w:r>
      <w:r>
        <w:rPr>
          <w:rFonts w:ascii="Nirmala UI" w:cs="Nirmala UI" w:hAnsi="Nirmala UI"/>
          <w:sz w:val="26"/>
          <w:szCs w:val="26"/>
          <w:cs/>
          <w:lang w:bidi="hi-IN"/>
        </w:rPr>
        <w:t>निसर्गतः</w:t>
      </w:r>
      <w:r>
        <w:rPr>
          <w:sz w:val="26"/>
          <w:szCs w:val="26"/>
        </w:rPr>
        <w:t xml:space="preserve"> </w:t>
      </w:r>
      <w:r>
        <w:rPr>
          <w:rFonts w:ascii="Nirmala UI" w:cs="Nirmala UI" w:hAnsi="Nirmala UI"/>
          <w:sz w:val="26"/>
          <w:szCs w:val="26"/>
          <w:cs/>
          <w:lang w:bidi="hi-IN"/>
        </w:rPr>
        <w:t>पिकलेली</w:t>
      </w:r>
      <w:r>
        <w:rPr>
          <w:sz w:val="26"/>
          <w:szCs w:val="26"/>
        </w:rPr>
        <w:t xml:space="preserve"> </w:t>
      </w:r>
      <w:r>
        <w:rPr>
          <w:rFonts w:ascii="Nirmala UI" w:cs="Nirmala UI" w:hAnsi="Nirmala UI"/>
          <w:sz w:val="26"/>
          <w:szCs w:val="26"/>
          <w:cs/>
          <w:lang w:bidi="hi-IN"/>
        </w:rPr>
        <w:t>फळे</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अन्नघटक</w:t>
      </w:r>
      <w:r>
        <w:rPr>
          <w:sz w:val="26"/>
          <w:szCs w:val="26"/>
        </w:rPr>
        <w:t xml:space="preserve"> </w:t>
      </w:r>
      <w:r>
        <w:rPr>
          <w:rFonts w:ascii="Nirmala UI" w:cs="Nirmala UI" w:hAnsi="Nirmala UI"/>
          <w:sz w:val="26"/>
          <w:szCs w:val="26"/>
          <w:cs/>
          <w:lang w:bidi="hi-IN"/>
        </w:rPr>
        <w:t>खाऊनही</w:t>
      </w:r>
      <w:r>
        <w:rPr>
          <w:sz w:val="26"/>
          <w:szCs w:val="26"/>
        </w:rPr>
        <w:t xml:space="preserve"> </w:t>
      </w:r>
      <w:r>
        <w:rPr>
          <w:rFonts w:ascii="Nirmala UI" w:cs="Nirmala UI" w:hAnsi="Nirmala UI"/>
          <w:sz w:val="26"/>
          <w:szCs w:val="26"/>
          <w:cs/>
          <w:lang w:bidi="hi-IN"/>
        </w:rPr>
        <w:t>मंडळी</w:t>
      </w:r>
      <w:r>
        <w:rPr>
          <w:sz w:val="26"/>
          <w:szCs w:val="26"/>
        </w:rPr>
        <w:t xml:space="preserve"> </w:t>
      </w:r>
      <w:r>
        <w:rPr>
          <w:rFonts w:ascii="Nirmala UI" w:cs="Nirmala UI" w:hAnsi="Nirmala UI"/>
          <w:sz w:val="26"/>
          <w:szCs w:val="26"/>
          <w:cs/>
          <w:lang w:bidi="hi-IN"/>
        </w:rPr>
        <w:t>दुष्टपुष्ट</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मंडळीच्या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भागातील</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अभ्यासली</w:t>
      </w:r>
      <w:r>
        <w:rPr>
          <w:sz w:val="26"/>
          <w:szCs w:val="26"/>
        </w:rPr>
        <w:t xml:space="preserve">. </w:t>
      </w:r>
      <w:r>
        <w:rPr>
          <w:rFonts w:ascii="Nirmala UI" w:cs="Nirmala UI" w:hAnsi="Nirmala UI"/>
          <w:sz w:val="26"/>
          <w:szCs w:val="26"/>
          <w:cs/>
          <w:lang w:bidi="hi-IN"/>
        </w:rPr>
        <w:t>त्यातून</w:t>
      </w:r>
      <w:r>
        <w:rPr>
          <w:sz w:val="26"/>
          <w:szCs w:val="26"/>
        </w:rPr>
        <w:t xml:space="preserve"> </w:t>
      </w:r>
      <w:r>
        <w:rPr>
          <w:rFonts w:ascii="Nirmala UI" w:cs="Nirmala UI" w:hAnsi="Nirmala UI"/>
          <w:sz w:val="26"/>
          <w:szCs w:val="26"/>
          <w:cs/>
          <w:lang w:bidi="hi-IN"/>
        </w:rPr>
        <w:t>पिकणाऱ्या</w:t>
      </w:r>
      <w:r>
        <w:rPr>
          <w:sz w:val="26"/>
          <w:szCs w:val="26"/>
        </w:rPr>
        <w:t xml:space="preserve"> </w:t>
      </w:r>
      <w:r>
        <w:rPr>
          <w:rFonts w:ascii="Nirmala UI" w:cs="Nirmala UI" w:hAnsi="Nirmala UI"/>
          <w:sz w:val="26"/>
          <w:szCs w:val="26"/>
          <w:cs/>
          <w:lang w:bidi="hi-IN"/>
        </w:rPr>
        <w:t>पदार्थातील</w:t>
      </w:r>
      <w:r>
        <w:rPr>
          <w:sz w:val="26"/>
          <w:szCs w:val="26"/>
        </w:rPr>
        <w:t xml:space="preserve"> </w:t>
      </w:r>
      <w:r>
        <w:rPr>
          <w:rFonts w:ascii="Nirmala UI" w:cs="Nirmala UI" w:hAnsi="Nirmala UI"/>
          <w:sz w:val="26"/>
          <w:szCs w:val="26"/>
          <w:cs/>
          <w:lang w:bidi="hi-IN"/>
        </w:rPr>
        <w:t>सकसपणा</w:t>
      </w:r>
      <w:r>
        <w:rPr>
          <w:sz w:val="26"/>
          <w:szCs w:val="26"/>
        </w:rPr>
        <w:t xml:space="preserve"> </w:t>
      </w:r>
      <w:r>
        <w:rPr>
          <w:rFonts w:ascii="Nirmala UI" w:cs="Nirmala UI" w:hAnsi="Nirmala UI"/>
          <w:sz w:val="26"/>
          <w:szCs w:val="26"/>
          <w:cs/>
          <w:lang w:bidi="hi-IN"/>
        </w:rPr>
        <w:t>अभ्यासला</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महत्त्व</w:t>
      </w:r>
      <w:r>
        <w:rPr>
          <w:sz w:val="26"/>
          <w:szCs w:val="26"/>
        </w:rPr>
        <w:t xml:space="preserve"> </w:t>
      </w:r>
      <w:r>
        <w:rPr>
          <w:rFonts w:ascii="Nirmala UI" w:cs="Nirmala UI" w:hAnsi="Nirmala UI"/>
          <w:sz w:val="26"/>
          <w:szCs w:val="26"/>
          <w:cs/>
          <w:lang w:bidi="hi-IN"/>
        </w:rPr>
        <w:t>समजले</w:t>
      </w:r>
      <w:r>
        <w:rPr>
          <w:sz w:val="26"/>
          <w:szCs w:val="26"/>
        </w:rPr>
        <w:t xml:space="preserve">. </w:t>
      </w:r>
      <w:r>
        <w:rPr>
          <w:rFonts w:ascii="Nirmala UI" w:cs="Nirmala UI" w:hAnsi="Nirmala UI"/>
          <w:sz w:val="26"/>
          <w:szCs w:val="26"/>
          <w:cs/>
          <w:lang w:bidi="hi-IN"/>
        </w:rPr>
        <w:t>पाश्चिमात्य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रुजवण्यासाठी</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पद्धतीच्या</w:t>
      </w:r>
      <w:r>
        <w:rPr>
          <w:sz w:val="26"/>
          <w:szCs w:val="26"/>
        </w:rPr>
        <w:t xml:space="preserve"> </w:t>
      </w:r>
      <w:r>
        <w:rPr>
          <w:rFonts w:ascii="Nirmala UI" w:cs="Nirmala UI" w:hAnsi="Nirmala UI"/>
          <w:sz w:val="26"/>
          <w:szCs w:val="26"/>
          <w:cs/>
          <w:lang w:bidi="hi-IN"/>
        </w:rPr>
        <w:t>हळूहळू</w:t>
      </w:r>
      <w:r>
        <w:rPr>
          <w:sz w:val="26"/>
          <w:szCs w:val="26"/>
        </w:rPr>
        <w:t xml:space="preserve"> </w:t>
      </w:r>
      <w:r>
        <w:rPr>
          <w:rFonts w:ascii="Nirmala UI" w:cs="Nirmala UI" w:hAnsi="Nirmala UI"/>
          <w:sz w:val="26"/>
          <w:szCs w:val="26"/>
          <w:cs/>
          <w:lang w:bidi="hi-IN"/>
        </w:rPr>
        <w:t>प्रेमात</w:t>
      </w:r>
      <w:r>
        <w:rPr>
          <w:sz w:val="26"/>
          <w:szCs w:val="26"/>
        </w:rPr>
        <w:t xml:space="preserve"> </w:t>
      </w:r>
      <w:r>
        <w:rPr>
          <w:rFonts w:ascii="Nirmala UI" w:cs="Nirmala UI" w:hAnsi="Nirmala UI"/>
          <w:sz w:val="26"/>
          <w:szCs w:val="26"/>
          <w:cs/>
          <w:lang w:bidi="hi-IN"/>
        </w:rPr>
        <w:t>पडले</w:t>
      </w:r>
      <w:r>
        <w:rPr>
          <w:sz w:val="26"/>
          <w:szCs w:val="26"/>
        </w:rPr>
        <w:t xml:space="preserve"> .</w:t>
      </w:r>
    </w:p>
    <w:p>
      <w:pPr>
        <w:pStyle w:val="style0"/>
        <w:spacing w:lineRule="auto" w:line="360"/>
        <w:jc w:val="both"/>
        <w:rPr>
          <w:sz w:val="26"/>
          <w:szCs w:val="26"/>
        </w:rPr>
      </w:pPr>
      <w:r>
        <w:rPr>
          <w:sz w:val="26"/>
          <w:szCs w:val="26"/>
        </w:rPr>
        <w:t xml:space="preserve">  </w:t>
      </w:r>
      <w:r>
        <w:rPr>
          <w:sz w:val="26"/>
          <w:szCs w:val="26"/>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शेतीतून</w:t>
      </w:r>
      <w:r>
        <w:rPr>
          <w:sz w:val="26"/>
          <w:szCs w:val="26"/>
        </w:rPr>
        <w:t xml:space="preserve"> </w:t>
      </w:r>
      <w:r>
        <w:rPr>
          <w:rFonts w:ascii="Nirmala UI" w:cs="Nirmala UI" w:hAnsi="Nirmala UI"/>
          <w:sz w:val="26"/>
          <w:szCs w:val="26"/>
          <w:cs/>
          <w:lang w:bidi="hi-IN"/>
        </w:rPr>
        <w:t>होणारे</w:t>
      </w:r>
      <w:r>
        <w:rPr>
          <w:sz w:val="26"/>
          <w:szCs w:val="26"/>
        </w:rPr>
        <w:t xml:space="preserve"> </w:t>
      </w:r>
      <w:r>
        <w:rPr>
          <w:rFonts w:ascii="Nirmala UI" w:cs="Nirmala UI" w:hAnsi="Nirmala UI"/>
          <w:sz w:val="26"/>
          <w:szCs w:val="26"/>
          <w:cs/>
          <w:lang w:bidi="hi-IN"/>
        </w:rPr>
        <w:t>अन्नधान्याची</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पोषक</w:t>
      </w:r>
      <w:r>
        <w:rPr>
          <w:sz w:val="26"/>
          <w:szCs w:val="26"/>
        </w:rPr>
        <w:t xml:space="preserve"> </w:t>
      </w:r>
      <w:r>
        <w:rPr>
          <w:rFonts w:ascii="Nirmala UI" w:cs="Nirmala UI" w:hAnsi="Nirmala UI"/>
          <w:sz w:val="26"/>
          <w:szCs w:val="26"/>
          <w:cs/>
          <w:lang w:bidi="hi-IN"/>
        </w:rPr>
        <w:t>असल्याने</w:t>
      </w:r>
      <w:r>
        <w:rPr>
          <w:sz w:val="26"/>
          <w:szCs w:val="26"/>
        </w:rPr>
        <w:t xml:space="preserve"> </w:t>
      </w:r>
      <w:r>
        <w:rPr>
          <w:rFonts w:ascii="Nirmala UI" w:cs="Nirmala UI" w:hAnsi="Nirmala UI"/>
          <w:sz w:val="26"/>
          <w:szCs w:val="26"/>
          <w:cs/>
          <w:lang w:bidi="hi-IN"/>
        </w:rPr>
        <w:t>निरीक्षणांती</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लक्षात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जर</w:t>
      </w:r>
      <w:r>
        <w:rPr>
          <w:sz w:val="26"/>
          <w:szCs w:val="26"/>
        </w:rPr>
        <w:t xml:space="preserve"> </w:t>
      </w:r>
      <w:r>
        <w:rPr>
          <w:rFonts w:ascii="Nirmala UI" w:cs="Nirmala UI" w:hAnsi="Nirmala UI"/>
          <w:sz w:val="26"/>
          <w:szCs w:val="26"/>
          <w:cs/>
          <w:lang w:bidi="hi-IN"/>
        </w:rPr>
        <w:t>कसदार</w:t>
      </w:r>
      <w:r>
        <w:rPr>
          <w:sz w:val="26"/>
          <w:szCs w:val="26"/>
        </w:rPr>
        <w:t xml:space="preserve"> </w:t>
      </w:r>
      <w:r>
        <w:rPr>
          <w:rFonts w:ascii="Nirmala UI" w:cs="Nirmala UI" w:hAnsi="Nirmala UI"/>
          <w:sz w:val="26"/>
          <w:szCs w:val="26"/>
          <w:cs/>
          <w:lang w:bidi="hi-IN"/>
        </w:rPr>
        <w:t>असेल</w:t>
      </w:r>
      <w:r>
        <w:rPr>
          <w:sz w:val="26"/>
          <w:szCs w:val="26"/>
        </w:rPr>
        <w:t xml:space="preserve"> , </w:t>
      </w:r>
      <w:r>
        <w:rPr>
          <w:rFonts w:ascii="Nirmala UI" w:cs="Nirmala UI" w:hAnsi="Nirmala UI"/>
          <w:sz w:val="26"/>
          <w:szCs w:val="26"/>
          <w:cs/>
          <w:lang w:bidi="hi-IN"/>
        </w:rPr>
        <w:t>वनस्पतींना</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असणारे</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अन्नघटक</w:t>
      </w:r>
      <w:r>
        <w:rPr>
          <w:sz w:val="26"/>
          <w:szCs w:val="26"/>
        </w:rPr>
        <w:t xml:space="preserve"> </w:t>
      </w:r>
      <w:r>
        <w:rPr>
          <w:rFonts w:ascii="Nirmala UI" w:cs="Nirmala UI" w:hAnsi="Nirmala UI"/>
          <w:sz w:val="26"/>
          <w:szCs w:val="26"/>
          <w:cs/>
          <w:lang w:bidi="hi-IN"/>
        </w:rPr>
        <w:t>धारण</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मातीत</w:t>
      </w:r>
      <w:r>
        <w:rPr>
          <w:sz w:val="26"/>
          <w:szCs w:val="26"/>
        </w:rPr>
        <w:t xml:space="preserve"> </w:t>
      </w:r>
      <w:r>
        <w:rPr>
          <w:rFonts w:ascii="Nirmala UI" w:cs="Nirmala UI" w:hAnsi="Nirmala UI"/>
          <w:sz w:val="26"/>
          <w:szCs w:val="26"/>
          <w:cs/>
          <w:lang w:bidi="hi-IN"/>
        </w:rPr>
        <w:t>उत्पादित</w:t>
      </w:r>
      <w:r>
        <w:rPr>
          <w:sz w:val="26"/>
          <w:szCs w:val="26"/>
        </w:rPr>
        <w:t xml:space="preserve"> </w:t>
      </w:r>
      <w:r>
        <w:rPr>
          <w:rFonts w:ascii="Nirmala UI" w:cs="Nirmala UI" w:hAnsi="Nirmala UI"/>
          <w:sz w:val="26"/>
          <w:szCs w:val="26"/>
          <w:cs/>
          <w:lang w:bidi="hi-IN"/>
        </w:rPr>
        <w:t>झालेले</w:t>
      </w:r>
      <w:r>
        <w:rPr>
          <w:sz w:val="26"/>
          <w:szCs w:val="26"/>
        </w:rPr>
        <w:t xml:space="preserve"> </w:t>
      </w:r>
      <w:r>
        <w:rPr>
          <w:rFonts w:ascii="Nirmala UI" w:cs="Nirmala UI" w:hAnsi="Nirmala UI"/>
          <w:sz w:val="26"/>
          <w:szCs w:val="26"/>
          <w:cs/>
          <w:lang w:bidi="hi-IN"/>
        </w:rPr>
        <w:t>अन्न</w:t>
      </w:r>
      <w:r>
        <w:rPr>
          <w:sz w:val="26"/>
          <w:szCs w:val="26"/>
        </w:rPr>
        <w:t xml:space="preserve"> </w:t>
      </w:r>
      <w:r>
        <w:rPr>
          <w:rFonts w:ascii="Nirmala UI" w:cs="Nirmala UI" w:hAnsi="Nirmala UI"/>
          <w:sz w:val="26"/>
          <w:szCs w:val="26"/>
          <w:cs/>
          <w:lang w:bidi="hi-IN"/>
        </w:rPr>
        <w:t>आहारात</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पशु</w:t>
      </w:r>
      <w:r>
        <w:rPr>
          <w:sz w:val="26"/>
          <w:szCs w:val="26"/>
        </w:rPr>
        <w:t xml:space="preserve"> </w:t>
      </w:r>
      <w:r>
        <w:rPr>
          <w:rFonts w:ascii="Nirmala UI" w:cs="Nirmala UI" w:hAnsi="Nirmala UI"/>
          <w:sz w:val="26"/>
          <w:szCs w:val="26"/>
          <w:cs/>
          <w:lang w:bidi="hi-IN"/>
        </w:rPr>
        <w:t>आजारी</w:t>
      </w:r>
      <w:r>
        <w:rPr>
          <w:sz w:val="26"/>
          <w:szCs w:val="26"/>
        </w:rPr>
        <w:t xml:space="preserve"> </w:t>
      </w:r>
      <w:r>
        <w:rPr>
          <w:rFonts w:ascii="Nirmala UI" w:cs="Nirmala UI" w:hAnsi="Nirmala UI"/>
          <w:sz w:val="26"/>
          <w:szCs w:val="26"/>
          <w:cs/>
          <w:lang w:bidi="hi-IN"/>
        </w:rPr>
        <w:t>पडणार</w:t>
      </w:r>
      <w:r>
        <w:rPr>
          <w:sz w:val="26"/>
          <w:szCs w:val="26"/>
        </w:rPr>
        <w:t xml:space="preserve"> </w:t>
      </w:r>
      <w:r>
        <w:rPr>
          <w:rFonts w:ascii="Nirmala UI" w:cs="Nirmala UI" w:hAnsi="Nirmala UI"/>
          <w:sz w:val="26"/>
          <w:szCs w:val="26"/>
          <w:cs/>
          <w:lang w:bidi="hi-IN"/>
        </w:rPr>
        <w:t>नाहीत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प्रतिपादन</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शास्त्रीय</w:t>
      </w:r>
      <w:r>
        <w:rPr>
          <w:sz w:val="26"/>
          <w:szCs w:val="26"/>
        </w:rPr>
        <w:t xml:space="preserve"> </w:t>
      </w:r>
      <w:r>
        <w:rPr>
          <w:rFonts w:ascii="Nirmala UI" w:cs="Nirmala UI" w:hAnsi="Nirmala UI"/>
          <w:sz w:val="26"/>
          <w:szCs w:val="26"/>
          <w:cs/>
          <w:lang w:bidi="hi-IN"/>
        </w:rPr>
        <w:t>पातळीवर</w:t>
      </w:r>
      <w:r>
        <w:rPr>
          <w:sz w:val="26"/>
          <w:szCs w:val="26"/>
        </w:rPr>
        <w:t xml:space="preserve"> </w:t>
      </w:r>
      <w:r>
        <w:rPr>
          <w:rFonts w:ascii="Nirmala UI" w:cs="Nirmala UI" w:hAnsi="Nirmala UI"/>
          <w:sz w:val="26"/>
          <w:szCs w:val="26"/>
          <w:cs/>
          <w:lang w:bidi="hi-IN"/>
        </w:rPr>
        <w:t>तपासून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निरोगी</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पशु</w:t>
      </w:r>
      <w:r>
        <w:rPr>
          <w:sz w:val="26"/>
          <w:szCs w:val="26"/>
        </w:rPr>
        <w:t xml:space="preserve"> </w:t>
      </w:r>
      <w:r>
        <w:rPr>
          <w:rFonts w:ascii="Nirmala UI" w:cs="Nirmala UI" w:hAnsi="Nirmala UI"/>
          <w:sz w:val="26"/>
          <w:szCs w:val="26"/>
          <w:cs/>
          <w:lang w:bidi="hi-IN"/>
        </w:rPr>
        <w:t>निरोगी</w:t>
      </w:r>
      <w:r>
        <w:rPr>
          <w:sz w:val="26"/>
          <w:szCs w:val="26"/>
        </w:rPr>
        <w:t xml:space="preserve"> </w:t>
      </w:r>
      <w:r>
        <w:rPr>
          <w:rFonts w:ascii="Nirmala UI" w:cs="Nirmala UI" w:hAnsi="Nirmala UI"/>
          <w:sz w:val="26"/>
          <w:szCs w:val="26"/>
          <w:cs/>
          <w:lang w:bidi="hi-IN"/>
        </w:rPr>
        <w:t>राहतील</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सांगितले</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काढणी</w:t>
      </w:r>
      <w:r>
        <w:rPr>
          <w:sz w:val="26"/>
          <w:szCs w:val="26"/>
        </w:rPr>
        <w:t xml:space="preserve"> </w:t>
      </w:r>
      <w:r>
        <w:rPr>
          <w:rFonts w:ascii="Nirmala UI" w:cs="Nirmala UI" w:hAnsi="Nirmala UI"/>
          <w:sz w:val="26"/>
          <w:szCs w:val="26"/>
          <w:cs/>
          <w:lang w:bidi="hi-IN"/>
        </w:rPr>
        <w:t>केल्यानंतर</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उर्वरित</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कुजवणे</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पसरवण्यासाठी</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टाकाऊ</w:t>
      </w:r>
      <w:r>
        <w:rPr>
          <w:sz w:val="26"/>
          <w:szCs w:val="26"/>
        </w:rPr>
        <w:t xml:space="preserve"> </w:t>
      </w:r>
      <w:r>
        <w:rPr>
          <w:rFonts w:ascii="Nirmala UI" w:cs="Nirmala UI" w:hAnsi="Nirmala UI"/>
          <w:sz w:val="26"/>
          <w:szCs w:val="26"/>
          <w:cs/>
          <w:lang w:bidi="hi-IN"/>
        </w:rPr>
        <w:t>घटक</w:t>
      </w:r>
      <w:r>
        <w:rPr>
          <w:sz w:val="26"/>
          <w:szCs w:val="26"/>
        </w:rPr>
        <w:t xml:space="preserve"> </w:t>
      </w:r>
      <w:r>
        <w:rPr>
          <w:rFonts w:ascii="Nirmala UI" w:cs="Nirmala UI" w:hAnsi="Nirmala UI"/>
          <w:sz w:val="26"/>
          <w:szCs w:val="26"/>
          <w:cs/>
          <w:lang w:bidi="hi-IN"/>
        </w:rPr>
        <w:t>कुजवण्यासाठी</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इंदौर</w:t>
      </w:r>
      <w:r>
        <w:rPr>
          <w:sz w:val="26"/>
          <w:szCs w:val="26"/>
        </w:rPr>
        <w:t xml:space="preserve"> </w:t>
      </w:r>
      <w:r>
        <w:rPr>
          <w:rFonts w:ascii="Nirmala UI" w:cs="Nirmala UI" w:hAnsi="Nirmala UI"/>
          <w:sz w:val="26"/>
          <w:szCs w:val="26"/>
          <w:cs/>
          <w:lang w:bidi="hi-IN"/>
        </w:rPr>
        <w:t>संस्थांच्या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प्रयोग</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विशिष्ट</w:t>
      </w:r>
      <w:r>
        <w:rPr>
          <w:sz w:val="26"/>
          <w:szCs w:val="26"/>
        </w:rPr>
        <w:t xml:space="preserve"> </w:t>
      </w:r>
      <w:r>
        <w:rPr>
          <w:rFonts w:ascii="Nirmala UI" w:cs="Nirmala UI" w:hAnsi="Nirmala UI"/>
          <w:sz w:val="26"/>
          <w:szCs w:val="26"/>
          <w:cs/>
          <w:lang w:bidi="hi-IN"/>
        </w:rPr>
        <w:t>आकाराचा</w:t>
      </w:r>
      <w:r>
        <w:rPr>
          <w:sz w:val="26"/>
          <w:szCs w:val="26"/>
        </w:rPr>
        <w:t xml:space="preserve"> </w:t>
      </w:r>
      <w:r>
        <w:rPr>
          <w:rFonts w:ascii="Nirmala UI" w:cs="Nirmala UI" w:hAnsi="Nirmala UI"/>
          <w:sz w:val="26"/>
          <w:szCs w:val="26"/>
          <w:cs/>
          <w:lang w:bidi="hi-IN"/>
        </w:rPr>
        <w:t>खड्डा</w:t>
      </w:r>
      <w:r>
        <w:rPr>
          <w:sz w:val="26"/>
          <w:szCs w:val="26"/>
        </w:rPr>
        <w:t xml:space="preserve"> </w:t>
      </w:r>
      <w:r>
        <w:rPr>
          <w:rFonts w:ascii="Nirmala UI" w:cs="Nirmala UI" w:hAnsi="Nirmala UI"/>
          <w:sz w:val="26"/>
          <w:szCs w:val="26"/>
          <w:cs/>
          <w:lang w:bidi="hi-IN"/>
        </w:rPr>
        <w:t>घेऊन</w:t>
      </w:r>
      <w:r>
        <w:rPr>
          <w:sz w:val="26"/>
          <w:szCs w:val="26"/>
        </w:rPr>
        <w:t xml:space="preserve"> </w:t>
      </w:r>
      <w:r>
        <w:rPr>
          <w:rFonts w:ascii="Nirmala UI" w:cs="Nirmala UI" w:hAnsi="Nirmala UI"/>
          <w:sz w:val="26"/>
          <w:szCs w:val="26"/>
          <w:cs/>
          <w:lang w:bidi="hi-IN"/>
        </w:rPr>
        <w:t>त्यामध्ये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निर्मिती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पुढे</w:t>
      </w:r>
      <w:r>
        <w:rPr>
          <w:sz w:val="26"/>
          <w:szCs w:val="26"/>
        </w:rPr>
        <w:t xml:space="preserve"> </w:t>
      </w:r>
      <w:r>
        <w:rPr>
          <w:rFonts w:ascii="Nirmala UI" w:cs="Nirmala UI" w:hAnsi="Nirmala UI"/>
          <w:sz w:val="26"/>
          <w:szCs w:val="26"/>
          <w:cs/>
          <w:lang w:bidi="hi-IN"/>
        </w:rPr>
        <w:t>इंदौर</w:t>
      </w:r>
      <w:r>
        <w:rPr>
          <w:sz w:val="26"/>
          <w:szCs w:val="26"/>
        </w:rPr>
        <w:t xml:space="preserve"> </w:t>
      </w:r>
      <w:r>
        <w:rPr>
          <w:rFonts w:ascii="Nirmala UI" w:cs="Nirmala UI" w:hAnsi="Nirmala UI"/>
          <w:sz w:val="26"/>
          <w:szCs w:val="26"/>
          <w:cs/>
          <w:lang w:bidi="hi-IN"/>
        </w:rPr>
        <w:t>पॅटर्न</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ओळखली</w:t>
      </w:r>
      <w:r>
        <w:rPr>
          <w:sz w:val="26"/>
          <w:szCs w:val="26"/>
        </w:rPr>
        <w:t xml:space="preserve"> </w:t>
      </w:r>
      <w:r>
        <w:rPr>
          <w:rFonts w:ascii="Nirmala UI" w:cs="Nirmala UI" w:hAnsi="Nirmala UI"/>
          <w:sz w:val="26"/>
          <w:szCs w:val="26"/>
          <w:cs/>
          <w:lang w:bidi="hi-IN"/>
        </w:rPr>
        <w:t>जाऊ</w:t>
      </w:r>
      <w:r>
        <w:rPr>
          <w:sz w:val="26"/>
          <w:szCs w:val="26"/>
        </w:rPr>
        <w:t xml:space="preserve"> </w:t>
      </w:r>
      <w:r>
        <w:rPr>
          <w:rFonts w:ascii="Nirmala UI" w:cs="Nirmala UI" w:hAnsi="Nirmala UI"/>
          <w:sz w:val="26"/>
          <w:szCs w:val="26"/>
          <w:cs/>
          <w:lang w:bidi="hi-IN"/>
        </w:rPr>
        <w:t>लागली</w:t>
      </w:r>
      <w:r>
        <w:rPr>
          <w:sz w:val="26"/>
          <w:szCs w:val="26"/>
        </w:rPr>
        <w:t xml:space="preserve">.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माझे</w:t>
      </w:r>
      <w:r>
        <w:rPr>
          <w:sz w:val="26"/>
          <w:szCs w:val="26"/>
        </w:rPr>
        <w:t xml:space="preserve"> </w:t>
      </w:r>
      <w:r>
        <w:rPr>
          <w:rFonts w:ascii="Nirmala UI" w:cs="Nirmala UI" w:hAnsi="Nirmala UI"/>
          <w:sz w:val="26"/>
          <w:szCs w:val="26"/>
          <w:cs/>
          <w:lang w:bidi="hi-IN"/>
        </w:rPr>
        <w:t>गुरु</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अभिमानाने</w:t>
      </w:r>
      <w:r>
        <w:rPr>
          <w:sz w:val="26"/>
          <w:szCs w:val="26"/>
        </w:rPr>
        <w:t xml:space="preserve"> </w:t>
      </w:r>
      <w:r>
        <w:rPr>
          <w:rFonts w:ascii="Nirmala UI" w:cs="Nirmala UI" w:hAnsi="Nirmala UI"/>
          <w:sz w:val="26"/>
          <w:szCs w:val="26"/>
          <w:cs/>
          <w:lang w:bidi="hi-IN"/>
        </w:rPr>
        <w:t>सांगत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जनक</w:t>
      </w:r>
      <w:r>
        <w:rPr>
          <w:sz w:val="26"/>
          <w:szCs w:val="26"/>
        </w:rPr>
        <w:t xml:space="preserve"> </w:t>
      </w:r>
      <w:r>
        <w:rPr>
          <w:rFonts w:ascii="Nirmala UI" w:cs="Nirmala UI" w:hAnsi="Nirmala UI"/>
          <w:sz w:val="26"/>
          <w:szCs w:val="26"/>
          <w:cs/>
          <w:lang w:bidi="hi-IN"/>
        </w:rPr>
        <w:t>म्हणून</w:t>
      </w:r>
      <w:r>
        <w:rPr>
          <w:rFonts w:hint="eastAsia"/>
          <w:sz w:val="26"/>
          <w:szCs w:val="26"/>
        </w:rPr>
        <w:t> </w:t>
      </w:r>
      <w:r>
        <w:rPr>
          <w:rFonts w:ascii="Nirmala UI" w:cs="Nirmala UI" w:hAnsi="Nirmala UI"/>
          <w:sz w:val="26"/>
          <w:szCs w:val="26"/>
          <w:cs/>
          <w:lang w:bidi="hi-IN"/>
        </w:rPr>
        <w:t>ओळखले</w:t>
      </w:r>
      <w:r>
        <w:rPr>
          <w:rFonts w:hint="eastAsia"/>
          <w:sz w:val="26"/>
          <w:szCs w:val="26"/>
        </w:rPr>
        <w:t> </w:t>
      </w:r>
      <w:r>
        <w:rPr>
          <w:rFonts w:ascii="Nirmala UI" w:cs="Nirmala UI" w:hAnsi="Nirmala UI"/>
          <w:sz w:val="26"/>
          <w:szCs w:val="26"/>
          <w:cs/>
          <w:lang w:bidi="hi-IN"/>
        </w:rPr>
        <w:t>जाते</w:t>
      </w:r>
      <w:r>
        <w:rPr>
          <w:sz w:val="26"/>
          <w:szCs w:val="26"/>
        </w:rPr>
        <w:t>.</w:t>
      </w:r>
    </w:p>
    <w:p>
      <w:pPr>
        <w:pStyle w:val="style0"/>
        <w:spacing w:lineRule="auto" w:line="360"/>
        <w:jc w:val="both"/>
        <w:rPr>
          <w:sz w:val="28"/>
          <w:szCs w:val="28"/>
        </w:rPr>
      </w:pPr>
      <w:r>
        <w:rPr>
          <w:sz w:val="28"/>
          <w:szCs w:val="28"/>
        </w:rPr>
        <w:t xml:space="preserve">  </w:t>
      </w:r>
      <w:r>
        <w:rPr>
          <w:b/>
          <w:bCs/>
          <w:sz w:val="28"/>
          <w:szCs w:val="28"/>
        </w:rPr>
        <w:t xml:space="preserve"> </w:t>
      </w: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३</w:t>
      </w:r>
      <w:r>
        <w:rPr>
          <w:b/>
          <w:bCs/>
          <w:sz w:val="28"/>
          <w:szCs w:val="28"/>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संकल्पना</w:t>
      </w:r>
      <w:r>
        <w:rPr>
          <w:b/>
          <w:bCs/>
          <w:sz w:val="28"/>
          <w:szCs w:val="28"/>
          <w:u w:val="single"/>
        </w:rPr>
        <w:t xml:space="preserve"> </w:t>
      </w:r>
      <w:r>
        <w:rPr>
          <w:b/>
          <w:bCs/>
          <w:sz w:val="28"/>
          <w:szCs w:val="28"/>
        </w:rPr>
        <w:t>:-</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पिकांच्या</w:t>
      </w:r>
      <w:r>
        <w:rPr>
          <w:sz w:val="26"/>
          <w:szCs w:val="26"/>
        </w:rPr>
        <w:t xml:space="preserve"> </w:t>
      </w:r>
      <w:r>
        <w:rPr>
          <w:rFonts w:ascii="Nirmala UI" w:cs="Nirmala UI" w:hAnsi="Nirmala UI"/>
          <w:sz w:val="26"/>
          <w:szCs w:val="26"/>
          <w:cs/>
          <w:lang w:bidi="hi-IN"/>
        </w:rPr>
        <w:t>वाढीसाठी</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गरज</w:t>
      </w:r>
      <w:r>
        <w:rPr>
          <w:sz w:val="26"/>
          <w:szCs w:val="26"/>
        </w:rPr>
        <w:t xml:space="preserve"> </w:t>
      </w:r>
      <w:r>
        <w:rPr>
          <w:rFonts w:ascii="Nirmala UI" w:cs="Nirmala UI" w:hAnsi="Nirmala UI"/>
          <w:sz w:val="26"/>
          <w:szCs w:val="26"/>
          <w:cs/>
          <w:lang w:bidi="hi-IN"/>
        </w:rPr>
        <w:t>जमिनीतून</w:t>
      </w:r>
      <w:r>
        <w:rPr>
          <w:sz w:val="26"/>
          <w:szCs w:val="26"/>
        </w:rPr>
        <w:t xml:space="preserve"> </w:t>
      </w:r>
      <w:r>
        <w:rPr>
          <w:rFonts w:ascii="Nirmala UI" w:cs="Nirmala UI" w:hAnsi="Nirmala UI"/>
          <w:sz w:val="26"/>
          <w:szCs w:val="26"/>
          <w:cs/>
          <w:lang w:bidi="hi-IN"/>
        </w:rPr>
        <w:t>भागवली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वाढीचे</w:t>
      </w:r>
      <w:r>
        <w:rPr>
          <w:sz w:val="26"/>
          <w:szCs w:val="26"/>
        </w:rPr>
        <w:t xml:space="preserve"> </w:t>
      </w:r>
      <w:r>
        <w:rPr>
          <w:rFonts w:ascii="Nirmala UI" w:cs="Nirmala UI" w:hAnsi="Nirmala UI"/>
          <w:sz w:val="26"/>
          <w:szCs w:val="26"/>
          <w:cs/>
          <w:lang w:bidi="hi-IN"/>
        </w:rPr>
        <w:t>उद्दिष्टे</w:t>
      </w:r>
      <w:r>
        <w:rPr>
          <w:sz w:val="26"/>
          <w:szCs w:val="26"/>
        </w:rPr>
        <w:t xml:space="preserve"> </w:t>
      </w:r>
      <w:r>
        <w:rPr>
          <w:rFonts w:ascii="Nirmala UI" w:cs="Nirmala UI" w:hAnsi="Nirmala UI"/>
          <w:sz w:val="26"/>
          <w:szCs w:val="26"/>
          <w:cs/>
          <w:lang w:bidi="hi-IN"/>
        </w:rPr>
        <w:t>साध्य</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मोठ्या</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पालापाचोळा</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कुजवून</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गाढून</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शेणखत</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वनस्पतीजन्य</w:t>
      </w:r>
      <w:r>
        <w:rPr>
          <w:sz w:val="26"/>
          <w:szCs w:val="26"/>
        </w:rPr>
        <w:t xml:space="preserve"> </w:t>
      </w:r>
      <w:r>
        <w:rPr>
          <w:rFonts w:ascii="Nirmala UI" w:cs="Nirmala UI" w:hAnsi="Nirmala UI"/>
          <w:sz w:val="26"/>
          <w:szCs w:val="26"/>
          <w:cs/>
          <w:lang w:bidi="hi-IN"/>
        </w:rPr>
        <w:t>पदार्थ</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मिसळून</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कुजवून</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पुनर्भरण</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प्रकारे</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अन्नद्रव्यांनी</w:t>
      </w:r>
      <w:r>
        <w:rPr>
          <w:sz w:val="26"/>
          <w:szCs w:val="26"/>
        </w:rPr>
        <w:t xml:space="preserve"> </w:t>
      </w:r>
      <w:r>
        <w:rPr>
          <w:rFonts w:ascii="Nirmala UI" w:cs="Nirmala UI" w:hAnsi="Nirmala UI"/>
          <w:sz w:val="26"/>
          <w:szCs w:val="26"/>
          <w:cs/>
          <w:lang w:bidi="hi-IN"/>
        </w:rPr>
        <w:t>समृद्ध</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जेव्हा</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घेतली</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तेव्हा</w:t>
      </w:r>
      <w:r>
        <w:rPr>
          <w:sz w:val="26"/>
          <w:szCs w:val="26"/>
        </w:rPr>
        <w:t xml:space="preserve"> </w:t>
      </w:r>
      <w:r>
        <w:rPr>
          <w:rFonts w:ascii="Nirmala UI" w:cs="Nirmala UI" w:hAnsi="Nirmala UI"/>
          <w:sz w:val="26"/>
          <w:szCs w:val="26"/>
          <w:cs/>
          <w:lang w:bidi="hi-IN"/>
        </w:rPr>
        <w:t>त्यास</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म्हणतात</w:t>
      </w:r>
      <w:r>
        <w:rPr>
          <w:sz w:val="26"/>
          <w:szCs w:val="26"/>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फक्त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अर्थ</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जिवाणू</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गांडूळाचा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फेरपालट</w:t>
      </w:r>
      <w:r>
        <w:rPr>
          <w:sz w:val="26"/>
          <w:szCs w:val="26"/>
        </w:rPr>
        <w:t xml:space="preserve"> , </w:t>
      </w:r>
      <w:r>
        <w:rPr>
          <w:rFonts w:ascii="Nirmala UI" w:cs="Nirmala UI" w:hAnsi="Nirmala UI"/>
          <w:sz w:val="26"/>
          <w:szCs w:val="26"/>
          <w:cs/>
          <w:lang w:bidi="hi-IN"/>
        </w:rPr>
        <w:t>आच्छादन</w:t>
      </w:r>
      <w:r>
        <w:rPr>
          <w:sz w:val="26"/>
          <w:szCs w:val="26"/>
        </w:rPr>
        <w:t xml:space="preserve"> </w:t>
      </w:r>
      <w:r>
        <w:rPr>
          <w:rFonts w:ascii="Nirmala UI" w:cs="Nirmala UI" w:hAnsi="Nirmala UI"/>
          <w:sz w:val="26"/>
          <w:szCs w:val="26"/>
          <w:cs/>
          <w:lang w:bidi="hi-IN"/>
        </w:rPr>
        <w:t>यासारख्या</w:t>
      </w:r>
      <w:r>
        <w:rPr>
          <w:sz w:val="26"/>
          <w:szCs w:val="26"/>
        </w:rPr>
        <w:t xml:space="preserve"> </w:t>
      </w:r>
      <w:r>
        <w:rPr>
          <w:rFonts w:ascii="Nirmala UI" w:cs="Nirmala UI" w:hAnsi="Nirmala UI"/>
          <w:sz w:val="26"/>
          <w:szCs w:val="26"/>
          <w:cs/>
          <w:lang w:bidi="hi-IN"/>
        </w:rPr>
        <w:t>वेगवेगळ्या</w:t>
      </w:r>
      <w:r>
        <w:rPr>
          <w:sz w:val="26"/>
          <w:szCs w:val="26"/>
        </w:rPr>
        <w:t xml:space="preserve"> </w:t>
      </w:r>
      <w:r>
        <w:rPr>
          <w:rFonts w:ascii="Nirmala UI" w:cs="Nirmala UI" w:hAnsi="Nirmala UI"/>
          <w:sz w:val="26"/>
          <w:szCs w:val="26"/>
          <w:cs/>
          <w:lang w:bidi="hi-IN"/>
        </w:rPr>
        <w:t>तत्त्वांचा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याला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इंद्रियाच्या</w:t>
      </w:r>
      <w:r>
        <w:rPr>
          <w:sz w:val="26"/>
          <w:szCs w:val="26"/>
        </w:rPr>
        <w:t xml:space="preserve"> </w:t>
      </w:r>
      <w:r>
        <w:rPr>
          <w:rFonts w:ascii="Nirmala UI" w:cs="Nirmala UI" w:hAnsi="Nirmala UI"/>
          <w:sz w:val="26"/>
          <w:szCs w:val="26"/>
          <w:cs/>
          <w:lang w:bidi="hi-IN"/>
        </w:rPr>
        <w:t>साह्याने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जाणारी</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निसर्गाची</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गांड</w:t>
      </w:r>
      <w:r>
        <w:rPr>
          <w:rFonts w:ascii="Nirmala UI" w:cs="Mangal" w:hAnsi="Nirmala UI"/>
          <w:sz w:val="26"/>
          <w:szCs w:val="26"/>
          <w:cs/>
          <w:lang w:val="en-US" w:bidi="hi-IN"/>
        </w:rPr>
        <w:t>ुळ</w:t>
      </w:r>
      <w:r>
        <w:rPr>
          <w:rFonts w:cs="Mangal" w:hAnsi="Nirmala UI"/>
          <w:sz w:val="26"/>
          <w:szCs w:val="26"/>
          <w:lang w:val="en-US" w:bidi="hi-IN"/>
        </w:rPr>
        <w:t>,</w:t>
      </w:r>
      <w:r>
        <w:rPr>
          <w:rFonts w:ascii="Nirmala UI" w:cs="Nirmala UI" w:hAnsi="Nirmala UI"/>
          <w:sz w:val="26"/>
          <w:szCs w:val="26"/>
          <w:cs/>
          <w:lang w:bidi="hi-IN"/>
        </w:rPr>
        <w:t>किडे</w:t>
      </w:r>
      <w:r>
        <w:rPr>
          <w:sz w:val="26"/>
          <w:szCs w:val="26"/>
        </w:rPr>
        <w:t>,</w:t>
      </w:r>
      <w:r>
        <w:rPr>
          <w:rFonts w:ascii="Nirmala UI" w:cs="Nirmala UI" w:hAnsi="Nirmala UI"/>
          <w:sz w:val="26"/>
          <w:szCs w:val="26"/>
          <w:cs/>
          <w:lang w:bidi="hi-IN"/>
        </w:rPr>
        <w:t>अनंत</w:t>
      </w:r>
      <w:r>
        <w:rPr>
          <w:sz w:val="26"/>
          <w:szCs w:val="26"/>
        </w:rPr>
        <w:t xml:space="preserve"> </w:t>
      </w:r>
      <w:r>
        <w:rPr>
          <w:rFonts w:ascii="Nirmala UI" w:cs="Nirmala UI" w:hAnsi="Nirmala UI"/>
          <w:sz w:val="26"/>
          <w:szCs w:val="26"/>
          <w:cs/>
          <w:lang w:bidi="hi-IN"/>
        </w:rPr>
        <w:t>कोटी</w:t>
      </w:r>
      <w:r>
        <w:rPr>
          <w:sz w:val="26"/>
          <w:szCs w:val="26"/>
        </w:rPr>
        <w:t xml:space="preserve"> </w:t>
      </w:r>
      <w:r>
        <w:rPr>
          <w:rFonts w:ascii="Nirmala UI" w:cs="Nirmala UI" w:hAnsi="Nirmala UI"/>
          <w:sz w:val="26"/>
          <w:szCs w:val="26"/>
          <w:cs/>
          <w:lang w:bidi="hi-IN"/>
        </w:rPr>
        <w:t>सूक्ष्मजीव</w:t>
      </w:r>
      <w:r>
        <w:rPr>
          <w:rFonts w:cs="Nirmala UI" w:hAnsi="Nirmala UI"/>
          <w:sz w:val="26"/>
          <w:szCs w:val="26"/>
          <w:lang w:val="en-US" w:bidi="hi-IN"/>
        </w:rPr>
        <w:t>,</w:t>
      </w:r>
      <w:r>
        <w:rPr>
          <w:rFonts w:ascii="Nirmala UI" w:cs="Nirmala UI" w:hAnsi="Nirmala UI"/>
          <w:sz w:val="26"/>
          <w:szCs w:val="26"/>
          <w:cs/>
          <w:lang w:bidi="hi-IN"/>
        </w:rPr>
        <w:t>वाळवी</w:t>
      </w:r>
      <w:r>
        <w:rPr>
          <w:rFonts w:cs="Nirmala UI" w:hAnsi="Nirmala UI"/>
          <w:sz w:val="26"/>
          <w:szCs w:val="26"/>
          <w:lang w:val="en-US" w:bidi="hi-IN"/>
        </w:rPr>
        <w:t>,</w:t>
      </w:r>
      <w:r>
        <w:rPr>
          <w:rFonts w:ascii="Nirmala UI" w:cs="Nirmala UI" w:hAnsi="Nirmala UI"/>
          <w:sz w:val="26"/>
          <w:szCs w:val="26"/>
          <w:cs/>
          <w:lang w:bidi="hi-IN"/>
        </w:rPr>
        <w:t>बेडूक</w:t>
      </w:r>
      <w:r>
        <w:rPr>
          <w:sz w:val="26"/>
          <w:szCs w:val="26"/>
        </w:rPr>
        <w:t xml:space="preserve">, </w:t>
      </w:r>
      <w:r>
        <w:rPr>
          <w:rFonts w:ascii="Nirmala UI" w:cs="Nirmala UI" w:hAnsi="Nirmala UI"/>
          <w:sz w:val="26"/>
          <w:szCs w:val="26"/>
          <w:cs/>
          <w:lang w:bidi="hi-IN"/>
        </w:rPr>
        <w:t>वनस्पतींचे</w:t>
      </w:r>
      <w:r>
        <w:rPr>
          <w:sz w:val="26"/>
          <w:szCs w:val="26"/>
        </w:rPr>
        <w:t xml:space="preserve"> </w:t>
      </w:r>
      <w:r>
        <w:rPr>
          <w:rFonts w:ascii="Nirmala UI" w:cs="Nirmala UI" w:hAnsi="Nirmala UI"/>
          <w:sz w:val="26"/>
          <w:szCs w:val="26"/>
          <w:cs/>
          <w:lang w:bidi="hi-IN"/>
        </w:rPr>
        <w:t>कुजलेले</w:t>
      </w:r>
      <w:r>
        <w:rPr>
          <w:sz w:val="26"/>
          <w:szCs w:val="26"/>
        </w:rPr>
        <w:t xml:space="preserve"> </w:t>
      </w:r>
      <w:r>
        <w:rPr>
          <w:rFonts w:ascii="Nirmala UI" w:cs="Nirmala UI" w:hAnsi="Nirmala UI"/>
          <w:sz w:val="26"/>
          <w:szCs w:val="26"/>
          <w:cs/>
          <w:lang w:bidi="hi-IN"/>
        </w:rPr>
        <w:t>अवशेष</w:t>
      </w:r>
      <w:r>
        <w:rPr>
          <w:sz w:val="26"/>
          <w:szCs w:val="26"/>
        </w:rPr>
        <w:t>,</w:t>
      </w:r>
      <w:r>
        <w:rPr>
          <w:rFonts w:ascii="Nirmala UI" w:cs="Nirmala UI" w:hAnsi="Nirmala UI"/>
          <w:sz w:val="26"/>
          <w:szCs w:val="26"/>
          <w:cs/>
          <w:lang w:bidi="hi-IN"/>
        </w:rPr>
        <w:t>वनस्पतींच्या</w:t>
      </w:r>
      <w:r>
        <w:rPr>
          <w:sz w:val="26"/>
          <w:szCs w:val="26"/>
        </w:rPr>
        <w:t xml:space="preserve"> </w:t>
      </w:r>
      <w:r>
        <w:rPr>
          <w:rFonts w:ascii="Nirmala UI" w:cs="Nirmala UI" w:hAnsi="Nirmala UI"/>
          <w:sz w:val="26"/>
          <w:szCs w:val="26"/>
          <w:cs/>
          <w:lang w:bidi="hi-IN"/>
        </w:rPr>
        <w:t>सोटमुळ्या</w:t>
      </w:r>
      <w:r>
        <w:rPr>
          <w:sz w:val="26"/>
          <w:szCs w:val="26"/>
        </w:rPr>
        <w:t xml:space="preserve">, </w:t>
      </w:r>
      <w:r>
        <w:rPr>
          <w:rFonts w:ascii="Nirmala UI" w:cs="Nirmala UI" w:hAnsi="Nirmala UI"/>
          <w:sz w:val="26"/>
          <w:szCs w:val="26"/>
          <w:cs/>
          <w:lang w:bidi="hi-IN"/>
        </w:rPr>
        <w:t>तंतुमूळ्या</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याचबरोबर</w:t>
      </w:r>
      <w:r>
        <w:rPr>
          <w:sz w:val="26"/>
          <w:szCs w:val="26"/>
        </w:rPr>
        <w:t xml:space="preserve"> </w:t>
      </w:r>
      <w:r>
        <w:rPr>
          <w:rFonts w:ascii="Nirmala UI" w:cs="Nirmala UI" w:hAnsi="Nirmala UI"/>
          <w:sz w:val="26"/>
          <w:szCs w:val="26"/>
          <w:cs/>
          <w:lang w:bidi="hi-IN"/>
        </w:rPr>
        <w:t>पृथ्वी</w:t>
      </w:r>
      <w:r>
        <w:rPr>
          <w:sz w:val="26"/>
          <w:szCs w:val="26"/>
        </w:rPr>
        <w:t xml:space="preserve">, </w:t>
      </w:r>
      <w:r>
        <w:rPr>
          <w:rFonts w:ascii="Nirmala UI" w:cs="Nirmala UI" w:hAnsi="Nirmala UI"/>
          <w:sz w:val="26"/>
          <w:szCs w:val="26"/>
          <w:cs/>
          <w:lang w:bidi="hi-IN"/>
        </w:rPr>
        <w:t>आप</w:t>
      </w:r>
      <w:r>
        <w:rPr>
          <w:sz w:val="26"/>
          <w:szCs w:val="26"/>
        </w:rPr>
        <w:t xml:space="preserve">, </w:t>
      </w:r>
      <w:r>
        <w:rPr>
          <w:rFonts w:ascii="Nirmala UI" w:cs="Nirmala UI" w:hAnsi="Nirmala UI"/>
          <w:sz w:val="26"/>
          <w:szCs w:val="26"/>
          <w:cs/>
          <w:lang w:bidi="hi-IN"/>
        </w:rPr>
        <w:t>तेज</w:t>
      </w:r>
      <w:r>
        <w:rPr>
          <w:sz w:val="26"/>
          <w:szCs w:val="26"/>
        </w:rPr>
        <w:t xml:space="preserve">, </w:t>
      </w:r>
      <w:r>
        <w:rPr>
          <w:rFonts w:ascii="Nirmala UI" w:cs="Nirmala UI" w:hAnsi="Nirmala UI"/>
          <w:sz w:val="26"/>
          <w:szCs w:val="26"/>
          <w:cs/>
          <w:lang w:bidi="hi-IN"/>
        </w:rPr>
        <w:t>वायू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आकाश</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पाच</w:t>
      </w:r>
      <w:r>
        <w:rPr>
          <w:sz w:val="26"/>
          <w:szCs w:val="26"/>
        </w:rPr>
        <w:t xml:space="preserve"> </w:t>
      </w:r>
      <w:r>
        <w:rPr>
          <w:rFonts w:ascii="Nirmala UI" w:cs="Nirmala UI" w:hAnsi="Nirmala UI"/>
          <w:sz w:val="26"/>
          <w:szCs w:val="26"/>
          <w:cs/>
          <w:lang w:bidi="hi-IN"/>
        </w:rPr>
        <w:t>मूलतत्त्वांच्या</w:t>
      </w:r>
      <w:r>
        <w:rPr>
          <w:sz w:val="26"/>
          <w:szCs w:val="26"/>
        </w:rPr>
        <w:t xml:space="preserve"> </w:t>
      </w:r>
      <w:r>
        <w:rPr>
          <w:rFonts w:ascii="Nirmala UI" w:cs="Nirmala UI" w:hAnsi="Nirmala UI"/>
          <w:sz w:val="26"/>
          <w:szCs w:val="26"/>
          <w:cs/>
          <w:lang w:bidi="hi-IN"/>
        </w:rPr>
        <w:t>सहकार्याने</w:t>
      </w:r>
      <w:r>
        <w:rPr>
          <w:sz w:val="26"/>
          <w:szCs w:val="26"/>
        </w:rPr>
        <w:t xml:space="preserve"> </w:t>
      </w:r>
      <w:r>
        <w:rPr>
          <w:rFonts w:ascii="Nirmala UI" w:cs="Nirmala UI" w:hAnsi="Nirmala UI"/>
          <w:sz w:val="26"/>
          <w:szCs w:val="26"/>
          <w:cs/>
          <w:lang w:bidi="hi-IN"/>
        </w:rPr>
        <w:t>निसर्गाची</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भरपूर</w:t>
      </w:r>
      <w:r>
        <w:rPr>
          <w:rFonts w:hint="eastAsia"/>
          <w:sz w:val="26"/>
          <w:szCs w:val="26"/>
        </w:rPr>
        <w:t> </w:t>
      </w:r>
      <w:r>
        <w:rPr>
          <w:rFonts w:ascii="Nirmala UI" w:cs="Nirmala UI" w:hAnsi="Nirmala UI"/>
          <w:sz w:val="26"/>
          <w:szCs w:val="26"/>
          <w:cs/>
          <w:lang w:bidi="hi-IN"/>
        </w:rPr>
        <w:t>मदत</w:t>
      </w:r>
      <w:r>
        <w:rPr>
          <w:rFonts w:hint="eastAsia"/>
          <w:sz w:val="26"/>
          <w:szCs w:val="26"/>
        </w:rPr>
        <w:t> </w:t>
      </w:r>
      <w:r>
        <w:rPr>
          <w:rFonts w:ascii="Nirmala UI" w:cs="Nirmala UI" w:hAnsi="Nirmala UI"/>
          <w:sz w:val="26"/>
          <w:szCs w:val="26"/>
          <w:cs/>
          <w:lang w:bidi="hi-IN"/>
        </w:rPr>
        <w:t>करतात</w:t>
      </w:r>
      <w:r>
        <w:rPr>
          <w:sz w:val="26"/>
          <w:szCs w:val="26"/>
        </w:rPr>
        <w:t>.</w:t>
      </w:r>
    </w:p>
    <w:p>
      <w:pPr>
        <w:pStyle w:val="style179"/>
        <w:numPr>
          <w:ilvl w:val="0"/>
          <w:numId w:val="19"/>
        </w:numPr>
        <w:spacing w:lineRule="auto" w:line="360"/>
        <w:jc w:val="both"/>
        <w:rPr>
          <w:b/>
          <w:bCs/>
          <w:sz w:val="28"/>
          <w:szCs w:val="28"/>
        </w:rPr>
      </w:pPr>
      <w:r>
        <w:rPr>
          <w:b/>
          <w:bCs/>
          <w:sz w:val="28"/>
          <w:szCs w:val="28"/>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अर्थ</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व्याख्या</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प्रकार</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ज्यात</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उत्पादन</w:t>
      </w:r>
      <w:r>
        <w:rPr>
          <w:sz w:val="26"/>
          <w:szCs w:val="26"/>
        </w:rPr>
        <w:t xml:space="preserve"> ,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कीटकनाशके</w:t>
      </w:r>
      <w:r>
        <w:rPr>
          <w:sz w:val="26"/>
          <w:szCs w:val="26"/>
        </w:rPr>
        <w:t xml:space="preserve">, </w:t>
      </w:r>
      <w:r>
        <w:rPr>
          <w:rFonts w:ascii="Nirmala UI" w:cs="Nirmala UI" w:hAnsi="Nirmala UI"/>
          <w:sz w:val="26"/>
          <w:szCs w:val="26"/>
          <w:cs/>
          <w:lang w:bidi="hi-IN"/>
        </w:rPr>
        <w:t>बियाणे</w:t>
      </w:r>
      <w:r>
        <w:rPr>
          <w:sz w:val="26"/>
          <w:szCs w:val="26"/>
        </w:rPr>
        <w:t xml:space="preserve">, </w:t>
      </w:r>
      <w:r>
        <w:rPr>
          <w:rFonts w:ascii="Nirmala UI" w:cs="Nirmala UI" w:hAnsi="Nirmala UI"/>
          <w:sz w:val="26"/>
          <w:szCs w:val="26"/>
          <w:cs/>
          <w:lang w:bidi="hi-IN"/>
        </w:rPr>
        <w:t>यंत्र</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साठवणूक</w:t>
      </w:r>
      <w:r>
        <w:rPr>
          <w:sz w:val="26"/>
          <w:szCs w:val="26"/>
        </w:rPr>
        <w:t xml:space="preserve"> </w:t>
      </w:r>
      <w:r>
        <w:rPr>
          <w:rFonts w:ascii="Nirmala UI" w:cs="Nirmala UI" w:hAnsi="Nirmala UI"/>
          <w:sz w:val="26"/>
          <w:szCs w:val="26"/>
          <w:cs/>
          <w:lang w:bidi="hi-IN"/>
        </w:rPr>
        <w:t>ग्रह</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आदानांचा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नाही</w:t>
      </w:r>
      <w:r>
        <w:rPr>
          <w:sz w:val="26"/>
          <w:szCs w:val="26"/>
        </w:rPr>
        <w:t xml:space="preserve"> .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परिषदेने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अर्थ</w:t>
      </w:r>
      <w:r>
        <w:rPr>
          <w:sz w:val="26"/>
          <w:szCs w:val="26"/>
        </w:rPr>
        <w:t xml:space="preserve"> </w:t>
      </w:r>
      <w:r>
        <w:rPr>
          <w:rFonts w:ascii="Nirmala UI" w:cs="Nirmala UI" w:hAnsi="Nirmala UI"/>
          <w:sz w:val="26"/>
          <w:szCs w:val="26"/>
          <w:cs/>
          <w:lang w:bidi="hi-IN"/>
        </w:rPr>
        <w:t>पुढीलप्रमाणे</w:t>
      </w:r>
      <w:r>
        <w:rPr>
          <w:sz w:val="26"/>
          <w:szCs w:val="26"/>
        </w:rPr>
        <w:t xml:space="preserve"> </w:t>
      </w:r>
      <w:r>
        <w:rPr>
          <w:rFonts w:ascii="Nirmala UI" w:cs="Nirmala UI" w:hAnsi="Nirmala UI"/>
          <w:sz w:val="26"/>
          <w:szCs w:val="26"/>
          <w:cs/>
          <w:lang w:bidi="hi-IN"/>
        </w:rPr>
        <w:t>सांगितला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rFonts w:ascii="Nirmala UI" w:cs="Nirmala UI" w:hAnsi="Nirmala UI"/>
          <w:b/>
          <w:bCs/>
          <w:sz w:val="28"/>
          <w:szCs w:val="28"/>
          <w:cs/>
          <w:lang w:bidi="hi-IN"/>
        </w:rPr>
        <w:t>भारतीय</w:t>
      </w:r>
      <w:r>
        <w:rPr>
          <w:b/>
          <w:bCs/>
          <w:sz w:val="28"/>
          <w:szCs w:val="28"/>
        </w:rPr>
        <w:t xml:space="preserve"> </w:t>
      </w:r>
      <w:r>
        <w:rPr>
          <w:rFonts w:ascii="Nirmala UI" w:cs="Nirmala UI" w:hAnsi="Nirmala UI"/>
          <w:b/>
          <w:bCs/>
          <w:sz w:val="28"/>
          <w:szCs w:val="28"/>
          <w:cs/>
          <w:lang w:bidi="hi-IN"/>
        </w:rPr>
        <w:t>कृषी</w:t>
      </w:r>
      <w:r>
        <w:rPr>
          <w:b/>
          <w:bCs/>
          <w:sz w:val="28"/>
          <w:szCs w:val="28"/>
        </w:rPr>
        <w:t xml:space="preserve"> </w:t>
      </w:r>
      <w:r>
        <w:rPr>
          <w:rFonts w:ascii="Nirmala UI" w:cs="Nirmala UI" w:hAnsi="Nirmala UI"/>
          <w:b/>
          <w:bCs/>
          <w:sz w:val="28"/>
          <w:szCs w:val="28"/>
          <w:cs/>
          <w:lang w:bidi="hi-IN"/>
        </w:rPr>
        <w:t>संशोधन</w:t>
      </w:r>
      <w:r>
        <w:rPr>
          <w:b/>
          <w:bCs/>
          <w:sz w:val="26"/>
          <w:szCs w:val="26"/>
        </w:rPr>
        <w:t xml:space="preserve"> </w:t>
      </w:r>
      <w:r>
        <w:rPr>
          <w:b/>
          <w:bCs/>
          <w:sz w:val="26"/>
          <w:szCs w:val="26"/>
          <w:lang w:val="en-US"/>
        </w:rPr>
        <w:t>:</w:t>
      </w:r>
    </w:p>
    <w:p>
      <w:pPr>
        <w:pStyle w:val="style0"/>
        <w:spacing w:lineRule="auto" w:line="360"/>
        <w:jc w:val="both"/>
        <w:rPr>
          <w:rFonts w:ascii="Nirmala UI" w:cs="Nirmala UI" w:hAnsi="Nirmala UI"/>
          <w:b/>
          <w:bCs/>
          <w:sz w:val="26"/>
          <w:szCs w:val="26"/>
          <w:cs/>
          <w:lang w:bidi="hi-IN"/>
        </w:rPr>
      </w:pPr>
      <w:r>
        <w:rPr>
          <w:sz w:val="26"/>
          <w:szCs w:val="26"/>
          <w:lang w:val="en-US"/>
        </w:rPr>
        <w:t xml:space="preserve">                                      </w:t>
      </w:r>
      <w:r>
        <w:rPr>
          <w:sz w:val="26"/>
          <w:szCs w:val="26"/>
        </w:rPr>
        <w:t>"</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वैविध्यपूर्ण</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ज्यामध्ये</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पशुधन</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व्यवस्थापन</w:t>
      </w:r>
      <w:r>
        <w:rPr>
          <w:sz w:val="26"/>
          <w:szCs w:val="26"/>
        </w:rPr>
        <w:t xml:space="preserve"> </w:t>
      </w:r>
      <w:r>
        <w:rPr>
          <w:rFonts w:ascii="Nirmala UI" w:cs="Nirmala UI" w:hAnsi="Nirmala UI"/>
          <w:sz w:val="26"/>
          <w:szCs w:val="26"/>
          <w:cs/>
          <w:lang w:bidi="hi-IN"/>
        </w:rPr>
        <w:t>शेतीवरील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स्थानिकरित्या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स्त्रोतांमधून</w:t>
      </w:r>
      <w:r>
        <w:rPr>
          <w:sz w:val="26"/>
          <w:szCs w:val="26"/>
        </w:rPr>
        <w:t xml:space="preserve"> </w:t>
      </w:r>
      <w:r>
        <w:rPr>
          <w:rFonts w:ascii="Nirmala UI" w:cs="Nirmala UI" w:hAnsi="Nirmala UI"/>
          <w:sz w:val="26"/>
          <w:szCs w:val="26"/>
          <w:cs/>
          <w:lang w:bidi="hi-IN"/>
        </w:rPr>
        <w:t>एकात्मिक</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w:t>
      </w:r>
    </w:p>
    <w:p>
      <w:pPr>
        <w:pStyle w:val="style0"/>
        <w:spacing w:lineRule="auto" w:line="360"/>
        <w:jc w:val="both"/>
        <w:rPr>
          <w:sz w:val="28"/>
          <w:szCs w:val="28"/>
        </w:rPr>
      </w:pPr>
      <w:r>
        <w:rPr>
          <w:rFonts w:ascii="Nirmala UI" w:cs="Nirmala UI" w:hAnsi="Nirmala UI"/>
          <w:b/>
          <w:bCs/>
          <w:sz w:val="28"/>
          <w:szCs w:val="28"/>
          <w:cs/>
          <w:lang w:bidi="hi-IN"/>
        </w:rPr>
        <w:t>आय</w:t>
      </w:r>
      <w:r>
        <w:rPr>
          <w:b/>
          <w:bCs/>
          <w:sz w:val="28"/>
          <w:szCs w:val="28"/>
        </w:rPr>
        <w:t xml:space="preserve"> </w:t>
      </w:r>
      <w:r>
        <w:rPr>
          <w:rFonts w:ascii="Nirmala UI" w:cs="Nirmala UI" w:hAnsi="Nirmala UI"/>
          <w:b/>
          <w:bCs/>
          <w:sz w:val="28"/>
          <w:szCs w:val="28"/>
          <w:cs/>
          <w:lang w:bidi="hi-IN"/>
        </w:rPr>
        <w:t>फार्मच्या</w:t>
      </w:r>
      <w:r>
        <w:rPr>
          <w:b/>
          <w:bCs/>
          <w:sz w:val="28"/>
          <w:szCs w:val="28"/>
        </w:rPr>
        <w:t xml:space="preserve"> </w:t>
      </w:r>
      <w:r>
        <w:rPr>
          <w:rFonts w:ascii="Nirmala UI" w:cs="Nirmala UI" w:hAnsi="Nirmala UI"/>
          <w:b/>
          <w:bCs/>
          <w:sz w:val="28"/>
          <w:szCs w:val="28"/>
          <w:cs/>
          <w:lang w:bidi="hi-IN"/>
        </w:rPr>
        <w:t>मते</w:t>
      </w:r>
      <w:r>
        <w:rPr>
          <w:b/>
          <w:bCs/>
          <w:sz w:val="28"/>
          <w:szCs w:val="28"/>
        </w:rPr>
        <w:t>:-</w:t>
      </w:r>
    </w:p>
    <w:p>
      <w:pPr>
        <w:pStyle w:val="style0"/>
        <w:spacing w:lineRule="auto" w:line="360"/>
        <w:jc w:val="both"/>
        <w:rPr>
          <w:sz w:val="26"/>
          <w:szCs w:val="26"/>
        </w:rPr>
      </w:pPr>
      <w:r>
        <w:rPr>
          <w:b/>
          <w:bCs/>
          <w:sz w:val="26"/>
          <w:szCs w:val="26"/>
          <w:lang w:val="en-US"/>
        </w:rPr>
        <w:t xml:space="preserve">                                 </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वैविध्यपूर्ण</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ज्यामध्ये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नियोजन</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प्रकारच्या</w:t>
      </w:r>
      <w:r>
        <w:rPr>
          <w:sz w:val="26"/>
          <w:szCs w:val="26"/>
        </w:rPr>
        <w:t xml:space="preserve"> </w:t>
      </w:r>
      <w:r>
        <w:rPr>
          <w:rFonts w:ascii="Nirmala UI" w:cs="Nirmala UI" w:hAnsi="Nirmala UI"/>
          <w:sz w:val="26"/>
          <w:szCs w:val="26"/>
          <w:cs/>
          <w:lang w:bidi="hi-IN"/>
        </w:rPr>
        <w:t>रसायनांचा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टाळून</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एकात्मिक</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ज्यात</w:t>
      </w:r>
      <w:r>
        <w:rPr>
          <w:sz w:val="26"/>
          <w:szCs w:val="26"/>
        </w:rPr>
        <w:t xml:space="preserve"> </w:t>
      </w:r>
      <w:r>
        <w:rPr>
          <w:rFonts w:ascii="Nirmala UI" w:cs="Nirmala UI" w:hAnsi="Nirmala UI"/>
          <w:sz w:val="26"/>
          <w:szCs w:val="26"/>
          <w:cs/>
          <w:lang w:bidi="hi-IN"/>
        </w:rPr>
        <w:t>पशुधन</w:t>
      </w:r>
      <w:r>
        <w:rPr>
          <w:sz w:val="26"/>
          <w:szCs w:val="26"/>
        </w:rPr>
        <w:t xml:space="preserve"> </w:t>
      </w:r>
      <w:r>
        <w:rPr>
          <w:rFonts w:ascii="Nirmala UI" w:cs="Nirmala UI" w:hAnsi="Nirmala UI"/>
          <w:sz w:val="26"/>
          <w:szCs w:val="26"/>
          <w:cs/>
          <w:lang w:bidi="hi-IN"/>
        </w:rPr>
        <w:t>व्यवस्थापन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शेतीवरील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स्थानिकरित्या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होणाऱ्या</w:t>
      </w:r>
      <w:r>
        <w:rPr>
          <w:sz w:val="26"/>
          <w:szCs w:val="26"/>
        </w:rPr>
        <w:t xml:space="preserve"> </w:t>
      </w:r>
      <w:r>
        <w:rPr>
          <w:rFonts w:ascii="Nirmala UI" w:cs="Nirmala UI" w:hAnsi="Nirmala UI"/>
          <w:sz w:val="26"/>
          <w:szCs w:val="26"/>
          <w:cs/>
          <w:lang w:bidi="hi-IN"/>
        </w:rPr>
        <w:t>स्त्रोतांचा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w:t>
      </w:r>
    </w:p>
    <w:p>
      <w:pPr>
        <w:pStyle w:val="style0"/>
        <w:spacing w:lineRule="auto" w:line="360"/>
        <w:jc w:val="both"/>
        <w:rPr>
          <w:b/>
          <w:bCs/>
          <w:sz w:val="26"/>
          <w:szCs w:val="26"/>
        </w:rPr>
      </w:pPr>
      <w:r>
        <w:rPr>
          <w:sz w:val="26"/>
          <w:szCs w:val="26"/>
        </w:rPr>
        <w:t xml:space="preserve">      </w:t>
      </w:r>
      <w:r>
        <w:rPr>
          <w:sz w:val="26"/>
          <w:szCs w:val="26"/>
          <w:lang w:val="en-US"/>
        </w:rPr>
        <w:t xml:space="preserve">               </w:t>
      </w: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जेणेकरून</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शाश्वत</w:t>
      </w:r>
      <w:r>
        <w:rPr>
          <w:sz w:val="26"/>
          <w:szCs w:val="26"/>
        </w:rPr>
        <w:t xml:space="preserve"> </w:t>
      </w:r>
      <w:r>
        <w:rPr>
          <w:rFonts w:ascii="Nirmala UI" w:cs="Nirmala UI" w:hAnsi="Nirmala UI"/>
          <w:sz w:val="26"/>
          <w:szCs w:val="26"/>
          <w:cs/>
          <w:lang w:bidi="hi-IN"/>
        </w:rPr>
        <w:t>उत्पादनासाठी</w:t>
      </w:r>
      <w:r>
        <w:rPr>
          <w:sz w:val="26"/>
          <w:szCs w:val="26"/>
        </w:rPr>
        <w:t xml:space="preserve"> </w:t>
      </w:r>
      <w:r>
        <w:rPr>
          <w:rFonts w:ascii="Nirmala UI" w:cs="Nirmala UI" w:hAnsi="Nirmala UI"/>
          <w:sz w:val="26"/>
          <w:szCs w:val="26"/>
          <w:cs/>
          <w:lang w:bidi="hi-IN"/>
        </w:rPr>
        <w:t>लागणारी</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पशुधन</w:t>
      </w:r>
      <w:r>
        <w:rPr>
          <w:sz w:val="26"/>
          <w:szCs w:val="26"/>
        </w:rPr>
        <w:t xml:space="preserve"> ,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पर्यावरण</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सुधारणा</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प्रतीत</w:t>
      </w:r>
      <w:r>
        <w:rPr>
          <w:sz w:val="26"/>
          <w:szCs w:val="26"/>
        </w:rPr>
        <w:t xml:space="preserve"> </w:t>
      </w:r>
      <w:r>
        <w:rPr>
          <w:rFonts w:ascii="Nirmala UI" w:cs="Nirmala UI" w:hAnsi="Nirmala UI"/>
          <w:sz w:val="26"/>
          <w:szCs w:val="26"/>
          <w:cs/>
          <w:lang w:bidi="hi-IN"/>
        </w:rPr>
        <w:t>वाढ</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जीवसृष्टीला</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प्रणाली</w:t>
      </w:r>
      <w:r>
        <w:rPr>
          <w:sz w:val="26"/>
          <w:szCs w:val="26"/>
        </w:rPr>
        <w:t xml:space="preserve"> </w:t>
      </w:r>
      <w:r>
        <w:rPr>
          <w:rFonts w:ascii="Nirmala UI" w:cs="Nirmala UI" w:hAnsi="Nirmala UI"/>
          <w:sz w:val="26"/>
          <w:szCs w:val="26"/>
          <w:cs/>
          <w:lang w:bidi="hi-IN"/>
        </w:rPr>
        <w:t>आरोग्य</w:t>
      </w:r>
      <w:r>
        <w:rPr>
          <w:rFonts w:hint="eastAsia"/>
          <w:sz w:val="26"/>
          <w:szCs w:val="26"/>
        </w:rPr>
        <w:t> </w:t>
      </w:r>
      <w:r>
        <w:rPr>
          <w:rFonts w:ascii="Nirmala UI" w:cs="Nirmala UI" w:hAnsi="Nirmala UI"/>
          <w:sz w:val="26"/>
          <w:szCs w:val="26"/>
          <w:cs/>
          <w:lang w:bidi="hi-IN"/>
        </w:rPr>
        <w:t>पोषणवर्धक</w:t>
      </w:r>
      <w:r>
        <w:rPr>
          <w:rFonts w:hint="eastAsia"/>
          <w:sz w:val="26"/>
          <w:szCs w:val="26"/>
        </w:rPr>
        <w:t> </w:t>
      </w:r>
      <w:r>
        <w:rPr>
          <w:rFonts w:ascii="Nirmala UI" w:cs="Nirmala UI" w:hAnsi="Nirmala UI"/>
          <w:sz w:val="26"/>
          <w:szCs w:val="26"/>
          <w:cs/>
          <w:lang w:bidi="hi-IN"/>
        </w:rPr>
        <w:t>होते</w:t>
      </w:r>
      <w:r>
        <w:rPr>
          <w:sz w:val="26"/>
          <w:szCs w:val="26"/>
        </w:rPr>
        <w:t>.</w:t>
      </w:r>
    </w:p>
    <w:p>
      <w:pPr>
        <w:pStyle w:val="style179"/>
        <w:numPr>
          <w:ilvl w:val="0"/>
          <w:numId w:val="14"/>
        </w:numPr>
        <w:spacing w:lineRule="auto" w:line="360"/>
        <w:jc w:val="both"/>
        <w:rPr>
          <w:b/>
          <w:bCs/>
          <w:sz w:val="28"/>
          <w:szCs w:val="28"/>
        </w:rPr>
      </w:pPr>
      <w:r>
        <w:rPr>
          <w:b/>
          <w:bCs/>
          <w:sz w:val="28"/>
          <w:szCs w:val="28"/>
          <w:u w:val="single"/>
        </w:rPr>
        <w:t xml:space="preserve"> </w:t>
      </w:r>
      <w:r>
        <w:rPr>
          <w:rFonts w:cs="Mangal"/>
          <w:b/>
          <w:bCs/>
          <w:sz w:val="28"/>
          <w:szCs w:val="28"/>
          <w:u w:val="single"/>
          <w:cs/>
          <w:lang w:val="en-US"/>
        </w:rPr>
        <w:t>सेंद्रिय</w:t>
      </w:r>
      <w:r>
        <w:rPr>
          <w:rFonts w:cs="Mangal"/>
          <w:b/>
          <w:bCs/>
          <w:sz w:val="28"/>
          <w:szCs w:val="28"/>
          <w:u w:val="single"/>
          <w:lang w:val="en-US"/>
        </w:rPr>
        <w:t xml:space="preserve"> </w:t>
      </w:r>
      <w:r>
        <w:rPr>
          <w:rFonts w:cs="Mangal"/>
          <w:b/>
          <w:bCs/>
          <w:sz w:val="28"/>
          <w:szCs w:val="28"/>
          <w:u w:val="single"/>
          <w:cs/>
          <w:lang w:val="en-US"/>
        </w:rPr>
        <w:t>शेतीची</w:t>
      </w:r>
      <w:r>
        <w:rPr>
          <w:rFonts w:cs="Mangal"/>
          <w:b/>
          <w:bCs/>
          <w:sz w:val="28"/>
          <w:szCs w:val="28"/>
          <w:u w:val="single"/>
          <w:lang w:val="en-US"/>
        </w:rPr>
        <w:t xml:space="preserve"> </w:t>
      </w:r>
      <w:r>
        <w:rPr>
          <w:rFonts w:cs="Mangal"/>
          <w:b/>
          <w:bCs/>
          <w:sz w:val="28"/>
          <w:szCs w:val="28"/>
          <w:u w:val="single"/>
          <w:cs/>
          <w:lang w:val="en-US"/>
        </w:rPr>
        <w:t>व्याप्ती</w:t>
      </w:r>
      <w:r>
        <w:rPr>
          <w:rFonts w:cs="Mangal"/>
          <w:b/>
          <w:bCs/>
          <w:sz w:val="28"/>
          <w:szCs w:val="28"/>
          <w:u w:val="single"/>
          <w:lang w:val="en-US"/>
        </w:rPr>
        <w:t xml:space="preserve"> </w:t>
      </w:r>
      <w:r>
        <w:rPr>
          <w:rFonts w:cs="Mangal"/>
          <w:b/>
          <w:bCs/>
          <w:sz w:val="28"/>
          <w:szCs w:val="28"/>
          <w:lang w:val="en-US"/>
        </w:rPr>
        <w:t>:</w:t>
      </w:r>
    </w:p>
    <w:p>
      <w:pPr>
        <w:pStyle w:val="style0"/>
        <w:spacing w:lineRule="auto" w:line="360"/>
        <w:jc w:val="both"/>
        <w:rPr>
          <w:b/>
          <w:bCs/>
          <w:sz w:val="26"/>
          <w:szCs w:val="26"/>
        </w:rPr>
      </w:pPr>
      <w:r>
        <w:rPr>
          <w:rFonts w:cs="Mangal"/>
          <w:b/>
          <w:bCs/>
          <w:sz w:val="28"/>
          <w:szCs w:val="28"/>
          <w:cs/>
          <w:lang w:val="en-US"/>
        </w:rPr>
        <w:t>१</w:t>
      </w:r>
      <w:r>
        <w:rPr>
          <w:rFonts w:cs="Mangal"/>
          <w:b/>
          <w:bCs/>
          <w:sz w:val="28"/>
          <w:szCs w:val="28"/>
          <w:lang w:val="en-US"/>
        </w:rPr>
        <w:t>.</w:t>
      </w:r>
      <w:r>
        <w:rPr>
          <w:rFonts w:cs="Mangal"/>
          <w:b/>
          <w:bCs/>
          <w:sz w:val="28"/>
          <w:szCs w:val="28"/>
          <w:cs/>
          <w:lang w:val="en-US"/>
        </w:rPr>
        <w:t>४</w:t>
      </w:r>
      <w:r>
        <w:rPr>
          <w:rFonts w:cs="Mangal"/>
          <w:b/>
          <w:bCs/>
          <w:sz w:val="28"/>
          <w:szCs w:val="28"/>
          <w:lang w:val="en-US"/>
        </w:rPr>
        <w:t xml:space="preserve">) </w:t>
      </w:r>
      <w:r>
        <w:rPr>
          <w:rFonts w:cs="Mangal"/>
          <w:b/>
          <w:bCs/>
          <w:sz w:val="28"/>
          <w:szCs w:val="28"/>
          <w:u w:val="single"/>
          <w:cs/>
          <w:lang w:val="en-US"/>
        </w:rPr>
        <w:t>सेंद्रिय</w:t>
      </w:r>
      <w:r>
        <w:rPr>
          <w:rFonts w:cs="Mangal"/>
          <w:b/>
          <w:bCs/>
          <w:sz w:val="28"/>
          <w:szCs w:val="28"/>
          <w:u w:val="single"/>
          <w:lang w:val="en-US"/>
        </w:rPr>
        <w:t xml:space="preserve"> </w:t>
      </w:r>
      <w:r>
        <w:rPr>
          <w:rFonts w:cs="Mangal"/>
          <w:b/>
          <w:bCs/>
          <w:sz w:val="28"/>
          <w:szCs w:val="28"/>
          <w:u w:val="single"/>
          <w:cs/>
          <w:lang w:val="en-US"/>
        </w:rPr>
        <w:t>शेतीचे</w:t>
      </w:r>
      <w:r>
        <w:rPr>
          <w:rFonts w:cs="Mangal"/>
          <w:b/>
          <w:bCs/>
          <w:sz w:val="28"/>
          <w:szCs w:val="28"/>
          <w:u w:val="single"/>
          <w:lang w:val="en-US"/>
        </w:rPr>
        <w:t xml:space="preserve"> </w:t>
      </w:r>
      <w:r>
        <w:rPr>
          <w:rFonts w:cs="Mangal"/>
          <w:b/>
          <w:bCs/>
          <w:sz w:val="28"/>
          <w:szCs w:val="28"/>
          <w:u w:val="single"/>
          <w:cs/>
          <w:lang w:val="en-US"/>
        </w:rPr>
        <w:t>जागतिक</w:t>
      </w:r>
      <w:r>
        <w:rPr>
          <w:rFonts w:cs="Mangal"/>
          <w:b/>
          <w:bCs/>
          <w:sz w:val="28"/>
          <w:szCs w:val="28"/>
          <w:u w:val="single"/>
          <w:lang w:val="en-US"/>
        </w:rPr>
        <w:t xml:space="preserve"> </w:t>
      </w:r>
      <w:r>
        <w:rPr>
          <w:rFonts w:cs="Mangal"/>
          <w:b/>
          <w:bCs/>
          <w:sz w:val="28"/>
          <w:szCs w:val="28"/>
          <w:u w:val="single"/>
          <w:cs/>
          <w:lang w:val="en-US"/>
        </w:rPr>
        <w:t>स्थान</w:t>
      </w:r>
      <w:r>
        <w:rPr>
          <w:rFonts w:cs="Mangal"/>
          <w:b/>
          <w:bCs/>
          <w:sz w:val="28"/>
          <w:szCs w:val="28"/>
          <w:u w:val="single"/>
          <w:lang w:val="en-US"/>
        </w:rPr>
        <w:t xml:space="preserve"> </w:t>
      </w:r>
    </w:p>
    <w:p>
      <w:pPr>
        <w:pStyle w:val="style0"/>
        <w:spacing w:lineRule="auto" w:line="360"/>
        <w:jc w:val="both"/>
        <w:rPr>
          <w:b/>
          <w:bCs/>
          <w:sz w:val="26"/>
          <w:szCs w:val="26"/>
        </w:rPr>
      </w:pPr>
      <w:r>
        <w:rPr>
          <w:rFonts w:cs="Mangal"/>
          <w:b/>
          <w:bCs/>
          <w:sz w:val="26"/>
          <w:szCs w:val="26"/>
          <w:lang w:val="en-US"/>
        </w:rPr>
        <w:t xml:space="preserve">                               </w:t>
      </w:r>
      <w:r>
        <w:rPr>
          <w:rFonts w:cs="Mangal"/>
          <w:b/>
          <w:bCs/>
          <w:sz w:val="28"/>
          <w:szCs w:val="28"/>
          <w:lang w:val="en-US"/>
        </w:rPr>
        <w:t xml:space="preserve">  </w:t>
      </w:r>
      <w:r>
        <w:rPr>
          <w:rFonts w:cs="Mangal"/>
          <w:b/>
          <w:bCs/>
          <w:sz w:val="28"/>
          <w:szCs w:val="28"/>
          <w:u w:val="none"/>
          <w:lang w:val="en-US"/>
        </w:rPr>
        <w:t xml:space="preserve">  </w:t>
      </w:r>
      <w:r>
        <w:rPr>
          <w:rFonts w:cs="Mangal"/>
          <w:b/>
          <w:bCs/>
          <w:sz w:val="28"/>
          <w:szCs w:val="28"/>
          <w:u w:val="single"/>
          <w:lang w:val="en-US"/>
        </w:rPr>
        <w:t>स</w:t>
      </w:r>
      <w:r>
        <w:rPr>
          <w:rFonts w:cs="Mangal"/>
          <w:b/>
          <w:bCs/>
          <w:sz w:val="28"/>
          <w:szCs w:val="28"/>
          <w:u w:val="single"/>
          <w:cs/>
          <w:lang w:val="en-US"/>
        </w:rPr>
        <w:t>र्वाधिक</w:t>
      </w:r>
      <w:r>
        <w:rPr>
          <w:rFonts w:cs="Mangal"/>
          <w:b/>
          <w:bCs/>
          <w:sz w:val="28"/>
          <w:szCs w:val="28"/>
          <w:u w:val="single"/>
          <w:lang w:val="en-US"/>
        </w:rPr>
        <w:t xml:space="preserve"> </w:t>
      </w:r>
      <w:r>
        <w:rPr>
          <w:rFonts w:cs="Mangal"/>
          <w:b/>
          <w:bCs/>
          <w:sz w:val="28"/>
          <w:szCs w:val="28"/>
          <w:u w:val="single"/>
          <w:cs/>
          <w:lang w:val="en-US"/>
        </w:rPr>
        <w:t>सेंद्रिय</w:t>
      </w:r>
      <w:r>
        <w:rPr>
          <w:rFonts w:cs="Mangal"/>
          <w:b/>
          <w:bCs/>
          <w:sz w:val="28"/>
          <w:szCs w:val="28"/>
          <w:u w:val="single"/>
          <w:lang w:val="en-US"/>
        </w:rPr>
        <w:t xml:space="preserve"> </w:t>
      </w:r>
      <w:r>
        <w:rPr>
          <w:rFonts w:cs="Mangal"/>
          <w:b/>
          <w:bCs/>
          <w:sz w:val="28"/>
          <w:szCs w:val="28"/>
          <w:u w:val="single"/>
          <w:cs/>
          <w:lang w:val="en-US"/>
        </w:rPr>
        <w:t>शेती</w:t>
      </w:r>
      <w:r>
        <w:rPr>
          <w:rFonts w:cs="Mangal"/>
          <w:b/>
          <w:bCs/>
          <w:sz w:val="28"/>
          <w:szCs w:val="28"/>
          <w:u w:val="single"/>
          <w:lang w:val="en-US"/>
        </w:rPr>
        <w:t xml:space="preserve"> </w:t>
      </w:r>
      <w:r>
        <w:rPr>
          <w:rFonts w:cs="Mangal"/>
          <w:b/>
          <w:bCs/>
          <w:sz w:val="28"/>
          <w:szCs w:val="28"/>
          <w:u w:val="single"/>
          <w:cs/>
          <w:lang w:val="en-US"/>
        </w:rPr>
        <w:t>असलेले</w:t>
      </w:r>
      <w:r>
        <w:rPr>
          <w:rFonts w:cs="Mangal"/>
          <w:b/>
          <w:bCs/>
          <w:sz w:val="28"/>
          <w:szCs w:val="28"/>
          <w:u w:val="single"/>
          <w:lang w:val="en-US"/>
        </w:rPr>
        <w:t xml:space="preserve"> </w:t>
      </w:r>
      <w:r>
        <w:rPr>
          <w:rFonts w:cs="Mangal"/>
          <w:b/>
          <w:bCs/>
          <w:sz w:val="28"/>
          <w:szCs w:val="28"/>
          <w:u w:val="single"/>
          <w:cs/>
          <w:lang w:val="en-US"/>
        </w:rPr>
        <w:t>पहिले</w:t>
      </w:r>
      <w:r>
        <w:rPr>
          <w:rFonts w:cs="Mangal"/>
          <w:b/>
          <w:bCs/>
          <w:sz w:val="28"/>
          <w:szCs w:val="28"/>
          <w:u w:val="single"/>
          <w:lang w:val="en-US"/>
        </w:rPr>
        <w:t xml:space="preserve"> </w:t>
      </w:r>
      <w:r>
        <w:rPr>
          <w:rFonts w:cs="Mangal"/>
          <w:b/>
          <w:bCs/>
          <w:sz w:val="28"/>
          <w:szCs w:val="28"/>
          <w:u w:val="single"/>
          <w:cs/>
          <w:lang w:val="en-US"/>
        </w:rPr>
        <w:t>दहा</w:t>
      </w:r>
      <w:r>
        <w:rPr>
          <w:rFonts w:cs="Mangal"/>
          <w:b/>
          <w:bCs/>
          <w:sz w:val="28"/>
          <w:szCs w:val="28"/>
          <w:u w:val="single"/>
          <w:lang w:val="en-US"/>
        </w:rPr>
        <w:t xml:space="preserve"> </w:t>
      </w:r>
      <w:r>
        <w:rPr>
          <w:rFonts w:cs="Mangal"/>
          <w:b/>
          <w:bCs/>
          <w:sz w:val="28"/>
          <w:szCs w:val="28"/>
          <w:u w:val="single"/>
          <w:cs/>
          <w:lang w:val="en-US"/>
        </w:rPr>
        <w:t>देश</w:t>
      </w:r>
      <w:r>
        <w:rPr>
          <w:rFonts w:cs="Mangal"/>
          <w:b/>
          <w:bCs/>
          <w:sz w:val="28"/>
          <w:szCs w:val="28"/>
          <w:u w:val="single"/>
          <w:lang w:val="en-US"/>
        </w:rPr>
        <w:t xml:space="preserve"> </w:t>
      </w:r>
      <w:r>
        <w:rPr>
          <w:rFonts w:cs="Mangal"/>
          <w:b/>
          <w:bCs/>
          <w:sz w:val="28"/>
          <w:szCs w:val="28"/>
          <w:u w:val="single"/>
          <w:cs/>
          <w:lang w:val="en-US"/>
        </w:rPr>
        <w:t>२०२०</w:t>
      </w:r>
    </w:p>
    <w:p>
      <w:pPr>
        <w:pStyle w:val="style0"/>
        <w:spacing w:lineRule="auto" w:line="360"/>
        <w:jc w:val="both"/>
        <w:rPr>
          <w:b w:val="false"/>
          <w:bCs w:val="false"/>
          <w:sz w:val="26"/>
          <w:szCs w:val="26"/>
        </w:rPr>
      </w:pPr>
      <w:r>
        <w:rPr>
          <w:rFonts w:cs="Mangal"/>
          <w:b/>
          <w:bCs/>
          <w:sz w:val="26"/>
          <w:szCs w:val="26"/>
          <w:lang w:val="en-US"/>
        </w:rPr>
        <w:t xml:space="preserve">                                            </w:t>
      </w:r>
      <w:r>
        <w:rPr>
          <w:rFonts w:cs="Mangal"/>
          <w:b/>
          <w:bCs/>
          <w:i/>
          <w:iCs/>
          <w:sz w:val="26"/>
          <w:szCs w:val="26"/>
          <w:lang w:val="en-US"/>
        </w:rPr>
        <w:t xml:space="preserve"> </w:t>
      </w:r>
      <w:r>
        <w:rPr>
          <w:rFonts w:cs="Mangal"/>
          <w:b w:val="false"/>
          <w:bCs w:val="false"/>
          <w:i/>
          <w:iCs/>
          <w:sz w:val="26"/>
          <w:szCs w:val="26"/>
          <w:lang w:val="en-US"/>
        </w:rPr>
        <w:t xml:space="preserve">       Source : FIBL survey 2022</w:t>
      </w:r>
    </w:p>
    <w:tbl>
      <w:tblPr>
        <w:tblStyle w:val="style154"/>
        <w:tblW w:w="57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885"/>
        <w:gridCol w:w="2616"/>
        <w:gridCol w:w="2220"/>
      </w:tblGrid>
      <w:tr>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rFonts w:cs="Mangal"/>
                <w:b/>
                <w:bCs/>
                <w:sz w:val="26"/>
                <w:szCs w:val="26"/>
                <w:cs/>
                <w:lang w:val="en-US"/>
              </w:rPr>
              <w:t>अ</w:t>
            </w:r>
            <w:r>
              <w:rPr>
                <w:rFonts w:cs="Mangal"/>
                <w:b/>
                <w:bCs/>
                <w:sz w:val="26"/>
                <w:szCs w:val="26"/>
                <w:lang w:val="en-US"/>
              </w:rPr>
              <w:t xml:space="preserve">. </w:t>
            </w:r>
            <w:r>
              <w:rPr>
                <w:rFonts w:cs="Mangal"/>
                <w:b/>
                <w:bCs/>
                <w:sz w:val="26"/>
                <w:szCs w:val="26"/>
                <w:cs/>
                <w:lang w:val="en-US"/>
              </w:rPr>
              <w:t>क्र</w:t>
            </w:r>
            <w:r>
              <w:rPr>
                <w:rFonts w:cs="Mangal"/>
                <w:b/>
                <w:bCs/>
                <w:sz w:val="26"/>
                <w:szCs w:val="26"/>
                <w:lang w:val="en-US"/>
              </w:rPr>
              <w:t xml:space="preserve">. </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b/>
                <w:bCs/>
                <w:sz w:val="26"/>
                <w:szCs w:val="26"/>
              </w:rPr>
            </w:pPr>
            <w:r>
              <w:rPr>
                <w:rFonts w:cs="Mangal"/>
                <w:b/>
                <w:bCs/>
                <w:sz w:val="26"/>
                <w:szCs w:val="26"/>
                <w:cs/>
                <w:lang w:val="en-US"/>
              </w:rPr>
              <w:t>देश</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मिलीयन</w:t>
            </w:r>
            <w:r>
              <w:rPr>
                <w:rFonts w:cs="Mangal"/>
                <w:b/>
                <w:bCs/>
                <w:sz w:val="26"/>
                <w:szCs w:val="26"/>
                <w:lang w:val="en-US"/>
              </w:rPr>
              <w:t xml:space="preserve"> </w:t>
            </w:r>
            <w:r>
              <w:rPr>
                <w:rFonts w:cs="Mangal"/>
                <w:b/>
                <w:bCs/>
                <w:sz w:val="26"/>
                <w:szCs w:val="26"/>
                <w:cs/>
                <w:lang w:val="en-US"/>
              </w:rPr>
              <w:t>हेक्टर</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१</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ऑस्ट्रेलिया</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b/>
                <w:bCs/>
                <w:sz w:val="26"/>
                <w:szCs w:val="26"/>
              </w:rPr>
            </w:pPr>
            <w:r>
              <w:rPr>
                <w:rFonts w:cs="Mangal"/>
                <w:b/>
                <w:bCs/>
                <w:sz w:val="26"/>
                <w:szCs w:val="26"/>
                <w:cs/>
                <w:lang w:val="en-US"/>
              </w:rPr>
              <w:t>३५</w:t>
            </w:r>
            <w:r>
              <w:rPr>
                <w:rFonts w:cs="Mangal"/>
                <w:b/>
                <w:bCs/>
                <w:sz w:val="26"/>
                <w:szCs w:val="26"/>
                <w:lang w:val="en-US"/>
              </w:rPr>
              <w:t>.</w:t>
            </w:r>
            <w:r>
              <w:rPr>
                <w:rFonts w:cs="Mangal"/>
                <w:b/>
                <w:bCs/>
                <w:sz w:val="26"/>
                <w:szCs w:val="26"/>
                <w:cs/>
                <w:lang w:val="en-US"/>
              </w:rPr>
              <w:t>६९</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२</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अर्जेंटिना</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४</w:t>
            </w:r>
            <w:r>
              <w:rPr>
                <w:rFonts w:cs="Mangal"/>
                <w:b/>
                <w:bCs/>
                <w:sz w:val="26"/>
                <w:szCs w:val="26"/>
                <w:lang w:val="en-US"/>
              </w:rPr>
              <w:t>.</w:t>
            </w:r>
            <w:r>
              <w:rPr>
                <w:rFonts w:cs="Mangal"/>
                <w:b/>
                <w:bCs/>
                <w:sz w:val="26"/>
                <w:szCs w:val="26"/>
                <w:cs/>
                <w:lang w:val="en-US"/>
              </w:rPr>
              <w:t>४५</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३</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उरुग्वे</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b/>
                <w:bCs/>
                <w:sz w:val="26"/>
                <w:szCs w:val="26"/>
              </w:rPr>
            </w:pPr>
            <w:r>
              <w:rPr>
                <w:rFonts w:cs="Mangal"/>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७४</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४</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भारत</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६६</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५</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फ्रान्स</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५५</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६</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स्पेन </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४४</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७</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 xml:space="preserve">चीन </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४४</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८</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rFonts w:cs="Mangal"/>
                <w:b/>
                <w:bCs/>
                <w:sz w:val="26"/>
                <w:szCs w:val="26"/>
                <w:lang w:val="en-US"/>
              </w:rPr>
              <w:t xml:space="preserve">    </w:t>
            </w:r>
            <w:r>
              <w:rPr>
                <w:rFonts w:cs="Mangal"/>
                <w:b/>
                <w:bCs/>
                <w:sz w:val="26"/>
                <w:szCs w:val="26"/>
                <w:cs/>
                <w:lang w:val="en-US"/>
              </w:rPr>
              <w:t>अमेरिका</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b/>
                <w:bCs/>
                <w:sz w:val="26"/>
                <w:szCs w:val="26"/>
              </w:rPr>
            </w:pPr>
            <w:r>
              <w:rPr>
                <w:rFonts w:cs="Mangal"/>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३३</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९</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इटली</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b/>
                <w:bCs/>
                <w:sz w:val="26"/>
                <w:szCs w:val="26"/>
              </w:rPr>
            </w:pPr>
            <w:r>
              <w:rPr>
                <w:rFonts w:cs="Mangal"/>
                <w:b/>
                <w:bCs/>
                <w:sz w:val="26"/>
                <w:szCs w:val="26"/>
                <w:lang w:val="en-US"/>
              </w:rPr>
              <w:t xml:space="preserve"> </w:t>
            </w:r>
            <w:r>
              <w:rPr>
                <w:rFonts w:cs="Mangal"/>
                <w:b/>
                <w:bCs/>
                <w:sz w:val="26"/>
                <w:szCs w:val="26"/>
                <w:cs/>
                <w:lang w:val="en-US"/>
              </w:rPr>
              <w:t>२</w:t>
            </w:r>
            <w:r>
              <w:rPr>
                <w:rFonts w:cs="Mangal"/>
                <w:b/>
                <w:bCs/>
                <w:sz w:val="26"/>
                <w:szCs w:val="26"/>
                <w:lang w:val="en-US"/>
              </w:rPr>
              <w:t>.</w:t>
            </w:r>
            <w:r>
              <w:rPr>
                <w:rFonts w:cs="Mangal"/>
                <w:b/>
                <w:bCs/>
                <w:sz w:val="26"/>
                <w:szCs w:val="26"/>
                <w:cs/>
                <w:lang w:val="en-US"/>
              </w:rPr>
              <w:t>१०</w:t>
            </w:r>
          </w:p>
        </w:tc>
      </w:tr>
      <w:tr>
        <w:tblPrEx/>
        <w:trPr>
          <w:jc w:val="center"/>
        </w:trPr>
        <w:tc>
          <w:tcPr>
            <w:tcW w:w="885"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१०</w:t>
            </w:r>
          </w:p>
        </w:tc>
        <w:tc>
          <w:tcPr>
            <w:tcW w:w="261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जर्मनी</w:t>
            </w:r>
          </w:p>
        </w:tc>
        <w:tc>
          <w:tcPr>
            <w:tcW w:w="2220"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b/>
                <w:bCs/>
                <w:sz w:val="26"/>
                <w:szCs w:val="26"/>
              </w:rPr>
            </w:pPr>
            <w:r>
              <w:rPr>
                <w:b/>
                <w:bCs/>
                <w:sz w:val="26"/>
                <w:szCs w:val="26"/>
                <w:lang w:val="en-US"/>
              </w:rPr>
              <w:t xml:space="preserve">         </w:t>
            </w:r>
            <w:r>
              <w:rPr>
                <w:rFonts w:cs="Mangal"/>
                <w:b/>
                <w:bCs/>
                <w:sz w:val="26"/>
                <w:szCs w:val="26"/>
                <w:cs/>
                <w:lang w:val="en-US"/>
              </w:rPr>
              <w:t>१</w:t>
            </w:r>
            <w:r>
              <w:rPr>
                <w:rFonts w:cs="Mangal"/>
                <w:b/>
                <w:bCs/>
                <w:sz w:val="26"/>
                <w:szCs w:val="26"/>
                <w:lang w:val="en-US"/>
              </w:rPr>
              <w:t>.</w:t>
            </w:r>
            <w:r>
              <w:rPr>
                <w:rFonts w:cs="Mangal"/>
                <w:b/>
                <w:bCs/>
                <w:sz w:val="26"/>
                <w:szCs w:val="26"/>
                <w:cs/>
                <w:lang w:val="en-US"/>
              </w:rPr>
              <w:t>७०</w:t>
            </w:r>
          </w:p>
        </w:tc>
      </w:tr>
    </w:tbl>
    <w:p>
      <w:pPr>
        <w:pStyle w:val="style0"/>
        <w:spacing w:lineRule="auto" w:line="360"/>
        <w:jc w:val="both"/>
        <w:rPr>
          <w:rFonts w:ascii="Nirmala UI" w:cs="Nirmala UI" w:hAnsi="Nirmala UI"/>
          <w:sz w:val="26"/>
          <w:szCs w:val="26"/>
          <w:cs/>
          <w:lang w:bidi="hi-IN"/>
        </w:rPr>
      </w:pPr>
      <w:r>
        <w:rPr>
          <w:noProof/>
          <w:sz w:val="26"/>
          <w:szCs w:val="26"/>
          <w:lang w:val="en-US" w:bidi="mr-IN"/>
        </w:rPr>
        <w:t xml:space="preserve">                  </w:t>
      </w:r>
      <w:r>
        <w:rPr>
          <w:noProof/>
          <w:sz w:val="26"/>
          <w:szCs w:val="26"/>
          <w:lang w:val="en-US" w:bidi="mr-IN"/>
        </w:rPr>
        <w:drawing>
          <wp:inline distL="0" distT="0" distB="0" distR="0">
            <wp:extent cx="4659314" cy="2065019"/>
            <wp:effectExtent l="0" t="0" r="7620" b="0"/>
            <wp:docPr id="1027" name="Picture 1" descr="C:\Users\IRT\AppData\Local\Packages\5319275A.WhatsAppDesktop_cv1g1gvanyjgm\TempState\71700023AA4624C4F2E5767545F76F8F\WhatsApp Image 2024-04-05 at 13.08.38_fe4102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cstate="print"/>
                    <a:srcRect l="0" t="0" r="0" b="0"/>
                    <a:stretch/>
                  </pic:blipFill>
                  <pic:spPr>
                    <a:xfrm rot="0">
                      <a:off x="0" y="0"/>
                      <a:ext cx="4659314" cy="2065019"/>
                    </a:xfrm>
                    <a:prstGeom prst="rect"/>
                    <a:ln>
                      <a:noFill/>
                    </a:ln>
                  </pic:spPr>
                </pic:pic>
              </a:graphicData>
            </a:graphic>
          </wp:inline>
        </w:drawing>
      </w:r>
      <w:r>
        <w:rPr>
          <w:rFonts w:ascii="Nirmala UI" w:cs="Nirmala UI" w:hAnsi="Nirmala UI"/>
          <w:b/>
          <w:bCs/>
          <w:sz w:val="26"/>
          <w:szCs w:val="26"/>
        </w:rPr>
        <w:t xml:space="preserve">     </w:t>
      </w:r>
      <w:r>
        <w:rPr>
          <w:rFonts w:cs="Nirmala UI" w:hAnsi="Nirmala UI"/>
          <w:b/>
          <w:bCs/>
          <w:sz w:val="26"/>
          <w:szCs w:val="26"/>
          <w:lang w:val="en-US"/>
        </w:rPr>
        <w:t xml:space="preserve">                                                                 </w:t>
      </w:r>
    </w:p>
    <w:p>
      <w:pPr>
        <w:pStyle w:val="style0"/>
        <w:spacing w:lineRule="auto" w:line="360"/>
        <w:jc w:val="both"/>
        <w:rPr>
          <w:rFonts w:ascii="Nirmala UI" w:cs="Nirmala UI" w:hAnsi="Nirmala UI"/>
          <w:sz w:val="26"/>
          <w:szCs w:val="26"/>
        </w:rPr>
      </w:pPr>
      <w:r>
        <w:rPr>
          <w:rFonts w:cs="Nirmala UI" w:hAnsi="Nirmala UI"/>
          <w:b/>
          <w:bCs/>
          <w:sz w:val="26"/>
          <w:szCs w:val="26"/>
          <w:lang w:val="en-US" w:bidi="hi-IN"/>
        </w:rPr>
        <w:t xml:space="preserve">                          </w:t>
      </w:r>
      <w:r>
        <w:rPr>
          <w:rFonts w:ascii="Nirmala UI" w:cs="Nirmala UI" w:hAnsi="Nirmala UI"/>
          <w:sz w:val="26"/>
          <w:szCs w:val="26"/>
          <w:cs/>
          <w:lang w:bidi="hi-IN"/>
        </w:rPr>
        <w:t>वरील</w:t>
      </w:r>
      <w:r>
        <w:rPr>
          <w:sz w:val="26"/>
          <w:szCs w:val="26"/>
        </w:rPr>
        <w:t xml:space="preserve"> </w:t>
      </w:r>
      <w:r>
        <w:rPr>
          <w:rFonts w:ascii="Nirmala UI" w:cs="Nirmala UI" w:hAnsi="Nirmala UI"/>
          <w:sz w:val="26"/>
          <w:szCs w:val="26"/>
          <w:cs/>
          <w:lang w:bidi="hi-IN"/>
        </w:rPr>
        <w:t>तक्त्त्यावरून</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निदर्शनास</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ऑस्ट्रेलिया</w:t>
      </w:r>
      <w:r>
        <w:rPr>
          <w:sz w:val="26"/>
          <w:szCs w:val="26"/>
        </w:rPr>
        <w:t xml:space="preserve"> </w:t>
      </w:r>
      <w:r>
        <w:rPr>
          <w:rFonts w:ascii="Nirmala UI" w:cs="Nirmala UI" w:hAnsi="Nirmala UI"/>
          <w:sz w:val="26"/>
          <w:szCs w:val="26"/>
          <w:cs/>
          <w:lang w:bidi="hi-IN"/>
        </w:rPr>
        <w:t>देशात</w:t>
      </w:r>
      <w:r>
        <w:rPr>
          <w:sz w:val="26"/>
          <w:szCs w:val="26"/>
        </w:rPr>
        <w:t xml:space="preserve"> </w:t>
      </w:r>
      <w:r>
        <w:rPr>
          <w:rFonts w:ascii="Nirmala UI" w:cs="Nirmala UI" w:hAnsi="Nirmala UI"/>
          <w:sz w:val="26"/>
          <w:szCs w:val="26"/>
          <w:cs/>
          <w:lang w:bidi="hi-IN"/>
        </w:rPr>
        <w:t>३५</w:t>
      </w:r>
      <w:r>
        <w:rPr>
          <w:sz w:val="26"/>
          <w:szCs w:val="26"/>
        </w:rPr>
        <w:t>.</w:t>
      </w:r>
      <w:r>
        <w:rPr>
          <w:rFonts w:ascii="Nirmala UI" w:cs="Nirmala UI" w:hAnsi="Nirmala UI"/>
          <w:sz w:val="26"/>
          <w:szCs w:val="26"/>
          <w:cs/>
          <w:lang w:bidi="hi-IN"/>
        </w:rPr>
        <w:t>६९</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अर्जेंटिना</w:t>
      </w:r>
      <w:r>
        <w:rPr>
          <w:sz w:val="26"/>
          <w:szCs w:val="26"/>
        </w:rPr>
        <w:t xml:space="preserve"> </w:t>
      </w:r>
      <w:r>
        <w:rPr>
          <w:rFonts w:ascii="Nirmala UI" w:cs="Nirmala UI" w:hAnsi="Nirmala UI"/>
          <w:sz w:val="26"/>
          <w:szCs w:val="26"/>
          <w:cs/>
          <w:lang w:bidi="hi-IN"/>
        </w:rPr>
        <w:t>४</w:t>
      </w:r>
      <w:r>
        <w:rPr>
          <w:sz w:val="26"/>
          <w:szCs w:val="26"/>
        </w:rPr>
        <w:t xml:space="preserve">. </w:t>
      </w:r>
      <w:r>
        <w:rPr>
          <w:rFonts w:ascii="Nirmala UI" w:cs="Nirmala UI" w:hAnsi="Nirmala UI"/>
          <w:sz w:val="26"/>
          <w:szCs w:val="26"/>
          <w:cs/>
          <w:lang w:bidi="hi-IN"/>
        </w:rPr>
        <w:t>४५</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 </w:t>
      </w:r>
      <w:r>
        <w:rPr>
          <w:rFonts w:ascii="Nirmala UI" w:cs="Nirmala UI" w:hAnsi="Nirmala UI"/>
          <w:sz w:val="26"/>
          <w:szCs w:val="26"/>
          <w:cs/>
          <w:lang w:bidi="hi-IN"/>
        </w:rPr>
        <w:t>ऊरुग्वे</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७४</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भारत</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६६</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 </w:t>
      </w:r>
      <w:r>
        <w:rPr>
          <w:rFonts w:ascii="Nirmala UI" w:cs="Nirmala UI" w:hAnsi="Nirmala UI"/>
          <w:sz w:val="26"/>
          <w:szCs w:val="26"/>
          <w:cs/>
          <w:lang w:bidi="hi-IN"/>
        </w:rPr>
        <w:t>फ्रान्स</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५५</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 </w:t>
      </w:r>
      <w:r>
        <w:rPr>
          <w:rFonts w:ascii="Nirmala UI" w:cs="Nirmala UI" w:hAnsi="Nirmala UI"/>
          <w:sz w:val="26"/>
          <w:szCs w:val="26"/>
          <w:cs/>
          <w:lang w:bidi="hi-IN"/>
        </w:rPr>
        <w:t>स्पेन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चीन</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४४</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अमेरिका</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३३</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 </w:t>
      </w:r>
      <w:r>
        <w:rPr>
          <w:rFonts w:ascii="Nirmala UI" w:cs="Nirmala UI" w:hAnsi="Nirmala UI"/>
          <w:sz w:val="26"/>
          <w:szCs w:val="26"/>
          <w:cs/>
          <w:lang w:bidi="hi-IN"/>
        </w:rPr>
        <w:t>इटली</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१०</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जर्मनी</w:t>
      </w:r>
      <w:r>
        <w:rPr>
          <w:sz w:val="26"/>
          <w:szCs w:val="26"/>
        </w:rPr>
        <w:t xml:space="preserve"> </w:t>
      </w:r>
      <w:r>
        <w:rPr>
          <w:rFonts w:ascii="Nirmala UI" w:cs="Nirmala UI" w:hAnsi="Nirmala UI"/>
          <w:sz w:val="26"/>
          <w:szCs w:val="26"/>
          <w:cs/>
          <w:lang w:bidi="hi-IN"/>
        </w:rPr>
        <w:t>देशात</w:t>
      </w:r>
      <w:r>
        <w:rPr>
          <w:sz w:val="26"/>
          <w:szCs w:val="26"/>
        </w:rPr>
        <w:t xml:space="preserve"> </w:t>
      </w:r>
      <w:r>
        <w:rPr>
          <w:rFonts w:ascii="Nirmala UI" w:cs="Nirmala UI" w:hAnsi="Nirmala UI"/>
          <w:sz w:val="26"/>
          <w:szCs w:val="26"/>
          <w:cs/>
          <w:lang w:bidi="hi-IN"/>
        </w:rPr>
        <w:t>१</w:t>
      </w:r>
      <w:r>
        <w:rPr>
          <w:sz w:val="26"/>
          <w:szCs w:val="26"/>
        </w:rPr>
        <w:t>.</w:t>
      </w:r>
      <w:r>
        <w:rPr>
          <w:rFonts w:ascii="Nirmala UI" w:cs="Nirmala UI" w:hAnsi="Nirmala UI"/>
          <w:sz w:val="26"/>
          <w:szCs w:val="26"/>
          <w:cs/>
          <w:lang w:bidi="hi-IN"/>
        </w:rPr>
        <w:t>७०</w:t>
      </w:r>
      <w:r>
        <w:rPr>
          <w:sz w:val="26"/>
          <w:szCs w:val="26"/>
        </w:rPr>
        <w:t xml:space="preserve"> </w:t>
      </w:r>
      <w:r>
        <w:rPr>
          <w:rFonts w:ascii="Nirmala UI" w:cs="Nirmala UI" w:hAnsi="Nirmala UI"/>
          <w:sz w:val="26"/>
          <w:szCs w:val="26"/>
          <w:cs/>
          <w:lang w:bidi="hi-IN"/>
        </w:rPr>
        <w:t>मिलियन</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वर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यावरून</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दिसून</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ऑस्ट्रेलिया</w:t>
      </w:r>
      <w:r>
        <w:rPr>
          <w:sz w:val="26"/>
          <w:szCs w:val="26"/>
        </w:rPr>
        <w:t xml:space="preserve"> </w:t>
      </w:r>
      <w:r>
        <w:rPr>
          <w:rFonts w:ascii="Nirmala UI" w:cs="Nirmala UI" w:hAnsi="Nirmala UI"/>
          <w:sz w:val="26"/>
          <w:szCs w:val="26"/>
          <w:cs/>
          <w:lang w:bidi="hi-IN"/>
        </w:rPr>
        <w:t>देशात</w:t>
      </w:r>
      <w:r>
        <w:rPr>
          <w:sz w:val="26"/>
          <w:szCs w:val="26"/>
        </w:rPr>
        <w:t xml:space="preserve"> </w:t>
      </w:r>
      <w:r>
        <w:rPr>
          <w:rFonts w:ascii="Nirmala UI" w:cs="Nirmala UI" w:hAnsi="Nirmala UI"/>
          <w:sz w:val="26"/>
          <w:szCs w:val="26"/>
          <w:cs/>
          <w:lang w:bidi="hi-IN"/>
        </w:rPr>
        <w:t>सर्वाधिक</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सर्वात</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जर्मनी</w:t>
      </w:r>
      <w:r>
        <w:rPr>
          <w:sz w:val="26"/>
          <w:szCs w:val="26"/>
        </w:rPr>
        <w:t xml:space="preserve"> </w:t>
      </w:r>
      <w:r>
        <w:rPr>
          <w:rFonts w:ascii="Nirmala UI" w:cs="Nirmala UI" w:hAnsi="Nirmala UI"/>
          <w:sz w:val="26"/>
          <w:szCs w:val="26"/>
          <w:cs/>
          <w:lang w:bidi="hi-IN"/>
        </w:rPr>
        <w:t>देशात</w:t>
      </w:r>
      <w:r>
        <w:rPr>
          <w:sz w:val="26"/>
          <w:szCs w:val="26"/>
        </w:rPr>
        <w:t xml:space="preserve">  </w:t>
      </w:r>
      <w:r>
        <w:rPr>
          <w:rFonts w:ascii="Nirmala UI" w:cs="Nirmala UI" w:hAnsi="Nirmala UI"/>
          <w:sz w:val="26"/>
          <w:szCs w:val="26"/>
          <w:cs/>
          <w:lang w:bidi="hi-IN"/>
        </w:rPr>
        <w:t>सेंद्रिय</w:t>
      </w:r>
      <w:r>
        <w:rPr>
          <w:rFonts w:hint="eastAsia"/>
          <w:sz w:val="26"/>
          <w:szCs w:val="26"/>
        </w:rPr>
        <w:t> </w:t>
      </w:r>
      <w:r>
        <w:rPr>
          <w:rFonts w:ascii="Nirmala UI" w:cs="Nirmala UI" w:hAnsi="Nirmala UI"/>
          <w:sz w:val="26"/>
          <w:szCs w:val="26"/>
          <w:cs/>
          <w:lang w:bidi="hi-IN"/>
        </w:rPr>
        <w:t>शेती</w:t>
      </w:r>
      <w:r>
        <w:rPr>
          <w:rFonts w:hint="eastAsia"/>
          <w:sz w:val="26"/>
          <w:szCs w:val="26"/>
        </w:rPr>
        <w:t> </w:t>
      </w:r>
      <w:r>
        <w:rPr>
          <w:rFonts w:ascii="Nirmala UI" w:cs="Nirmala UI" w:hAnsi="Nirmala UI"/>
          <w:sz w:val="26"/>
          <w:szCs w:val="26"/>
          <w:cs/>
          <w:lang w:bidi="hi-IN"/>
        </w:rPr>
        <w:t>केली</w:t>
      </w:r>
      <w:r>
        <w:rPr>
          <w:rFonts w:hint="eastAsia"/>
          <w:sz w:val="26"/>
          <w:szCs w:val="26"/>
        </w:rPr>
        <w:t> </w:t>
      </w:r>
      <w:r>
        <w:rPr>
          <w:rFonts w:ascii="Nirmala UI" w:cs="Nirmala UI" w:hAnsi="Nirmala UI"/>
          <w:sz w:val="26"/>
          <w:szCs w:val="26"/>
          <w:cs/>
          <w:lang w:bidi="hi-IN"/>
        </w:rPr>
        <w:t>जाते</w:t>
      </w:r>
      <w:r>
        <w:rPr>
          <w:rFonts w:ascii="Nirmala UI" w:cs="Nirmala UI" w:hAnsi="Nirmala UI"/>
          <w:sz w:val="26"/>
          <w:szCs w:val="26"/>
        </w:rPr>
        <w:t>.</w:t>
      </w:r>
    </w:p>
    <w:p>
      <w:pPr>
        <w:pStyle w:val="style0"/>
        <w:spacing w:lineRule="auto" w:line="360"/>
        <w:jc w:val="both"/>
        <w:rPr>
          <w:rFonts w:ascii="Nirmala UI" w:cs="Nirmala UI" w:hAnsi="Nirmala UI"/>
          <w:b/>
          <w:bCs/>
          <w:sz w:val="28"/>
          <w:szCs w:val="28"/>
        </w:rPr>
      </w:pPr>
      <w:r>
        <w:rPr>
          <w:rFonts w:ascii="Nirmala UI" w:cs="Mangal" w:hAnsi="Nirmala UI" w:hint="default"/>
          <w:b/>
          <w:bCs/>
          <w:sz w:val="28"/>
          <w:szCs w:val="28"/>
          <w:cs/>
          <w:lang w:val="en-US" w:bidi="hi-IN"/>
        </w:rPr>
        <w:t>१</w:t>
      </w:r>
      <w:r>
        <w:rPr>
          <w:rFonts w:cs="Mangal" w:hAnsi="Nirmala UI" w:hint="default"/>
          <w:b/>
          <w:bCs/>
          <w:sz w:val="28"/>
          <w:szCs w:val="28"/>
          <w:lang w:val="en-US" w:bidi="hi-IN"/>
        </w:rPr>
        <w:t>.</w:t>
      </w:r>
      <w:r>
        <w:rPr>
          <w:rFonts w:cs="Mangal" w:hAnsi="Nirmala UI" w:hint="default"/>
          <w:b/>
          <w:bCs/>
          <w:sz w:val="28"/>
          <w:szCs w:val="28"/>
          <w:cs/>
          <w:lang w:val="en-US" w:bidi="hi-IN"/>
        </w:rPr>
        <w:t>५</w:t>
      </w:r>
      <w:r>
        <w:rPr>
          <w:rFonts w:cs="Mangal" w:hAnsi="Nirmala UI" w:hint="default"/>
          <w:b/>
          <w:bCs/>
          <w:sz w:val="28"/>
          <w:szCs w:val="28"/>
          <w:lang w:val="en-US" w:bidi="hi-IN"/>
        </w:rPr>
        <w:t xml:space="preserve">) </w:t>
      </w:r>
      <w:r>
        <w:rPr>
          <w:rFonts w:ascii="Nirmala UI" w:cs="Nirmala UI" w:hAnsi="Nirmala UI" w:hint="cs"/>
          <w:b/>
          <w:bCs/>
          <w:sz w:val="28"/>
          <w:szCs w:val="28"/>
          <w:u w:val="single"/>
          <w:cs/>
          <w:lang w:bidi="hi-IN"/>
        </w:rPr>
        <w:t>सेंद्रिय</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अन्नाच्या</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बाजारपेठा</w:t>
      </w:r>
      <w:r>
        <w:rPr>
          <w:rFonts w:ascii="Nirmala UI" w:cs="Nirmala UI" w:hAnsi="Nirmala UI"/>
          <w:b/>
          <w:bCs/>
          <w:sz w:val="28"/>
          <w:szCs w:val="28"/>
        </w:rPr>
        <w:t xml:space="preserve"> </w:t>
      </w:r>
      <w:r>
        <w:rPr>
          <w:rFonts w:cs="Nirmala UI" w:hAnsi="Nirmala UI"/>
          <w:b/>
          <w:bCs/>
          <w:sz w:val="28"/>
          <w:szCs w:val="28"/>
          <w:lang w:val="en-US"/>
        </w:rPr>
        <w:t>:</w:t>
      </w:r>
      <w:r>
        <w:rPr>
          <w:rFonts w:ascii="Nirmala UI" w:cs="Nirmala UI" w:hAnsi="Nirmala UI"/>
          <w:b/>
          <w:bCs/>
          <w:sz w:val="28"/>
          <w:szCs w:val="28"/>
        </w:rPr>
        <w:t xml:space="preserve"> </w:t>
      </w:r>
    </w:p>
    <w:p>
      <w:pPr>
        <w:pStyle w:val="style0"/>
        <w:spacing w:lineRule="auto" w:line="360"/>
        <w:jc w:val="both"/>
        <w:rPr>
          <w:rFonts w:ascii="Nirmala UI" w:cs="Nirmala UI" w:hAnsi="Nirmala UI" w:hint="cs"/>
          <w:b/>
          <w:bCs/>
          <w:sz w:val="28"/>
          <w:szCs w:val="28"/>
          <w:cs/>
          <w:lang w:bidi="hi-IN"/>
        </w:rPr>
      </w:pP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ascii="Nirmala UI" w:cs="Nirmala UI" w:hAnsi="Nirmala UI" w:hint="cs"/>
          <w:sz w:val="26"/>
          <w:szCs w:val="26"/>
          <w:cs/>
          <w:lang w:bidi="hi-IN"/>
        </w:rPr>
        <w:t>युनायटेड</w:t>
      </w:r>
      <w:r>
        <w:rPr>
          <w:rFonts w:ascii="Nirmala UI" w:cs="Nirmala UI" w:hAnsi="Nirmala UI"/>
          <w:sz w:val="26"/>
          <w:szCs w:val="26"/>
        </w:rPr>
        <w:t xml:space="preserve"> </w:t>
      </w:r>
      <w:r>
        <w:rPr>
          <w:rFonts w:ascii="Nirmala UI" w:cs="Nirmala UI" w:hAnsi="Nirmala UI" w:hint="cs"/>
          <w:sz w:val="26"/>
          <w:szCs w:val="26"/>
          <w:cs/>
          <w:lang w:bidi="hi-IN"/>
        </w:rPr>
        <w:t>स्टेट्स</w:t>
      </w:r>
      <w:r>
        <w:rPr>
          <w:rFonts w:ascii="Nirmala UI" w:cs="Nirmala UI" w:hAnsi="Nirmala UI"/>
          <w:sz w:val="26"/>
          <w:szCs w:val="26"/>
        </w:rPr>
        <w:t xml:space="preserve">, </w:t>
      </w:r>
      <w:r>
        <w:rPr>
          <w:rFonts w:ascii="Nirmala UI" w:cs="Nirmala UI" w:hAnsi="Nirmala UI" w:hint="cs"/>
          <w:sz w:val="26"/>
          <w:szCs w:val="26"/>
          <w:cs/>
          <w:lang w:bidi="hi-IN"/>
        </w:rPr>
        <w:t>द</w:t>
      </w:r>
      <w:r>
        <w:rPr>
          <w:rFonts w:ascii="Nirmala UI" w:cs="Nirmala UI" w:hAnsi="Nirmala UI"/>
          <w:sz w:val="26"/>
          <w:szCs w:val="26"/>
        </w:rPr>
        <w:t xml:space="preserve">. </w:t>
      </w:r>
      <w:r>
        <w:rPr>
          <w:rFonts w:ascii="Nirmala UI" w:cs="Nirmala UI" w:hAnsi="Nirmala UI" w:hint="cs"/>
          <w:sz w:val="26"/>
          <w:szCs w:val="26"/>
          <w:cs/>
          <w:lang w:bidi="hi-IN"/>
        </w:rPr>
        <w:t>युरोपियन</w:t>
      </w:r>
      <w:r>
        <w:rPr>
          <w:rFonts w:ascii="Nirmala UI" w:cs="Nirmala UI" w:hAnsi="Nirmala UI"/>
          <w:sz w:val="26"/>
          <w:szCs w:val="26"/>
        </w:rPr>
        <w:t xml:space="preserve"> </w:t>
      </w:r>
      <w:r>
        <w:rPr>
          <w:rFonts w:ascii="Nirmala UI" w:cs="Nirmala UI" w:hAnsi="Nirmala UI" w:hint="cs"/>
          <w:sz w:val="26"/>
          <w:szCs w:val="26"/>
          <w:cs/>
          <w:lang w:bidi="hi-IN"/>
        </w:rPr>
        <w:t>युनियन</w:t>
      </w:r>
      <w:r>
        <w:rPr>
          <w:rFonts w:ascii="Nirmala UI" w:cs="Nirmala UI" w:hAnsi="Nirmala UI"/>
          <w:sz w:val="26"/>
          <w:szCs w:val="26"/>
        </w:rPr>
        <w:t xml:space="preserve"> (</w:t>
      </w:r>
      <w:r>
        <w:rPr>
          <w:rFonts w:ascii="Nirmala UI" w:cs="Nirmala UI" w:hAnsi="Nirmala UI" w:hint="cs"/>
          <w:sz w:val="26"/>
          <w:szCs w:val="26"/>
          <w:cs/>
          <w:lang w:bidi="hi-IN"/>
        </w:rPr>
        <w:t>जर्मनी</w:t>
      </w:r>
      <w:r>
        <w:rPr>
          <w:rFonts w:ascii="Nirmala UI" w:cs="Nirmala UI" w:hAnsi="Nirmala UI"/>
          <w:sz w:val="26"/>
          <w:szCs w:val="26"/>
        </w:rPr>
        <w:t xml:space="preserve">, </w:t>
      </w:r>
      <w:r>
        <w:rPr>
          <w:rFonts w:ascii="Nirmala UI" w:cs="Nirmala UI" w:hAnsi="Nirmala UI" w:hint="cs"/>
          <w:sz w:val="26"/>
          <w:szCs w:val="26"/>
          <w:cs/>
          <w:lang w:bidi="hi-IN"/>
        </w:rPr>
        <w:t>फ्रान्स</w:t>
      </w:r>
      <w:r>
        <w:rPr>
          <w:rFonts w:ascii="Nirmala UI" w:cs="Nirmala UI" w:hAnsi="Nirmala UI"/>
          <w:sz w:val="26"/>
          <w:szCs w:val="26"/>
        </w:rPr>
        <w:t xml:space="preserve">, </w:t>
      </w:r>
      <w:r>
        <w:rPr>
          <w:rFonts w:ascii="Nirmala UI" w:cs="Nirmala UI" w:hAnsi="Nirmala UI" w:hint="cs"/>
          <w:sz w:val="26"/>
          <w:szCs w:val="26"/>
          <w:cs/>
          <w:lang w:bidi="hi-IN"/>
        </w:rPr>
        <w:t>इटली</w:t>
      </w:r>
      <w:r>
        <w:rPr>
          <w:rFonts w:ascii="Nirmala UI" w:cs="Nirmala UI" w:hAnsi="Nirmala UI"/>
          <w:sz w:val="26"/>
          <w:szCs w:val="26"/>
        </w:rPr>
        <w:t xml:space="preserve">, </w:t>
      </w:r>
      <w:r>
        <w:rPr>
          <w:rFonts w:ascii="Nirmala UI" w:cs="Nirmala UI" w:hAnsi="Nirmala UI" w:hint="cs"/>
          <w:sz w:val="26"/>
          <w:szCs w:val="26"/>
          <w:cs/>
          <w:lang w:bidi="hi-IN"/>
        </w:rPr>
        <w:t>बेल्जियम</w:t>
      </w:r>
      <w:r>
        <w:rPr>
          <w:rFonts w:ascii="Nirmala UI" w:cs="Nirmala UI" w:hAnsi="Nirmala UI"/>
          <w:sz w:val="26"/>
          <w:szCs w:val="26"/>
        </w:rPr>
        <w:t xml:space="preserve">, </w:t>
      </w:r>
      <w:r>
        <w:rPr>
          <w:rFonts w:ascii="Nirmala UI" w:cs="Nirmala UI" w:hAnsi="Nirmala UI" w:hint="cs"/>
          <w:sz w:val="26"/>
          <w:szCs w:val="26"/>
          <w:cs/>
          <w:lang w:bidi="hi-IN"/>
        </w:rPr>
        <w:t>युनायटेड</w:t>
      </w:r>
      <w:r>
        <w:rPr>
          <w:rFonts w:ascii="Nirmala UI" w:cs="Nirmala UI" w:hAnsi="Nirmala UI"/>
          <w:sz w:val="26"/>
          <w:szCs w:val="26"/>
        </w:rPr>
        <w:t xml:space="preserve"> </w:t>
      </w:r>
      <w:r>
        <w:rPr>
          <w:rFonts w:ascii="Nirmala UI" w:cs="Nirmala UI" w:hAnsi="Nirmala UI" w:hint="cs"/>
          <w:sz w:val="26"/>
          <w:szCs w:val="26"/>
          <w:cs/>
          <w:lang w:bidi="hi-IN"/>
        </w:rPr>
        <w:t>किंग्डम</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जपान</w:t>
      </w:r>
      <w:r>
        <w:rPr>
          <w:rFonts w:ascii="Nirmala UI" w:cs="Nirmala UI" w:hAnsi="Nirmala UI"/>
          <w:sz w:val="26"/>
          <w:szCs w:val="26"/>
        </w:rPr>
        <w:t xml:space="preserve"> </w:t>
      </w:r>
      <w:r>
        <w:rPr>
          <w:rFonts w:ascii="Nirmala UI" w:cs="Nirmala UI" w:hAnsi="Nirmala UI" w:hint="cs"/>
          <w:sz w:val="26"/>
          <w:szCs w:val="26"/>
          <w:cs/>
          <w:lang w:bidi="hi-IN"/>
        </w:rPr>
        <w:t>या</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पद्धतीची</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करून</w:t>
      </w:r>
      <w:r>
        <w:rPr>
          <w:rFonts w:ascii="Nirmala UI" w:cs="Nirmala UI" w:hAnsi="Nirmala UI"/>
          <w:sz w:val="26"/>
          <w:szCs w:val="26"/>
        </w:rPr>
        <w:t xml:space="preserve"> </w:t>
      </w:r>
      <w:r>
        <w:rPr>
          <w:rFonts w:ascii="Nirmala UI" w:cs="Nirmala UI" w:hAnsi="Nirmala UI" w:hint="cs"/>
          <w:sz w:val="26"/>
          <w:szCs w:val="26"/>
          <w:cs/>
          <w:lang w:bidi="hi-IN"/>
        </w:rPr>
        <w:t>पिकविलेल्या</w:t>
      </w:r>
      <w:r>
        <w:rPr>
          <w:rFonts w:ascii="Nirmala UI" w:cs="Nirmala UI" w:hAnsi="Nirmala UI"/>
          <w:sz w:val="26"/>
          <w:szCs w:val="26"/>
        </w:rPr>
        <w:t xml:space="preserve"> </w:t>
      </w:r>
      <w:r>
        <w:rPr>
          <w:rFonts w:ascii="Nirmala UI" w:cs="Nirmala UI" w:hAnsi="Nirmala UI" w:hint="cs"/>
          <w:sz w:val="26"/>
          <w:szCs w:val="26"/>
          <w:cs/>
          <w:lang w:bidi="hi-IN"/>
        </w:rPr>
        <w:t>अन्नधान्याच्या</w:t>
      </w:r>
      <w:r>
        <w:rPr>
          <w:rFonts w:ascii="Nirmala UI" w:cs="Nirmala UI" w:hAnsi="Nirmala UI"/>
          <w:sz w:val="26"/>
          <w:szCs w:val="26"/>
        </w:rPr>
        <w:t xml:space="preserve"> </w:t>
      </w:r>
      <w:r>
        <w:rPr>
          <w:rFonts w:ascii="Nirmala UI" w:cs="Nirmala UI" w:hAnsi="Nirmala UI" w:hint="cs"/>
          <w:sz w:val="26"/>
          <w:szCs w:val="26"/>
          <w:cs/>
          <w:lang w:bidi="hi-IN"/>
        </w:rPr>
        <w:t>मुख्य</w:t>
      </w:r>
      <w:r>
        <w:rPr>
          <w:rFonts w:ascii="Nirmala UI" w:cs="Nirmala UI" w:hAnsi="Nirmala UI"/>
          <w:sz w:val="26"/>
          <w:szCs w:val="26"/>
        </w:rPr>
        <w:t xml:space="preserve"> </w:t>
      </w:r>
      <w:r>
        <w:rPr>
          <w:rFonts w:ascii="Nirmala UI" w:cs="Nirmala UI" w:hAnsi="Nirmala UI" w:hint="cs"/>
          <w:sz w:val="26"/>
          <w:szCs w:val="26"/>
          <w:cs/>
          <w:lang w:bidi="hi-IN"/>
        </w:rPr>
        <w:t>बाजारपेठा</w:t>
      </w:r>
      <w:r>
        <w:rPr>
          <w:rFonts w:ascii="Nirmala UI" w:cs="Nirmala UI" w:hAnsi="Nirmala UI"/>
          <w:sz w:val="26"/>
          <w:szCs w:val="26"/>
        </w:rPr>
        <w:t xml:space="preserve"> </w:t>
      </w:r>
      <w:r>
        <w:rPr>
          <w:rFonts w:ascii="Nirmala UI" w:cs="Nirmala UI" w:hAnsi="Nirmala UI" w:hint="cs"/>
          <w:sz w:val="26"/>
          <w:szCs w:val="26"/>
          <w:cs/>
          <w:lang w:bidi="hi-IN"/>
        </w:rPr>
        <w:t>आहेत</w:t>
      </w:r>
      <w:r>
        <w:rPr>
          <w:rFonts w:ascii="Nirmala UI" w:cs="Nirmala UI" w:hAnsi="Nirmala UI"/>
          <w:sz w:val="26"/>
          <w:szCs w:val="26"/>
        </w:rPr>
        <w:t>.</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करून</w:t>
      </w:r>
      <w:r>
        <w:rPr>
          <w:rFonts w:ascii="Nirmala UI" w:cs="Nirmala UI" w:hAnsi="Nirmala UI"/>
          <w:sz w:val="26"/>
          <w:szCs w:val="26"/>
        </w:rPr>
        <w:t xml:space="preserve"> </w:t>
      </w:r>
      <w:r>
        <w:rPr>
          <w:rFonts w:ascii="Nirmala UI" w:cs="Nirmala UI" w:hAnsi="Nirmala UI" w:hint="cs"/>
          <w:sz w:val="26"/>
          <w:szCs w:val="26"/>
          <w:cs/>
          <w:lang w:bidi="hi-IN"/>
        </w:rPr>
        <w:t>उत्पादनांची</w:t>
      </w:r>
      <w:r>
        <w:rPr>
          <w:rFonts w:ascii="Nirmala UI" w:cs="Nirmala UI" w:hAnsi="Nirmala UI"/>
          <w:sz w:val="26"/>
          <w:szCs w:val="26"/>
        </w:rPr>
        <w:t xml:space="preserve"> </w:t>
      </w:r>
      <w:r>
        <w:rPr>
          <w:rFonts w:ascii="Nirmala UI" w:cs="Nirmala UI" w:hAnsi="Nirmala UI" w:hint="cs"/>
          <w:sz w:val="26"/>
          <w:szCs w:val="26"/>
          <w:cs/>
          <w:lang w:bidi="hi-IN"/>
        </w:rPr>
        <w:t>निर्मिती</w:t>
      </w:r>
      <w:r>
        <w:rPr>
          <w:rFonts w:ascii="Nirmala UI" w:cs="Nirmala UI" w:hAnsi="Nirmala UI"/>
          <w:sz w:val="26"/>
          <w:szCs w:val="26"/>
        </w:rPr>
        <w:t xml:space="preserve"> </w:t>
      </w:r>
      <w:r>
        <w:rPr>
          <w:rFonts w:ascii="Nirmala UI" w:cs="Nirmala UI" w:hAnsi="Nirmala UI" w:hint="cs"/>
          <w:sz w:val="26"/>
          <w:szCs w:val="26"/>
          <w:cs/>
          <w:lang w:bidi="hi-IN"/>
        </w:rPr>
        <w:t>करणारे</w:t>
      </w:r>
      <w:r>
        <w:rPr>
          <w:rFonts w:ascii="Nirmala UI" w:cs="Nirmala UI" w:hAnsi="Nirmala UI"/>
          <w:sz w:val="26"/>
          <w:szCs w:val="26"/>
        </w:rPr>
        <w:t xml:space="preserve"> </w:t>
      </w:r>
      <w:r>
        <w:rPr>
          <w:rFonts w:ascii="Nirmala UI" w:cs="Nirmala UI" w:hAnsi="Nirmala UI" w:hint="cs"/>
          <w:sz w:val="26"/>
          <w:szCs w:val="26"/>
          <w:cs/>
          <w:lang w:bidi="hi-IN"/>
        </w:rPr>
        <w:t>आशियातील</w:t>
      </w:r>
      <w:r>
        <w:rPr>
          <w:rFonts w:ascii="Nirmala UI" w:cs="Nirmala UI" w:hAnsi="Nirmala UI"/>
          <w:sz w:val="26"/>
          <w:szCs w:val="26"/>
        </w:rPr>
        <w:t xml:space="preserve"> </w:t>
      </w:r>
      <w:r>
        <w:rPr>
          <w:rFonts w:ascii="Nirmala UI" w:cs="Nirmala UI" w:hAnsi="Nirmala UI" w:hint="cs"/>
          <w:sz w:val="26"/>
          <w:szCs w:val="26"/>
          <w:cs/>
          <w:lang w:bidi="hi-IN"/>
        </w:rPr>
        <w:t>प्रमुख</w:t>
      </w:r>
      <w:r>
        <w:rPr>
          <w:rFonts w:ascii="Nirmala UI" w:cs="Nirmala UI" w:hAnsi="Nirmala UI"/>
          <w:sz w:val="26"/>
          <w:szCs w:val="26"/>
        </w:rPr>
        <w:t xml:space="preserve"> </w:t>
      </w:r>
      <w:r>
        <w:rPr>
          <w:rFonts w:ascii="Nirmala UI" w:cs="Nirmala UI" w:hAnsi="Nirmala UI" w:hint="cs"/>
          <w:sz w:val="26"/>
          <w:szCs w:val="26"/>
          <w:cs/>
          <w:lang w:bidi="hi-IN"/>
        </w:rPr>
        <w:t>देश</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Mangal" w:hAnsi="Nirmala UI" w:hint="default"/>
          <w:sz w:val="26"/>
          <w:szCs w:val="26"/>
          <w:cs/>
          <w:lang w:val="en-US" w:bidi="hi-IN"/>
        </w:rPr>
        <w:t>त</w:t>
      </w:r>
      <w:r>
        <w:rPr>
          <w:rFonts w:cs="Mangal" w:hAnsi="Nirmala UI" w:hint="default"/>
          <w:sz w:val="26"/>
          <w:szCs w:val="26"/>
          <w:lang w:val="en-US" w:bidi="hi-IN"/>
        </w:rPr>
        <w:t xml:space="preserve"> -</w:t>
      </w:r>
      <w:r>
        <w:rPr>
          <w:rFonts w:ascii="Nirmala UI" w:cs="Nirmala UI" w:hAnsi="Nirmala UI" w:hint="cs"/>
          <w:sz w:val="26"/>
          <w:szCs w:val="26"/>
          <w:cs/>
          <w:lang w:bidi="hi-IN"/>
        </w:rPr>
        <w:t>चीन</w:t>
      </w:r>
      <w:r>
        <w:rPr>
          <w:rFonts w:ascii="Nirmala UI" w:cs="Nirmala UI" w:hAnsi="Nirmala UI"/>
          <w:sz w:val="26"/>
          <w:szCs w:val="26"/>
        </w:rPr>
        <w:t xml:space="preserve">, </w:t>
      </w:r>
      <w:r>
        <w:rPr>
          <w:rFonts w:ascii="Nirmala UI" w:cs="Nirmala UI" w:hAnsi="Nirmala UI" w:hint="cs"/>
          <w:sz w:val="26"/>
          <w:szCs w:val="26"/>
          <w:cs/>
          <w:lang w:bidi="hi-IN"/>
        </w:rPr>
        <w:t>युक्रेन</w:t>
      </w:r>
      <w:r>
        <w:rPr>
          <w:rFonts w:ascii="Nirmala UI" w:cs="Nirmala UI" w:hAnsi="Nirmala UI"/>
          <w:sz w:val="26"/>
          <w:szCs w:val="26"/>
        </w:rPr>
        <w:t xml:space="preserve">, </w:t>
      </w:r>
      <w:r>
        <w:rPr>
          <w:rFonts w:ascii="Nirmala UI" w:cs="Nirmala UI" w:hAnsi="Nirmala UI" w:hint="cs"/>
          <w:sz w:val="26"/>
          <w:szCs w:val="26"/>
          <w:cs/>
          <w:lang w:bidi="hi-IN"/>
        </w:rPr>
        <w:t>भारत</w:t>
      </w:r>
      <w:r>
        <w:rPr>
          <w:rFonts w:ascii="Nirmala UI" w:cs="Nirmala UI" w:hAnsi="Nirmala UI"/>
          <w:sz w:val="26"/>
          <w:szCs w:val="26"/>
        </w:rPr>
        <w:t xml:space="preserve">, </w:t>
      </w:r>
      <w:r>
        <w:rPr>
          <w:rFonts w:ascii="Nirmala UI" w:cs="Nirmala UI" w:hAnsi="Nirmala UI" w:hint="cs"/>
          <w:sz w:val="26"/>
          <w:szCs w:val="26"/>
          <w:cs/>
          <w:lang w:bidi="hi-IN"/>
        </w:rPr>
        <w:t>इंडोनेशिया</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इस्राईल</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बाजारपेठ</w:t>
      </w:r>
      <w:r>
        <w:rPr>
          <w:rFonts w:ascii="Nirmala UI" w:cs="Nirmala UI" w:hAnsi="Nirmala UI"/>
          <w:sz w:val="26"/>
          <w:szCs w:val="26"/>
        </w:rPr>
        <w:t xml:space="preserve"> </w:t>
      </w:r>
      <w:r>
        <w:rPr>
          <w:rFonts w:ascii="Nirmala UI" w:cs="Nirmala UI" w:hAnsi="Nirmala UI" w:hint="cs"/>
          <w:sz w:val="26"/>
          <w:szCs w:val="26"/>
          <w:cs/>
          <w:lang w:bidi="hi-IN"/>
        </w:rPr>
        <w:t>स्थिर</w:t>
      </w:r>
      <w:r>
        <w:rPr>
          <w:rFonts w:ascii="Nirmala UI" w:cs="Nirmala UI" w:hAnsi="Nirmala UI"/>
          <w:sz w:val="26"/>
          <w:szCs w:val="26"/>
        </w:rPr>
        <w:t xml:space="preserve"> </w:t>
      </w:r>
      <w:r>
        <w:rPr>
          <w:rFonts w:ascii="Nirmala UI" w:cs="Nirmala UI" w:hAnsi="Nirmala UI" w:hint="cs"/>
          <w:sz w:val="26"/>
          <w:szCs w:val="26"/>
          <w:cs/>
          <w:lang w:bidi="hi-IN"/>
        </w:rPr>
        <w:t>गतीने</w:t>
      </w:r>
      <w:r>
        <w:rPr>
          <w:rFonts w:ascii="Nirmala UI" w:cs="Nirmala UI" w:hAnsi="Nirmala UI"/>
          <w:sz w:val="26"/>
          <w:szCs w:val="26"/>
        </w:rPr>
        <w:t xml:space="preserve"> </w:t>
      </w:r>
      <w:r>
        <w:rPr>
          <w:rFonts w:ascii="Nirmala UI" w:cs="Nirmala UI" w:hAnsi="Nirmala UI" w:hint="cs"/>
          <w:sz w:val="26"/>
          <w:szCs w:val="26"/>
          <w:cs/>
          <w:lang w:bidi="hi-IN"/>
        </w:rPr>
        <w:t>वाढत</w:t>
      </w:r>
      <w:r>
        <w:rPr>
          <w:rFonts w:ascii="Nirmala UI" w:cs="Nirmala UI" w:hAnsi="Nirmala UI"/>
          <w:sz w:val="26"/>
          <w:szCs w:val="26"/>
        </w:rPr>
        <w:t xml:space="preserve"> </w:t>
      </w:r>
      <w:r>
        <w:rPr>
          <w:rFonts w:ascii="Nirmala UI" w:cs="Nirmala UI" w:hAnsi="Nirmala UI" w:hint="cs"/>
          <w:sz w:val="26"/>
          <w:szCs w:val="26"/>
          <w:cs/>
          <w:lang w:bidi="hi-IN"/>
        </w:rPr>
        <w:t>असताना</w:t>
      </w:r>
      <w:r>
        <w:rPr>
          <w:rFonts w:ascii="Nirmala UI" w:cs="Nirmala UI" w:hAnsi="Nirmala UI"/>
          <w:sz w:val="26"/>
          <w:szCs w:val="26"/>
        </w:rPr>
        <w:t xml:space="preserve"> </w:t>
      </w:r>
      <w:r>
        <w:rPr>
          <w:rFonts w:ascii="Nirmala UI" w:cs="Nirmala UI" w:hAnsi="Nirmala UI" w:hint="cs"/>
          <w:sz w:val="26"/>
          <w:szCs w:val="26"/>
          <w:cs/>
          <w:lang w:bidi="hi-IN"/>
        </w:rPr>
        <w:t>त्यासंबधी</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प्रमाणीकरण</w:t>
      </w:r>
      <w:r>
        <w:rPr>
          <w:rFonts w:ascii="Nirmala UI" w:cs="Nirmala UI" w:hAnsi="Nirmala UI"/>
          <w:sz w:val="26"/>
          <w:szCs w:val="26"/>
        </w:rPr>
        <w:t xml:space="preserve"> (</w:t>
      </w:r>
      <w:r>
        <w:rPr>
          <w:rFonts w:ascii="Nirmala UI" w:cs="Nirmala UI" w:hAnsi="Nirmala UI" w:hint="cs"/>
          <w:sz w:val="26"/>
          <w:szCs w:val="26"/>
          <w:cs/>
          <w:lang w:bidi="hi-IN"/>
        </w:rPr>
        <w:t>सर्टिफिकेशन</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नियमावली</w:t>
      </w:r>
      <w:r>
        <w:rPr>
          <w:rFonts w:ascii="Nirmala UI" w:cs="Nirmala UI" w:hAnsi="Nirmala UI"/>
          <w:sz w:val="26"/>
          <w:szCs w:val="26"/>
        </w:rPr>
        <w:t xml:space="preserve"> </w:t>
      </w:r>
      <w:r>
        <w:rPr>
          <w:rFonts w:ascii="Nirmala UI" w:cs="Nirmala UI" w:hAnsi="Nirmala UI" w:hint="cs"/>
          <w:sz w:val="26"/>
          <w:szCs w:val="26"/>
          <w:cs/>
          <w:lang w:bidi="hi-IN"/>
        </w:rPr>
        <w:t>अधिकाधिक</w:t>
      </w:r>
      <w:r>
        <w:rPr>
          <w:rFonts w:ascii="Nirmala UI" w:cs="Nirmala UI" w:hAnsi="Nirmala UI"/>
          <w:sz w:val="26"/>
          <w:szCs w:val="26"/>
        </w:rPr>
        <w:t xml:space="preserve"> </w:t>
      </w:r>
      <w:r>
        <w:rPr>
          <w:rFonts w:ascii="Nirmala UI" w:cs="Nirmala UI" w:hAnsi="Nirmala UI" w:hint="cs"/>
          <w:sz w:val="26"/>
          <w:szCs w:val="26"/>
          <w:cs/>
          <w:lang w:bidi="hi-IN"/>
        </w:rPr>
        <w:t>कठोर</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अनिवार्य</w:t>
      </w:r>
      <w:r>
        <w:rPr>
          <w:rFonts w:ascii="Nirmala UI" w:cs="Nirmala UI" w:hAnsi="Nirmala UI"/>
          <w:sz w:val="26"/>
          <w:szCs w:val="26"/>
        </w:rPr>
        <w:t xml:space="preserve"> </w:t>
      </w:r>
      <w:r>
        <w:rPr>
          <w:rFonts w:ascii="Nirmala UI" w:cs="Nirmala UI" w:hAnsi="Nirmala UI" w:hint="cs"/>
          <w:sz w:val="26"/>
          <w:szCs w:val="26"/>
          <w:cs/>
          <w:lang w:bidi="hi-IN"/>
        </w:rPr>
        <w:t>होत</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सर्वसाधारणप्रमाणे</w:t>
      </w:r>
      <w:r>
        <w:rPr>
          <w:rFonts w:ascii="Nirmala UI" w:cs="Nirmala UI" w:hAnsi="Nirmala UI"/>
          <w:sz w:val="26"/>
          <w:szCs w:val="26"/>
        </w:rPr>
        <w:t xml:space="preserve"> </w:t>
      </w:r>
      <w:r>
        <w:rPr>
          <w:rFonts w:ascii="Nirmala UI" w:cs="Nirmala UI" w:hAnsi="Nirmala UI" w:hint="cs"/>
          <w:sz w:val="26"/>
          <w:szCs w:val="26"/>
          <w:cs/>
          <w:lang w:bidi="hi-IN"/>
        </w:rPr>
        <w:t>उत्पादनाशी</w:t>
      </w:r>
      <w:r>
        <w:rPr>
          <w:rFonts w:ascii="Nirmala UI" w:cs="Nirmala UI" w:hAnsi="Nirmala UI"/>
          <w:sz w:val="26"/>
          <w:szCs w:val="26"/>
        </w:rPr>
        <w:t xml:space="preserve"> </w:t>
      </w:r>
      <w:r>
        <w:rPr>
          <w:rFonts w:ascii="Nirmala UI" w:cs="Nirmala UI" w:hAnsi="Nirmala UI" w:hint="cs"/>
          <w:sz w:val="26"/>
          <w:szCs w:val="26"/>
          <w:cs/>
          <w:lang w:bidi="hi-IN"/>
        </w:rPr>
        <w:t>थेट</w:t>
      </w:r>
      <w:r>
        <w:rPr>
          <w:rFonts w:ascii="Nirmala UI" w:cs="Nirmala UI" w:hAnsi="Nirmala UI"/>
          <w:sz w:val="26"/>
          <w:szCs w:val="26"/>
        </w:rPr>
        <w:t xml:space="preserve"> </w:t>
      </w:r>
      <w:r>
        <w:rPr>
          <w:rFonts w:ascii="Nirmala UI" w:cs="Nirmala UI" w:hAnsi="Nirmala UI" w:hint="cs"/>
          <w:sz w:val="26"/>
          <w:szCs w:val="26"/>
          <w:cs/>
          <w:lang w:bidi="hi-IN"/>
        </w:rPr>
        <w:t>संबध</w:t>
      </w:r>
      <w:r>
        <w:rPr>
          <w:rFonts w:ascii="Nirmala UI" w:cs="Nirmala UI" w:hAnsi="Nirmala UI"/>
          <w:sz w:val="26"/>
          <w:szCs w:val="26"/>
        </w:rPr>
        <w:t xml:space="preserve"> </w:t>
      </w:r>
      <w:r>
        <w:rPr>
          <w:rFonts w:ascii="Nirmala UI" w:cs="Nirmala UI" w:hAnsi="Nirmala UI" w:hint="cs"/>
          <w:sz w:val="26"/>
          <w:szCs w:val="26"/>
          <w:cs/>
          <w:lang w:bidi="hi-IN"/>
        </w:rPr>
        <w:t>असलेल्या</w:t>
      </w:r>
      <w:r>
        <w:rPr>
          <w:rFonts w:ascii="Nirmala UI" w:cs="Nirmala UI" w:hAnsi="Nirmala UI"/>
          <w:sz w:val="26"/>
          <w:szCs w:val="26"/>
        </w:rPr>
        <w:t xml:space="preserve"> </w:t>
      </w:r>
      <w:r>
        <w:rPr>
          <w:rFonts w:ascii="Nirmala UI" w:cs="Nirmala UI" w:hAnsi="Nirmala UI" w:hint="cs"/>
          <w:sz w:val="26"/>
          <w:szCs w:val="26"/>
          <w:cs/>
          <w:lang w:bidi="hi-IN"/>
        </w:rPr>
        <w:t>कोणत्याही</w:t>
      </w:r>
      <w:r>
        <w:rPr>
          <w:rFonts w:ascii="Nirmala UI" w:cs="Nirmala UI" w:hAnsi="Nirmala UI"/>
          <w:sz w:val="26"/>
          <w:szCs w:val="26"/>
        </w:rPr>
        <w:t xml:space="preserve"> </w:t>
      </w:r>
      <w:r>
        <w:rPr>
          <w:rFonts w:ascii="Nirmala UI" w:cs="Nirmala UI" w:hAnsi="Nirmala UI" w:hint="cs"/>
          <w:sz w:val="26"/>
          <w:szCs w:val="26"/>
          <w:cs/>
          <w:lang w:bidi="hi-IN"/>
        </w:rPr>
        <w:t>व्यवसायाला</w:t>
      </w:r>
      <w:r>
        <w:rPr>
          <w:rFonts w:ascii="Nirmala UI" w:cs="Nirmala UI" w:hAnsi="Nirmala UI"/>
          <w:sz w:val="26"/>
          <w:szCs w:val="26"/>
        </w:rPr>
        <w:t xml:space="preserve">, </w:t>
      </w:r>
      <w:r>
        <w:rPr>
          <w:rFonts w:ascii="Nirmala UI" w:cs="Nirmala UI" w:hAnsi="Nirmala UI" w:hint="cs"/>
          <w:sz w:val="26"/>
          <w:szCs w:val="26"/>
          <w:cs/>
          <w:lang w:bidi="hi-IN"/>
        </w:rPr>
        <w:t>उदाहरणार्थ</w:t>
      </w:r>
      <w:r>
        <w:rPr>
          <w:rFonts w:ascii="Nirmala UI" w:cs="Nirmala UI" w:hAnsi="Nirmala UI"/>
          <w:sz w:val="26"/>
          <w:szCs w:val="26"/>
        </w:rPr>
        <w:t xml:space="preserve">, </w:t>
      </w:r>
      <w:r>
        <w:rPr>
          <w:rFonts w:ascii="Nirmala UI" w:cs="Nirmala UI" w:hAnsi="Nirmala UI" w:hint="cs"/>
          <w:sz w:val="26"/>
          <w:szCs w:val="26"/>
          <w:cs/>
          <w:lang w:bidi="hi-IN"/>
        </w:rPr>
        <w:t>बियाण्याचे</w:t>
      </w:r>
      <w:r>
        <w:rPr>
          <w:rFonts w:ascii="Nirmala UI" w:cs="Nirmala UI" w:hAnsi="Nirmala UI"/>
          <w:sz w:val="26"/>
          <w:szCs w:val="26"/>
        </w:rPr>
        <w:t xml:space="preserve"> </w:t>
      </w:r>
      <w:r>
        <w:rPr>
          <w:rFonts w:ascii="Nirmala UI" w:cs="Nirmala UI" w:hAnsi="Nirmala UI" w:hint="cs"/>
          <w:sz w:val="26"/>
          <w:szCs w:val="26"/>
          <w:cs/>
          <w:lang w:bidi="hi-IN"/>
        </w:rPr>
        <w:t>पुरवठादार</w:t>
      </w:r>
      <w:r>
        <w:rPr>
          <w:rFonts w:ascii="Nirmala UI" w:cs="Nirmala UI" w:hAnsi="Nirmala UI"/>
          <w:sz w:val="26"/>
          <w:szCs w:val="26"/>
        </w:rPr>
        <w:t xml:space="preserve">, </w:t>
      </w:r>
      <w:r>
        <w:rPr>
          <w:rFonts w:ascii="Nirmala UI" w:cs="Nirmala UI" w:hAnsi="Nirmala UI" w:hint="cs"/>
          <w:sz w:val="26"/>
          <w:szCs w:val="26"/>
          <w:cs/>
          <w:lang w:bidi="hi-IN"/>
        </w:rPr>
        <w:t>शेतकरी</w:t>
      </w:r>
      <w:r>
        <w:rPr>
          <w:rFonts w:ascii="Nirmala UI" w:cs="Nirmala UI" w:hAnsi="Nirmala UI"/>
          <w:sz w:val="26"/>
          <w:szCs w:val="26"/>
        </w:rPr>
        <w:t xml:space="preserve">, </w:t>
      </w:r>
      <w:r>
        <w:rPr>
          <w:rFonts w:ascii="Nirmala UI" w:cs="Nirmala UI" w:hAnsi="Nirmala UI" w:hint="cs"/>
          <w:sz w:val="26"/>
          <w:szCs w:val="26"/>
          <w:cs/>
          <w:lang w:bidi="hi-IN"/>
        </w:rPr>
        <w:t>अन्न</w:t>
      </w:r>
      <w:r>
        <w:rPr>
          <w:rFonts w:ascii="Nirmala UI" w:cs="Nirmala UI" w:hAnsi="Nirmala UI"/>
          <w:sz w:val="26"/>
          <w:szCs w:val="26"/>
        </w:rPr>
        <w:t xml:space="preserve"> </w:t>
      </w:r>
      <w:r>
        <w:rPr>
          <w:rFonts w:ascii="Nirmala UI" w:cs="Nirmala UI" w:hAnsi="Nirmala UI" w:hint="cs"/>
          <w:sz w:val="26"/>
          <w:szCs w:val="26"/>
          <w:cs/>
          <w:lang w:bidi="hi-IN"/>
        </w:rPr>
        <w:t>प्रक्रियादार</w:t>
      </w:r>
      <w:r>
        <w:rPr>
          <w:rFonts w:ascii="Nirmala UI" w:cs="Nirmala UI" w:hAnsi="Nirmala UI"/>
          <w:sz w:val="26"/>
          <w:szCs w:val="26"/>
        </w:rPr>
        <w:t xml:space="preserve">, </w:t>
      </w:r>
      <w:r>
        <w:rPr>
          <w:rFonts w:ascii="Nirmala UI" w:cs="Nirmala UI" w:hAnsi="Nirmala UI" w:hint="cs"/>
          <w:sz w:val="26"/>
          <w:szCs w:val="26"/>
          <w:cs/>
          <w:lang w:bidi="hi-IN"/>
        </w:rPr>
        <w:t>रिटेलर्स</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रेस्टाॅरन्ट्सना</w:t>
      </w:r>
      <w:r>
        <w:rPr>
          <w:rFonts w:ascii="Nirmala UI" w:cs="Nirmala UI" w:hAnsi="Nirmala UI"/>
          <w:sz w:val="26"/>
          <w:szCs w:val="26"/>
        </w:rPr>
        <w:t xml:space="preserve"> </w:t>
      </w:r>
      <w:r>
        <w:rPr>
          <w:rFonts w:ascii="Nirmala UI" w:cs="Nirmala UI" w:hAnsi="Nirmala UI" w:hint="cs"/>
          <w:sz w:val="26"/>
          <w:szCs w:val="26"/>
          <w:cs/>
          <w:lang w:bidi="hi-IN"/>
        </w:rPr>
        <w:t>प्रमाणपत्र</w:t>
      </w:r>
      <w:r>
        <w:rPr>
          <w:rFonts w:ascii="Nirmala UI" w:cs="Nirmala UI" w:hAnsi="Nirmala UI"/>
          <w:sz w:val="26"/>
          <w:szCs w:val="26"/>
        </w:rPr>
        <w:t xml:space="preserve"> </w:t>
      </w:r>
      <w:r>
        <w:rPr>
          <w:rFonts w:ascii="Nirmala UI" w:cs="Nirmala UI" w:hAnsi="Nirmala UI" w:hint="cs"/>
          <w:sz w:val="26"/>
          <w:szCs w:val="26"/>
          <w:cs/>
          <w:lang w:bidi="hi-IN"/>
        </w:rPr>
        <w:t>मिळू</w:t>
      </w:r>
      <w:r>
        <w:rPr>
          <w:rFonts w:ascii="Nirmala UI" w:cs="Nirmala UI" w:hAnsi="Nirmala UI"/>
          <w:sz w:val="26"/>
          <w:szCs w:val="26"/>
        </w:rPr>
        <w:t xml:space="preserve"> </w:t>
      </w:r>
      <w:r>
        <w:rPr>
          <w:rFonts w:ascii="Nirmala UI" w:cs="Nirmala UI" w:hAnsi="Nirmala UI" w:hint="cs"/>
          <w:sz w:val="26"/>
          <w:szCs w:val="26"/>
          <w:cs/>
          <w:lang w:bidi="hi-IN"/>
        </w:rPr>
        <w:t>शकते</w:t>
      </w:r>
      <w:r>
        <w:rPr>
          <w:rFonts w:ascii="Nirmala UI" w:cs="Nirmala UI" w:hAnsi="Nirmala UI"/>
          <w:sz w:val="26"/>
          <w:szCs w:val="26"/>
        </w:rPr>
        <w:t xml:space="preserve">. </w:t>
      </w:r>
      <w:r>
        <w:rPr>
          <w:rFonts w:ascii="Nirmala UI" w:cs="Nirmala UI" w:hAnsi="Nirmala UI" w:hint="cs"/>
          <w:sz w:val="26"/>
          <w:szCs w:val="26"/>
          <w:cs/>
          <w:lang w:bidi="hi-IN"/>
        </w:rPr>
        <w:t>प्रत्येक</w:t>
      </w:r>
      <w:r>
        <w:rPr>
          <w:rFonts w:ascii="Nirmala UI" w:cs="Nirmala UI" w:hAnsi="Nirmala UI"/>
          <w:sz w:val="26"/>
          <w:szCs w:val="26"/>
        </w:rPr>
        <w:t xml:space="preserve"> </w:t>
      </w:r>
      <w:r>
        <w:rPr>
          <w:rFonts w:ascii="Nirmala UI" w:cs="Nirmala UI" w:hAnsi="Nirmala UI" w:hint="cs"/>
          <w:sz w:val="26"/>
          <w:szCs w:val="26"/>
          <w:cs/>
          <w:lang w:bidi="hi-IN"/>
        </w:rPr>
        <w:t>देशानुसार</w:t>
      </w:r>
      <w:r>
        <w:rPr>
          <w:rFonts w:ascii="Nirmala UI" w:cs="Nirmala UI" w:hAnsi="Nirmala UI"/>
          <w:sz w:val="26"/>
          <w:szCs w:val="26"/>
        </w:rPr>
        <w:t xml:space="preserve"> </w:t>
      </w:r>
      <w:r>
        <w:rPr>
          <w:rFonts w:ascii="Nirmala UI" w:cs="Nirmala UI" w:hAnsi="Nirmala UI" w:hint="cs"/>
          <w:sz w:val="26"/>
          <w:szCs w:val="26"/>
          <w:cs/>
          <w:lang w:bidi="hi-IN"/>
        </w:rPr>
        <w:t>त्यासाठी</w:t>
      </w:r>
      <w:r>
        <w:rPr>
          <w:rFonts w:ascii="Nirmala UI" w:cs="Nirmala UI" w:hAnsi="Nirmala UI"/>
          <w:sz w:val="26"/>
          <w:szCs w:val="26"/>
        </w:rPr>
        <w:t xml:space="preserve"> </w:t>
      </w:r>
      <w:r>
        <w:rPr>
          <w:rFonts w:ascii="Nirmala UI" w:cs="Nirmala UI" w:hAnsi="Nirmala UI" w:hint="cs"/>
          <w:sz w:val="26"/>
          <w:szCs w:val="26"/>
          <w:cs/>
          <w:lang w:bidi="hi-IN"/>
        </w:rPr>
        <w:t>असलेल्या</w:t>
      </w:r>
      <w:r>
        <w:rPr>
          <w:rFonts w:ascii="Nirmala UI" w:cs="Nirmala UI" w:hAnsi="Nirmala UI"/>
          <w:sz w:val="26"/>
          <w:szCs w:val="26"/>
        </w:rPr>
        <w:t xml:space="preserve"> </w:t>
      </w:r>
      <w:r>
        <w:rPr>
          <w:rFonts w:ascii="Nirmala UI" w:cs="Nirmala UI" w:hAnsi="Nirmala UI" w:hint="cs"/>
          <w:sz w:val="26"/>
          <w:szCs w:val="26"/>
          <w:cs/>
          <w:lang w:bidi="hi-IN"/>
        </w:rPr>
        <w:t>आवश्यतेनुसार</w:t>
      </w:r>
      <w:r>
        <w:rPr>
          <w:rFonts w:ascii="Nirmala UI" w:cs="Nirmala UI" w:hAnsi="Nirmala UI"/>
          <w:sz w:val="26"/>
          <w:szCs w:val="26"/>
        </w:rPr>
        <w:t xml:space="preserve"> </w:t>
      </w:r>
      <w:r>
        <w:rPr>
          <w:rFonts w:ascii="Nirmala UI" w:cs="Nirmala UI" w:hAnsi="Nirmala UI" w:hint="cs"/>
          <w:sz w:val="26"/>
          <w:szCs w:val="26"/>
          <w:cs/>
          <w:lang w:bidi="hi-IN"/>
        </w:rPr>
        <w:t>बदल</w:t>
      </w:r>
      <w:r>
        <w:rPr>
          <w:rFonts w:ascii="Nirmala UI" w:cs="Nirmala UI" w:hAnsi="Nirmala UI"/>
          <w:sz w:val="26"/>
          <w:szCs w:val="26"/>
        </w:rPr>
        <w:t xml:space="preserve"> </w:t>
      </w:r>
      <w:r>
        <w:rPr>
          <w:rFonts w:ascii="Nirmala UI" w:cs="Nirmala UI" w:hAnsi="Nirmala UI" w:hint="cs"/>
          <w:sz w:val="26"/>
          <w:szCs w:val="26"/>
          <w:cs/>
          <w:lang w:bidi="hi-IN"/>
        </w:rPr>
        <w:t>होतो</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सर्वसाधारणतः</w:t>
      </w:r>
      <w:r>
        <w:rPr>
          <w:rFonts w:ascii="Nirmala UI" w:cs="Nirmala UI" w:hAnsi="Nirmala UI"/>
          <w:sz w:val="26"/>
          <w:szCs w:val="26"/>
        </w:rPr>
        <w:t xml:space="preserve"> </w:t>
      </w:r>
      <w:r>
        <w:rPr>
          <w:rFonts w:ascii="Nirmala UI" w:cs="Nirmala UI" w:hAnsi="Nirmala UI" w:hint="cs"/>
          <w:sz w:val="26"/>
          <w:szCs w:val="26"/>
          <w:cs/>
          <w:lang w:bidi="hi-IN"/>
        </w:rPr>
        <w:t>त्यामध्ये</w:t>
      </w:r>
      <w:r>
        <w:rPr>
          <w:rFonts w:ascii="Nirmala UI" w:cs="Nirmala UI" w:hAnsi="Nirmala UI"/>
          <w:sz w:val="26"/>
          <w:szCs w:val="26"/>
        </w:rPr>
        <w:t xml:space="preserve"> </w:t>
      </w:r>
      <w:r>
        <w:rPr>
          <w:rFonts w:ascii="Nirmala UI" w:cs="Nirmala UI" w:hAnsi="Nirmala UI" w:hint="cs"/>
          <w:sz w:val="26"/>
          <w:szCs w:val="26"/>
          <w:cs/>
          <w:lang w:bidi="hi-IN"/>
        </w:rPr>
        <w:t>पिकविणे</w:t>
      </w:r>
      <w:r>
        <w:rPr>
          <w:rFonts w:ascii="Nirmala UI" w:cs="Nirmala UI" w:hAnsi="Nirmala UI"/>
          <w:sz w:val="26"/>
          <w:szCs w:val="26"/>
        </w:rPr>
        <w:t xml:space="preserve">, </w:t>
      </w:r>
      <w:r>
        <w:rPr>
          <w:rFonts w:ascii="Nirmala UI" w:cs="Nirmala UI" w:hAnsi="Nirmala UI" w:hint="cs"/>
          <w:sz w:val="26"/>
          <w:szCs w:val="26"/>
          <w:cs/>
          <w:lang w:bidi="hi-IN"/>
        </w:rPr>
        <w:t>साठविणे</w:t>
      </w:r>
      <w:r>
        <w:rPr>
          <w:rFonts w:ascii="Nirmala UI" w:cs="Nirmala UI" w:hAnsi="Nirmala UI"/>
          <w:sz w:val="26"/>
          <w:szCs w:val="26"/>
        </w:rPr>
        <w:t xml:space="preserve">, </w:t>
      </w:r>
      <w:r>
        <w:rPr>
          <w:rFonts w:ascii="Nirmala UI" w:cs="Nirmala UI" w:hAnsi="Nirmala UI" w:hint="cs"/>
          <w:sz w:val="26"/>
          <w:szCs w:val="26"/>
          <w:cs/>
          <w:lang w:bidi="hi-IN"/>
        </w:rPr>
        <w:t>प्रक्रिया</w:t>
      </w:r>
      <w:r>
        <w:rPr>
          <w:rFonts w:ascii="Nirmala UI" w:cs="Nirmala UI" w:hAnsi="Nirmala UI"/>
          <w:sz w:val="26"/>
          <w:szCs w:val="26"/>
        </w:rPr>
        <w:t xml:space="preserve"> </w:t>
      </w:r>
      <w:r>
        <w:rPr>
          <w:rFonts w:ascii="Nirmala UI" w:cs="Nirmala UI" w:hAnsi="Nirmala UI" w:hint="cs"/>
          <w:sz w:val="26"/>
          <w:szCs w:val="26"/>
          <w:cs/>
          <w:lang w:bidi="hi-IN"/>
        </w:rPr>
        <w:t>करणे</w:t>
      </w:r>
      <w:r>
        <w:rPr>
          <w:rFonts w:ascii="Nirmala UI" w:cs="Nirmala UI" w:hAnsi="Nirmala UI"/>
          <w:sz w:val="26"/>
          <w:szCs w:val="26"/>
        </w:rPr>
        <w:t xml:space="preserve">, </w:t>
      </w:r>
      <w:r>
        <w:rPr>
          <w:rFonts w:ascii="Nirmala UI" w:cs="Nirmala UI" w:hAnsi="Nirmala UI" w:hint="cs"/>
          <w:sz w:val="26"/>
          <w:szCs w:val="26"/>
          <w:cs/>
          <w:lang w:bidi="hi-IN"/>
        </w:rPr>
        <w:t>पॅकेजिंग</w:t>
      </w:r>
      <w:r>
        <w:rPr>
          <w:rFonts w:ascii="Nirmala UI" w:cs="Nirmala UI" w:hAnsi="Nirmala UI"/>
          <w:sz w:val="26"/>
          <w:szCs w:val="26"/>
        </w:rPr>
        <w:t xml:space="preserve"> </w:t>
      </w:r>
      <w:r>
        <w:rPr>
          <w:rFonts w:ascii="Nirmala UI" w:cs="Nirmala UI" w:hAnsi="Nirmala UI" w:hint="cs"/>
          <w:sz w:val="26"/>
          <w:szCs w:val="26"/>
          <w:cs/>
          <w:lang w:bidi="hi-IN"/>
        </w:rPr>
        <w:t>करणे</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वाहतूक</w:t>
      </w:r>
      <w:r>
        <w:rPr>
          <w:rFonts w:ascii="Nirmala UI" w:cs="Nirmala UI" w:hAnsi="Nirmala UI"/>
          <w:sz w:val="26"/>
          <w:szCs w:val="26"/>
        </w:rPr>
        <w:t xml:space="preserve"> </w:t>
      </w:r>
      <w:r>
        <w:rPr>
          <w:rFonts w:ascii="Nirmala UI" w:cs="Nirmala UI" w:hAnsi="Nirmala UI" w:hint="cs"/>
          <w:sz w:val="26"/>
          <w:szCs w:val="26"/>
          <w:cs/>
          <w:lang w:bidi="hi-IN"/>
        </w:rPr>
        <w:t>करणे</w:t>
      </w:r>
      <w:r>
        <w:rPr>
          <w:rFonts w:ascii="Nirmala UI" w:cs="Nirmala UI" w:hAnsi="Nirmala UI"/>
          <w:sz w:val="26"/>
          <w:szCs w:val="26"/>
        </w:rPr>
        <w:t xml:space="preserve"> </w:t>
      </w:r>
      <w:r>
        <w:rPr>
          <w:rFonts w:ascii="Nirmala UI" w:cs="Nirmala UI" w:hAnsi="Nirmala UI" w:hint="cs"/>
          <w:sz w:val="26"/>
          <w:szCs w:val="26"/>
          <w:cs/>
          <w:lang w:bidi="hi-IN"/>
        </w:rPr>
        <w:t>इत्यादी</w:t>
      </w:r>
      <w:r>
        <w:rPr>
          <w:rFonts w:ascii="Nirmala UI" w:cs="Nirmala UI" w:hAnsi="Nirmala UI"/>
          <w:sz w:val="26"/>
          <w:szCs w:val="26"/>
        </w:rPr>
        <w:t xml:space="preserve"> </w:t>
      </w:r>
      <w:r>
        <w:rPr>
          <w:rFonts w:ascii="Nirmala UI" w:cs="Nirmala UI" w:hAnsi="Nirmala UI" w:hint="cs"/>
          <w:sz w:val="26"/>
          <w:szCs w:val="26"/>
          <w:cs/>
          <w:lang w:bidi="hi-IN"/>
        </w:rPr>
        <w:t>बाबतच्या</w:t>
      </w:r>
      <w:r>
        <w:rPr>
          <w:rFonts w:ascii="Nirmala UI" w:cs="Nirmala UI" w:hAnsi="Nirmala UI"/>
          <w:sz w:val="26"/>
          <w:szCs w:val="26"/>
        </w:rPr>
        <w:t xml:space="preserve"> </w:t>
      </w:r>
      <w:r>
        <w:rPr>
          <w:rFonts w:ascii="Nirmala UI" w:cs="Nirmala UI" w:hAnsi="Nirmala UI" w:hint="cs"/>
          <w:sz w:val="26"/>
          <w:szCs w:val="26"/>
          <w:cs/>
          <w:lang w:bidi="hi-IN"/>
        </w:rPr>
        <w:t>उत्पादन</w:t>
      </w:r>
      <w:r>
        <w:rPr>
          <w:rFonts w:ascii="Nirmala UI" w:cs="Nirmala UI" w:hAnsi="Nirmala UI"/>
          <w:sz w:val="26"/>
          <w:szCs w:val="26"/>
        </w:rPr>
        <w:t xml:space="preserve"> </w:t>
      </w:r>
      <w:r>
        <w:rPr>
          <w:rFonts w:ascii="Nirmala UI" w:cs="Nirmala UI" w:hAnsi="Nirmala UI" w:hint="cs"/>
          <w:sz w:val="26"/>
          <w:szCs w:val="26"/>
          <w:cs/>
          <w:lang w:bidi="hi-IN"/>
        </w:rPr>
        <w:t>मानकांचा</w:t>
      </w:r>
      <w:r>
        <w:rPr>
          <w:rFonts w:ascii="Nirmala UI" w:cs="Nirmala UI" w:hAnsi="Nirmala UI" w:hint="eastAsia"/>
          <w:sz w:val="26"/>
          <w:szCs w:val="26"/>
        </w:rPr>
        <w:t> </w:t>
      </w:r>
      <w:r>
        <w:rPr>
          <w:rFonts w:ascii="Nirmala UI" w:cs="Nirmala UI" w:hAnsi="Nirmala UI" w:hint="cs"/>
          <w:sz w:val="26"/>
          <w:szCs w:val="26"/>
          <w:cs/>
          <w:lang w:bidi="hi-IN"/>
        </w:rPr>
        <w:t>समावेश</w:t>
      </w:r>
      <w:r>
        <w:rPr>
          <w:rFonts w:ascii="Nirmala UI" w:cs="Nirmala UI" w:hAnsi="Nirmala UI" w:hint="eastAsia"/>
          <w:sz w:val="26"/>
          <w:szCs w:val="26"/>
        </w:rPr>
        <w:t> </w:t>
      </w:r>
      <w:r>
        <w:rPr>
          <w:rFonts w:ascii="Nirmala UI" w:cs="Nirmala UI" w:hAnsi="Nirmala UI" w:hint="cs"/>
          <w:sz w:val="26"/>
          <w:szCs w:val="26"/>
          <w:cs/>
          <w:lang w:bidi="hi-IN"/>
        </w:rPr>
        <w:t>असतो</w:t>
      </w:r>
      <w:r>
        <w:rPr>
          <w:rFonts w:ascii="Nirmala UI" w:cs="Nirmala UI" w:hAnsi="Nirmala UI"/>
          <w:sz w:val="26"/>
          <w:szCs w:val="26"/>
        </w:rPr>
        <w:t>.</w:t>
      </w:r>
    </w:p>
    <w:p>
      <w:pPr>
        <w:pStyle w:val="style0"/>
        <w:spacing w:lineRule="auto" w:line="360"/>
        <w:jc w:val="both"/>
        <w:rPr>
          <w:rFonts w:ascii="Nirmala UI" w:cs="Nirmala UI" w:hAnsi="Nirmala UI"/>
          <w:b/>
          <w:bCs/>
          <w:sz w:val="28"/>
          <w:szCs w:val="28"/>
        </w:rPr>
      </w:pPr>
      <w:r>
        <w:rPr>
          <w:rFonts w:ascii="Nirmala UI" w:cs="Nirmala UI" w:hAnsi="Nirmala UI" w:hint="cs"/>
          <w:b/>
          <w:bCs/>
          <w:sz w:val="28"/>
          <w:szCs w:val="28"/>
          <w:cs/>
          <w:lang w:bidi="hi-IN"/>
        </w:rPr>
        <w:t>१</w:t>
      </w:r>
      <w:r>
        <w:rPr>
          <w:rFonts w:ascii="Nirmala UI" w:cs="Nirmala UI" w:hAnsi="Nirmala UI"/>
          <w:b/>
          <w:bCs/>
          <w:sz w:val="28"/>
          <w:szCs w:val="28"/>
        </w:rPr>
        <w:t>.</w:t>
      </w:r>
      <w:r>
        <w:rPr>
          <w:rFonts w:ascii="Nirmala UI" w:cs="Mangal" w:hAnsi="Nirmala UI"/>
          <w:b/>
          <w:bCs/>
          <w:sz w:val="28"/>
          <w:szCs w:val="28"/>
          <w:cs/>
          <w:lang w:val="en-US"/>
        </w:rPr>
        <w:t>६</w:t>
      </w:r>
      <w:r>
        <w:rPr>
          <w:rFonts w:ascii="Nirmala UI" w:cs="Nirmala UI" w:hAnsi="Nirmala UI"/>
          <w:b/>
          <w:bCs/>
          <w:sz w:val="28"/>
          <w:szCs w:val="28"/>
        </w:rPr>
        <w:t xml:space="preserve">) </w:t>
      </w:r>
      <w:r>
        <w:rPr>
          <w:rFonts w:ascii="Nirmala UI" w:cs="Nirmala UI" w:hAnsi="Nirmala UI" w:hint="cs"/>
          <w:b/>
          <w:bCs/>
          <w:sz w:val="28"/>
          <w:szCs w:val="28"/>
          <w:u w:val="single"/>
          <w:cs/>
          <w:lang w:bidi="hi-IN"/>
        </w:rPr>
        <w:t>भारतातील</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सेंद्रिय</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शेती</w:t>
      </w:r>
      <w:r>
        <w:rPr>
          <w:rFonts w:ascii="Nirmala UI" w:cs="Nirmala UI" w:hAnsi="Nirmala UI"/>
          <w:b/>
          <w:bCs/>
          <w:sz w:val="28"/>
          <w:szCs w:val="28"/>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ascii="Nirmala UI" w:cs="Nirmala UI" w:hAnsi="Nirmala UI" w:hint="cs"/>
          <w:sz w:val="26"/>
          <w:szCs w:val="26"/>
          <w:cs/>
          <w:lang w:bidi="hi-IN"/>
        </w:rPr>
        <w:t>भारतात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शेतीची</w:t>
      </w:r>
      <w:r>
        <w:rPr>
          <w:rFonts w:ascii="Nirmala UI" w:cs="Nirmala UI" w:hAnsi="Nirmala UI"/>
          <w:sz w:val="26"/>
          <w:szCs w:val="26"/>
        </w:rPr>
        <w:t xml:space="preserve"> </w:t>
      </w:r>
      <w:r>
        <w:rPr>
          <w:rFonts w:ascii="Nirmala UI" w:cs="Nirmala UI" w:hAnsi="Nirmala UI" w:hint="cs"/>
          <w:sz w:val="26"/>
          <w:szCs w:val="26"/>
          <w:cs/>
          <w:lang w:bidi="hi-IN"/>
        </w:rPr>
        <w:t>सुरुवात</w:t>
      </w:r>
      <w:r>
        <w:rPr>
          <w:rFonts w:ascii="Nirmala UI" w:cs="Nirmala UI" w:hAnsi="Nirmala UI"/>
          <w:sz w:val="26"/>
          <w:szCs w:val="26"/>
        </w:rPr>
        <w:t xml:space="preserve"> </w:t>
      </w:r>
      <w:r>
        <w:rPr>
          <w:rFonts w:ascii="Nirmala UI" w:cs="Nirmala UI" w:hAnsi="Nirmala UI" w:hint="cs"/>
          <w:sz w:val="26"/>
          <w:szCs w:val="26"/>
          <w:cs/>
          <w:lang w:bidi="hi-IN"/>
        </w:rPr>
        <w:t>अल्बर्ट</w:t>
      </w:r>
      <w:r>
        <w:rPr>
          <w:rFonts w:ascii="Nirmala UI" w:cs="Nirmala UI" w:hAnsi="Nirmala UI"/>
          <w:sz w:val="26"/>
          <w:szCs w:val="26"/>
        </w:rPr>
        <w:t xml:space="preserve">  </w:t>
      </w:r>
      <w:r>
        <w:rPr>
          <w:rFonts w:ascii="Nirmala UI" w:cs="Nirmala UI" w:hAnsi="Nirmala UI" w:hint="cs"/>
          <w:sz w:val="26"/>
          <w:szCs w:val="26"/>
          <w:cs/>
          <w:lang w:bidi="hi-IN"/>
        </w:rPr>
        <w:t>हॉवर्ड</w:t>
      </w:r>
      <w:r>
        <w:rPr>
          <w:rFonts w:ascii="Nirmala UI" w:cs="Nirmala UI" w:hAnsi="Nirmala UI"/>
          <w:sz w:val="26"/>
          <w:szCs w:val="26"/>
        </w:rPr>
        <w:t xml:space="preserve"> </w:t>
      </w:r>
      <w:r>
        <w:rPr>
          <w:rFonts w:ascii="Nirmala UI" w:cs="Nirmala UI" w:hAnsi="Nirmala UI" w:hint="cs"/>
          <w:sz w:val="26"/>
          <w:szCs w:val="26"/>
          <w:cs/>
          <w:lang w:bidi="hi-IN"/>
        </w:rPr>
        <w:t>यांनी</w:t>
      </w:r>
      <w:r>
        <w:rPr>
          <w:rFonts w:ascii="Nirmala UI" w:cs="Nirmala UI" w:hAnsi="Nirmala UI"/>
          <w:sz w:val="26"/>
          <w:szCs w:val="26"/>
        </w:rPr>
        <w:t xml:space="preserve"> </w:t>
      </w:r>
      <w:r>
        <w:rPr>
          <w:rFonts w:ascii="Nirmala UI" w:cs="Nirmala UI" w:hAnsi="Nirmala UI" w:hint="cs"/>
          <w:sz w:val="26"/>
          <w:szCs w:val="26"/>
          <w:cs/>
          <w:lang w:bidi="hi-IN"/>
        </w:rPr>
        <w:t>केलेली</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इ</w:t>
      </w:r>
      <w:r>
        <w:rPr>
          <w:rFonts w:ascii="Nirmala UI" w:cs="Nirmala UI" w:hAnsi="Nirmala UI"/>
          <w:sz w:val="26"/>
          <w:szCs w:val="26"/>
        </w:rPr>
        <w:t>.</w:t>
      </w:r>
      <w:r>
        <w:rPr>
          <w:rFonts w:ascii="Nirmala UI" w:cs="Nirmala UI" w:hAnsi="Nirmala UI" w:hint="cs"/>
          <w:sz w:val="26"/>
          <w:szCs w:val="26"/>
          <w:cs/>
          <w:lang w:bidi="hi-IN"/>
        </w:rPr>
        <w:t>स</w:t>
      </w:r>
      <w:r>
        <w:rPr>
          <w:rFonts w:ascii="Nirmala UI" w:cs="Nirmala UI" w:hAnsi="Nirmala UI"/>
          <w:sz w:val="26"/>
          <w:szCs w:val="26"/>
        </w:rPr>
        <w:t xml:space="preserve">. </w:t>
      </w:r>
      <w:r>
        <w:rPr>
          <w:rFonts w:ascii="Nirmala UI" w:cs="Mangal" w:hAnsi="Nirmala UI"/>
          <w:sz w:val="26"/>
          <w:szCs w:val="26"/>
          <w:cs/>
          <w:lang w:val="en-US"/>
        </w:rPr>
        <w:t>१९८०</w:t>
      </w:r>
      <w:r>
        <w:rPr>
          <w:rFonts w:ascii="Nirmala UI" w:cs="Nirmala UI" w:hAnsi="Nirmala UI"/>
          <w:sz w:val="26"/>
          <w:szCs w:val="26"/>
        </w:rPr>
        <w:t xml:space="preserve"> </w:t>
      </w:r>
      <w:r>
        <w:rPr>
          <w:rFonts w:ascii="Nirmala UI" w:cs="Nirmala UI" w:hAnsi="Nirmala UI" w:hint="cs"/>
          <w:sz w:val="26"/>
          <w:szCs w:val="26"/>
          <w:cs/>
          <w:lang w:bidi="hi-IN"/>
        </w:rPr>
        <w:t>च्या</w:t>
      </w:r>
      <w:r>
        <w:rPr>
          <w:rFonts w:ascii="Nirmala UI" w:cs="Nirmala UI" w:hAnsi="Nirmala UI"/>
          <w:sz w:val="26"/>
          <w:szCs w:val="26"/>
        </w:rPr>
        <w:t xml:space="preserve"> </w:t>
      </w:r>
      <w:r>
        <w:rPr>
          <w:rFonts w:ascii="Nirmala UI" w:cs="Nirmala UI" w:hAnsi="Nirmala UI" w:hint="cs"/>
          <w:sz w:val="26"/>
          <w:szCs w:val="26"/>
          <w:cs/>
          <w:lang w:bidi="hi-IN"/>
        </w:rPr>
        <w:t>दशकापासून</w:t>
      </w:r>
      <w:r>
        <w:rPr>
          <w:rFonts w:ascii="Nirmala UI" w:cs="Nirmala UI" w:hAnsi="Nirmala UI"/>
          <w:sz w:val="26"/>
          <w:szCs w:val="26"/>
        </w:rPr>
        <w:t xml:space="preserve"> </w:t>
      </w:r>
      <w:r>
        <w:rPr>
          <w:rFonts w:ascii="Nirmala UI" w:cs="Nirmala UI" w:hAnsi="Nirmala UI" w:hint="cs"/>
          <w:sz w:val="26"/>
          <w:szCs w:val="26"/>
          <w:cs/>
          <w:lang w:bidi="hi-IN"/>
        </w:rPr>
        <w:t>भारताचे</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शेतीची</w:t>
      </w:r>
      <w:r>
        <w:rPr>
          <w:rFonts w:ascii="Nirmala UI" w:cs="Nirmala UI" w:hAnsi="Nirmala UI"/>
          <w:sz w:val="26"/>
          <w:szCs w:val="26"/>
        </w:rPr>
        <w:t xml:space="preserve"> </w:t>
      </w:r>
      <w:r>
        <w:rPr>
          <w:rFonts w:ascii="Nirmala UI" w:cs="Nirmala UI" w:hAnsi="Nirmala UI" w:hint="cs"/>
          <w:sz w:val="26"/>
          <w:szCs w:val="26"/>
          <w:cs/>
          <w:lang w:bidi="hi-IN"/>
        </w:rPr>
        <w:t>पद्धत</w:t>
      </w:r>
      <w:r>
        <w:rPr>
          <w:rFonts w:ascii="Nirmala UI" w:cs="Nirmala UI" w:hAnsi="Nirmala UI"/>
          <w:sz w:val="26"/>
          <w:szCs w:val="26"/>
        </w:rPr>
        <w:t xml:space="preserve"> </w:t>
      </w:r>
      <w:r>
        <w:rPr>
          <w:rFonts w:ascii="Nirmala UI" w:cs="Nirmala UI" w:hAnsi="Nirmala UI" w:hint="cs"/>
          <w:sz w:val="26"/>
          <w:szCs w:val="26"/>
          <w:cs/>
          <w:lang w:bidi="hi-IN"/>
        </w:rPr>
        <w:t>सुरुवात</w:t>
      </w:r>
      <w:r>
        <w:rPr>
          <w:rFonts w:ascii="Nirmala UI" w:cs="Nirmala UI" w:hAnsi="Nirmala UI"/>
          <w:sz w:val="26"/>
          <w:szCs w:val="26"/>
        </w:rPr>
        <w:t xml:space="preserve"> </w:t>
      </w:r>
      <w:r>
        <w:rPr>
          <w:rFonts w:ascii="Nirmala UI" w:cs="Nirmala UI" w:hAnsi="Nirmala UI" w:hint="cs"/>
          <w:sz w:val="26"/>
          <w:szCs w:val="26"/>
          <w:cs/>
          <w:lang w:bidi="hi-IN"/>
        </w:rPr>
        <w:t>झाली</w:t>
      </w:r>
      <w:r>
        <w:rPr>
          <w:rFonts w:ascii="Nirmala UI" w:cs="Nirmala UI" w:hAnsi="Nirmala UI"/>
          <w:sz w:val="26"/>
          <w:szCs w:val="26"/>
        </w:rPr>
        <w:t xml:space="preserve">. </w:t>
      </w:r>
      <w:r>
        <w:rPr>
          <w:rFonts w:ascii="Nirmala UI" w:cs="Nirmala UI" w:hAnsi="Nirmala UI" w:hint="cs"/>
          <w:sz w:val="26"/>
          <w:szCs w:val="26"/>
          <w:cs/>
          <w:lang w:bidi="hi-IN"/>
        </w:rPr>
        <w:t>भारतात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शेतीतील</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सातत्याने</w:t>
      </w:r>
      <w:r>
        <w:rPr>
          <w:rFonts w:ascii="Nirmala UI" w:cs="Nirmala UI" w:hAnsi="Nirmala UI"/>
          <w:sz w:val="26"/>
          <w:szCs w:val="26"/>
        </w:rPr>
        <w:t xml:space="preserve"> </w:t>
      </w:r>
      <w:r>
        <w:rPr>
          <w:rFonts w:ascii="Nirmala UI" w:cs="Nirmala UI" w:hAnsi="Nirmala UI" w:hint="cs"/>
          <w:sz w:val="26"/>
          <w:szCs w:val="26"/>
          <w:cs/>
          <w:lang w:bidi="hi-IN"/>
        </w:rPr>
        <w:t>वाढत</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 </w:t>
      </w:r>
      <w:r>
        <w:rPr>
          <w:rFonts w:ascii="Nirmala UI" w:cs="Nirmala UI" w:hAnsi="Nirmala UI" w:hint="cs"/>
          <w:sz w:val="26"/>
          <w:szCs w:val="26"/>
          <w:cs/>
          <w:lang w:bidi="hi-IN"/>
        </w:rPr>
        <w:t>विशेषतः</w:t>
      </w:r>
      <w:r>
        <w:rPr>
          <w:rFonts w:ascii="Nirmala UI" w:cs="Nirmala UI" w:hAnsi="Nirmala UI"/>
          <w:sz w:val="26"/>
          <w:szCs w:val="26"/>
        </w:rPr>
        <w:t xml:space="preserve"> </w:t>
      </w:r>
      <w:r>
        <w:rPr>
          <w:rFonts w:ascii="Nirmala UI" w:cs="Nirmala UI" w:hAnsi="Nirmala UI" w:hint="cs"/>
          <w:sz w:val="26"/>
          <w:szCs w:val="26"/>
          <w:cs/>
          <w:lang w:bidi="hi-IN"/>
        </w:rPr>
        <w:t>नवव्या</w:t>
      </w:r>
      <w:r>
        <w:rPr>
          <w:rFonts w:ascii="Nirmala UI" w:cs="Nirmala UI" w:hAnsi="Nirmala UI"/>
          <w:sz w:val="26"/>
          <w:szCs w:val="26"/>
        </w:rPr>
        <w:t xml:space="preserve"> </w:t>
      </w:r>
      <w:r>
        <w:rPr>
          <w:rFonts w:ascii="Nirmala UI" w:cs="Nirmala UI" w:hAnsi="Nirmala UI" w:hint="cs"/>
          <w:sz w:val="26"/>
          <w:szCs w:val="26"/>
          <w:cs/>
          <w:lang w:bidi="hi-IN"/>
        </w:rPr>
        <w:t>व</w:t>
      </w:r>
      <w:r>
        <w:rPr>
          <w:rFonts w:ascii="Nirmala UI" w:cs="Nirmala UI" w:hAnsi="Nirmala UI"/>
          <w:sz w:val="26"/>
          <w:szCs w:val="26"/>
        </w:rPr>
        <w:t xml:space="preserve"> </w:t>
      </w:r>
      <w:r>
        <w:rPr>
          <w:rFonts w:ascii="Nirmala UI" w:cs="Nirmala UI" w:hAnsi="Nirmala UI" w:hint="cs"/>
          <w:sz w:val="26"/>
          <w:szCs w:val="26"/>
          <w:cs/>
          <w:lang w:bidi="hi-IN"/>
        </w:rPr>
        <w:t>दहाव्या</w:t>
      </w:r>
      <w:r>
        <w:rPr>
          <w:rFonts w:ascii="Nirmala UI" w:cs="Nirmala UI" w:hAnsi="Nirmala UI"/>
          <w:sz w:val="26"/>
          <w:szCs w:val="26"/>
        </w:rPr>
        <w:t xml:space="preserve"> </w:t>
      </w:r>
      <w:r>
        <w:rPr>
          <w:rFonts w:ascii="Nirmala UI" w:cs="Nirmala UI" w:hAnsi="Nirmala UI" w:hint="cs"/>
          <w:sz w:val="26"/>
          <w:szCs w:val="26"/>
          <w:cs/>
          <w:lang w:bidi="hi-IN"/>
        </w:rPr>
        <w:t>पंचवार्षिक</w:t>
      </w:r>
      <w:r>
        <w:rPr>
          <w:rFonts w:ascii="Nirmala UI" w:cs="Nirmala UI" w:hAnsi="Nirmala UI"/>
          <w:sz w:val="26"/>
          <w:szCs w:val="26"/>
        </w:rPr>
        <w:t xml:space="preserve"> </w:t>
      </w:r>
      <w:r>
        <w:rPr>
          <w:rFonts w:ascii="Nirmala UI" w:cs="Nirmala UI" w:hAnsi="Nirmala UI" w:hint="cs"/>
          <w:sz w:val="26"/>
          <w:szCs w:val="26"/>
          <w:cs/>
          <w:lang w:bidi="hi-IN"/>
        </w:rPr>
        <w:t>योजनेत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शेतीस</w:t>
      </w:r>
      <w:r>
        <w:rPr>
          <w:rFonts w:ascii="Nirmala UI" w:cs="Nirmala UI" w:hAnsi="Nirmala UI"/>
          <w:sz w:val="26"/>
          <w:szCs w:val="26"/>
        </w:rPr>
        <w:t xml:space="preserve"> </w:t>
      </w:r>
      <w:r>
        <w:rPr>
          <w:rFonts w:ascii="Nirmala UI" w:cs="Nirmala UI" w:hAnsi="Nirmala UI" w:hint="cs"/>
          <w:sz w:val="26"/>
          <w:szCs w:val="26"/>
          <w:cs/>
          <w:lang w:bidi="hi-IN"/>
        </w:rPr>
        <w:t>प्रोत्साहन</w:t>
      </w:r>
      <w:r>
        <w:rPr>
          <w:rFonts w:ascii="Nirmala UI" w:cs="Nirmala UI" w:hAnsi="Nirmala UI"/>
          <w:sz w:val="26"/>
          <w:szCs w:val="26"/>
        </w:rPr>
        <w:t xml:space="preserve"> </w:t>
      </w:r>
      <w:r>
        <w:rPr>
          <w:rFonts w:ascii="Nirmala UI" w:cs="Nirmala UI" w:hAnsi="Nirmala UI" w:hint="cs"/>
          <w:sz w:val="26"/>
          <w:szCs w:val="26"/>
          <w:cs/>
          <w:lang w:bidi="hi-IN"/>
        </w:rPr>
        <w:t>देण्यात</w:t>
      </w:r>
      <w:r>
        <w:rPr>
          <w:rFonts w:ascii="Nirmala UI" w:cs="Nirmala UI" w:hAnsi="Nirmala UI"/>
          <w:sz w:val="26"/>
          <w:szCs w:val="26"/>
        </w:rPr>
        <w:t xml:space="preserve"> </w:t>
      </w:r>
      <w:r>
        <w:rPr>
          <w:rFonts w:ascii="Nirmala UI" w:cs="Nirmala UI" w:hAnsi="Nirmala UI" w:hint="cs"/>
          <w:sz w:val="26"/>
          <w:szCs w:val="26"/>
          <w:cs/>
          <w:lang w:bidi="hi-IN"/>
        </w:rPr>
        <w:t>आले</w:t>
      </w:r>
      <w:r>
        <w:rPr>
          <w:rFonts w:ascii="Nirmala UI" w:cs="Nirmala UI" w:hAnsi="Nirmala UI"/>
          <w:sz w:val="26"/>
          <w:szCs w:val="26"/>
        </w:rPr>
        <w:t xml:space="preserve">. </w:t>
      </w:r>
      <w:r>
        <w:rPr>
          <w:rFonts w:ascii="Nirmala UI" w:cs="Nirmala UI" w:hAnsi="Nirmala UI" w:hint="cs"/>
          <w:sz w:val="26"/>
          <w:szCs w:val="26"/>
          <w:cs/>
          <w:lang w:bidi="hi-IN"/>
        </w:rPr>
        <w:t>इ</w:t>
      </w:r>
      <w:r>
        <w:rPr>
          <w:rFonts w:ascii="Nirmala UI" w:cs="Nirmala UI" w:hAnsi="Nirmala UI"/>
          <w:sz w:val="26"/>
          <w:szCs w:val="26"/>
        </w:rPr>
        <w:t>.</w:t>
      </w:r>
      <w:r>
        <w:rPr>
          <w:rFonts w:ascii="Nirmala UI" w:cs="Nirmala UI" w:hAnsi="Nirmala UI" w:hint="cs"/>
          <w:sz w:val="26"/>
          <w:szCs w:val="26"/>
          <w:cs/>
          <w:lang w:bidi="hi-IN"/>
        </w:rPr>
        <w:t>स</w:t>
      </w:r>
      <w:r>
        <w:rPr>
          <w:rFonts w:ascii="Nirmala UI" w:cs="Nirmala UI" w:hAnsi="Nirmala UI"/>
          <w:sz w:val="26"/>
          <w:szCs w:val="26"/>
        </w:rPr>
        <w:t xml:space="preserve">. </w:t>
      </w:r>
      <w:r>
        <w:rPr>
          <w:rFonts w:ascii="Nirmala UI" w:cs="Mangal" w:hAnsi="Nirmala UI"/>
          <w:sz w:val="26"/>
          <w:szCs w:val="26"/>
          <w:cs/>
          <w:lang w:val="en-US"/>
        </w:rPr>
        <w:t>२००३</w:t>
      </w:r>
      <w:r>
        <w:rPr>
          <w:rFonts w:ascii="Nirmala UI" w:cs="Nirmala UI" w:hAnsi="Nirmala UI"/>
          <w:sz w:val="26"/>
          <w:szCs w:val="26"/>
        </w:rPr>
        <w:t xml:space="preserve"> </w:t>
      </w:r>
      <w:r>
        <w:rPr>
          <w:rFonts w:ascii="Nirmala UI" w:cs="Nirmala UI" w:hAnsi="Nirmala UI" w:hint="cs"/>
          <w:sz w:val="26"/>
          <w:szCs w:val="26"/>
          <w:cs/>
          <w:lang w:bidi="hi-IN"/>
        </w:rPr>
        <w:t>मध्ये</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खालील</w:t>
      </w:r>
      <w:r>
        <w:rPr>
          <w:rFonts w:ascii="Nirmala UI" w:cs="Nirmala UI" w:hAnsi="Nirmala UI"/>
          <w:sz w:val="26"/>
          <w:szCs w:val="26"/>
        </w:rPr>
        <w:t xml:space="preserve"> </w:t>
      </w:r>
      <w:r>
        <w:rPr>
          <w:rFonts w:ascii="Nirmala UI" w:cs="Nirmala UI" w:hAnsi="Nirmala UI" w:hint="cs"/>
          <w:sz w:val="26"/>
          <w:szCs w:val="26"/>
          <w:cs/>
          <w:lang w:bidi="hi-IN"/>
        </w:rPr>
        <w:t>भारताचे</w:t>
      </w:r>
      <w:r>
        <w:rPr>
          <w:rFonts w:ascii="Nirmala UI" w:cs="Nirmala UI" w:hAnsi="Nirmala UI"/>
          <w:sz w:val="26"/>
          <w:szCs w:val="26"/>
        </w:rPr>
        <w:t xml:space="preserve"> </w:t>
      </w:r>
      <w:r>
        <w:rPr>
          <w:rFonts w:ascii="Nirmala UI" w:cs="Nirmala UI" w:hAnsi="Nirmala UI" w:hint="cs"/>
          <w:sz w:val="26"/>
          <w:szCs w:val="26"/>
          <w:cs/>
          <w:lang w:bidi="hi-IN"/>
        </w:rPr>
        <w:t>असलेले</w:t>
      </w:r>
      <w:r>
        <w:rPr>
          <w:rFonts w:ascii="Nirmala UI" w:cs="Nirmala UI" w:hAnsi="Nirmala UI"/>
          <w:sz w:val="26"/>
          <w:szCs w:val="26"/>
        </w:rPr>
        <w:t xml:space="preserve"> </w:t>
      </w:r>
      <w:r>
        <w:rPr>
          <w:rFonts w:ascii="Nirmala UI" w:cs="Nirmala UI" w:hAnsi="Nirmala UI" w:hint="cs"/>
          <w:sz w:val="26"/>
          <w:szCs w:val="26"/>
          <w:cs/>
          <w:lang w:bidi="hi-IN"/>
        </w:rPr>
        <w:t>प्रमाण</w:t>
      </w:r>
      <w:r>
        <w:rPr>
          <w:rFonts w:ascii="Nirmala UI" w:cs="Nirmala UI" w:hAnsi="Nirmala UI"/>
          <w:sz w:val="26"/>
          <w:szCs w:val="26"/>
        </w:rPr>
        <w:t xml:space="preserve"> </w:t>
      </w:r>
      <w:r>
        <w:rPr>
          <w:rFonts w:ascii="Nirmala UI" w:cs="Mangal" w:hAnsi="Nirmala UI"/>
          <w:sz w:val="26"/>
          <w:szCs w:val="26"/>
          <w:cs/>
          <w:lang w:val="en-US"/>
        </w:rPr>
        <w:t>४३</w:t>
      </w:r>
      <w:r>
        <w:rPr>
          <w:rFonts w:cs="Mangal" w:hAnsi="Nirmala UI"/>
          <w:sz w:val="26"/>
          <w:szCs w:val="26"/>
          <w:lang w:val="en-US"/>
        </w:rPr>
        <w:t xml:space="preserve"> </w:t>
      </w:r>
      <w:r>
        <w:rPr>
          <w:rFonts w:ascii="Nirmala UI" w:cs="Nirmala UI" w:hAnsi="Nirmala UI" w:hint="cs"/>
          <w:sz w:val="26"/>
          <w:szCs w:val="26"/>
          <w:cs/>
          <w:lang w:bidi="hi-IN"/>
        </w:rPr>
        <w:t>हजार</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इसवी</w:t>
      </w:r>
      <w:r>
        <w:rPr>
          <w:rFonts w:ascii="Nirmala UI" w:cs="Nirmala UI" w:hAnsi="Nirmala UI"/>
          <w:sz w:val="26"/>
          <w:szCs w:val="26"/>
        </w:rPr>
        <w:t xml:space="preserve"> </w:t>
      </w:r>
      <w:r>
        <w:rPr>
          <w:rFonts w:ascii="Nirmala UI" w:cs="Nirmala UI" w:hAnsi="Nirmala UI" w:hint="cs"/>
          <w:sz w:val="26"/>
          <w:szCs w:val="26"/>
          <w:cs/>
          <w:lang w:bidi="hi-IN"/>
        </w:rPr>
        <w:t>सन</w:t>
      </w:r>
      <w:r>
        <w:rPr>
          <w:rFonts w:ascii="Nirmala UI" w:cs="Nirmala UI" w:hAnsi="Nirmala UI"/>
          <w:sz w:val="26"/>
          <w:szCs w:val="26"/>
        </w:rPr>
        <w:t xml:space="preserve"> </w:t>
      </w:r>
      <w:r>
        <w:rPr>
          <w:rFonts w:ascii="Nirmala UI" w:cs="Mangal" w:hAnsi="Nirmala UI"/>
          <w:sz w:val="26"/>
          <w:szCs w:val="26"/>
          <w:cs/>
          <w:lang w:val="en-US"/>
        </w:rPr>
        <w:t>२०१३</w:t>
      </w:r>
      <w:r>
        <w:rPr>
          <w:rFonts w:ascii="Nirmala UI" w:cs="Nirmala UI" w:hAnsi="Nirmala UI"/>
          <w:sz w:val="26"/>
          <w:szCs w:val="26"/>
        </w:rPr>
        <w:t xml:space="preserve"> </w:t>
      </w:r>
      <w:r>
        <w:rPr>
          <w:rFonts w:ascii="Nirmala UI" w:cs="Nirmala UI" w:hAnsi="Nirmala UI" w:hint="cs"/>
          <w:sz w:val="26"/>
          <w:szCs w:val="26"/>
          <w:cs/>
          <w:lang w:bidi="hi-IN"/>
        </w:rPr>
        <w:t>च्या</w:t>
      </w:r>
      <w:r>
        <w:rPr>
          <w:rFonts w:ascii="Nirmala UI" w:cs="Nirmala UI" w:hAnsi="Nirmala UI"/>
          <w:sz w:val="26"/>
          <w:szCs w:val="26"/>
        </w:rPr>
        <w:t xml:space="preserve"> </w:t>
      </w:r>
      <w:r>
        <w:rPr>
          <w:rFonts w:ascii="Nirmala UI" w:cs="Nirmala UI" w:hAnsi="Nirmala UI" w:hint="cs"/>
          <w:sz w:val="26"/>
          <w:szCs w:val="26"/>
          <w:cs/>
          <w:lang w:bidi="hi-IN"/>
        </w:rPr>
        <w:t>माहितीनुसार</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खालील</w:t>
      </w:r>
      <w:r>
        <w:rPr>
          <w:rFonts w:ascii="Nirmala UI" w:cs="Nirmala UI" w:hAnsi="Nirmala UI"/>
          <w:sz w:val="26"/>
          <w:szCs w:val="26"/>
        </w:rPr>
        <w:t xml:space="preserve"> </w:t>
      </w:r>
      <w:r>
        <w:rPr>
          <w:rFonts w:ascii="Nirmala UI" w:cs="Nirmala UI" w:hAnsi="Nirmala UI" w:hint="cs"/>
          <w:sz w:val="26"/>
          <w:szCs w:val="26"/>
          <w:cs/>
          <w:lang w:bidi="hi-IN"/>
        </w:rPr>
        <w:t>प्रमाणित</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४</w:t>
      </w:r>
      <w:r>
        <w:rPr>
          <w:rFonts w:ascii="Nirmala UI" w:cs="Nirmala UI" w:hAnsi="Nirmala UI"/>
          <w:sz w:val="26"/>
          <w:szCs w:val="26"/>
        </w:rPr>
        <w:t>.</w:t>
      </w:r>
      <w:r>
        <w:rPr>
          <w:rFonts w:ascii="Nirmala UI" w:cs="Nirmala UI" w:hAnsi="Nirmala UI" w:hint="cs"/>
          <w:sz w:val="26"/>
          <w:szCs w:val="26"/>
          <w:cs/>
          <w:lang w:bidi="hi-IN"/>
        </w:rPr>
        <w:t>७२</w:t>
      </w:r>
      <w:r>
        <w:rPr>
          <w:rFonts w:ascii="Nirmala UI" w:cs="Nirmala UI" w:hAnsi="Nirmala UI"/>
          <w:sz w:val="26"/>
          <w:szCs w:val="26"/>
        </w:rPr>
        <w:t xml:space="preserve"> </w:t>
      </w:r>
      <w:r>
        <w:rPr>
          <w:rFonts w:ascii="Nirmala UI" w:cs="Nirmala UI" w:hAnsi="Nirmala UI" w:hint="cs"/>
          <w:sz w:val="26"/>
          <w:szCs w:val="26"/>
          <w:cs/>
          <w:lang w:bidi="hi-IN"/>
        </w:rPr>
        <w:t>दशलक्ष</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भारत</w:t>
      </w:r>
      <w:r>
        <w:rPr>
          <w:rFonts w:ascii="Nirmala UI" w:cs="Nirmala UI" w:hAnsi="Nirmala UI"/>
          <w:sz w:val="26"/>
          <w:szCs w:val="26"/>
        </w:rPr>
        <w:t xml:space="preserve"> </w:t>
      </w:r>
      <w:r>
        <w:rPr>
          <w:rFonts w:ascii="Nirmala UI" w:cs="Nirmala UI" w:hAnsi="Nirmala UI" w:hint="cs"/>
          <w:sz w:val="26"/>
          <w:szCs w:val="26"/>
          <w:cs/>
          <w:lang w:bidi="hi-IN"/>
        </w:rPr>
        <w:t>देशामध्ये</w:t>
      </w:r>
      <w:r>
        <w:rPr>
          <w:rFonts w:ascii="Nirmala UI" w:cs="Nirmala UI" w:hAnsi="Nirmala UI"/>
          <w:sz w:val="26"/>
          <w:szCs w:val="26"/>
        </w:rPr>
        <w:t xml:space="preserve"> </w:t>
      </w:r>
      <w:r>
        <w:rPr>
          <w:rFonts w:ascii="Nirmala UI" w:cs="Nirmala UI" w:hAnsi="Nirmala UI" w:hint="cs"/>
          <w:sz w:val="26"/>
          <w:szCs w:val="26"/>
          <w:cs/>
          <w:lang w:bidi="hi-IN"/>
        </w:rPr>
        <w:t>एक</w:t>
      </w:r>
      <w:r>
        <w:rPr>
          <w:rFonts w:ascii="Nirmala UI" w:cs="Nirmala UI" w:hAnsi="Nirmala UI"/>
          <w:sz w:val="26"/>
          <w:szCs w:val="26"/>
        </w:rPr>
        <w:t xml:space="preserve"> </w:t>
      </w:r>
      <w:r>
        <w:rPr>
          <w:rFonts w:ascii="Nirmala UI" w:cs="Nirmala UI" w:hAnsi="Nirmala UI" w:hint="cs"/>
          <w:sz w:val="26"/>
          <w:szCs w:val="26"/>
          <w:cs/>
          <w:lang w:bidi="hi-IN"/>
        </w:rPr>
        <w:t>लक्ष</w:t>
      </w:r>
      <w:r>
        <w:rPr>
          <w:rFonts w:ascii="Nirmala UI" w:cs="Nirmala UI" w:hAnsi="Nirmala UI"/>
          <w:sz w:val="26"/>
          <w:szCs w:val="26"/>
        </w:rPr>
        <w:t xml:space="preserve"> </w:t>
      </w:r>
      <w:r>
        <w:rPr>
          <w:rFonts w:ascii="Nirmala UI" w:cs="Nirmala UI" w:hAnsi="Nirmala UI" w:hint="cs"/>
          <w:sz w:val="26"/>
          <w:szCs w:val="26"/>
          <w:cs/>
          <w:lang w:bidi="hi-IN"/>
        </w:rPr>
        <w:t>गावांमधून</w:t>
      </w:r>
      <w:r>
        <w:rPr>
          <w:rFonts w:ascii="Nirmala UI" w:cs="Nirmala UI" w:hAnsi="Nirmala UI"/>
          <w:sz w:val="26"/>
          <w:szCs w:val="26"/>
        </w:rPr>
        <w:t xml:space="preserve"> </w:t>
      </w:r>
      <w:r>
        <w:rPr>
          <w:rFonts w:ascii="Nirmala UI" w:cs="Nirmala UI" w:hAnsi="Nirmala UI" w:hint="cs"/>
          <w:sz w:val="26"/>
          <w:szCs w:val="26"/>
          <w:cs/>
          <w:lang w:bidi="hi-IN"/>
        </w:rPr>
        <w:t>५०</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शेतकऱ्यांना</w:t>
      </w:r>
      <w:r>
        <w:rPr>
          <w:rFonts w:ascii="Nirmala UI" w:cs="Nirmala UI" w:hAnsi="Nirmala UI"/>
          <w:sz w:val="26"/>
          <w:szCs w:val="26"/>
        </w:rPr>
        <w:t xml:space="preserve"> </w:t>
      </w:r>
      <w:r>
        <w:rPr>
          <w:rFonts w:ascii="Nirmala UI" w:cs="Nirmala UI" w:hAnsi="Nirmala UI" w:hint="cs"/>
          <w:sz w:val="26"/>
          <w:szCs w:val="26"/>
          <w:cs/>
          <w:lang w:bidi="hi-IN"/>
        </w:rPr>
        <w:t>समाविष्ट</w:t>
      </w:r>
      <w:r>
        <w:rPr>
          <w:rFonts w:ascii="Nirmala UI" w:cs="Nirmala UI" w:hAnsi="Nirmala UI"/>
          <w:sz w:val="26"/>
          <w:szCs w:val="26"/>
        </w:rPr>
        <w:t xml:space="preserve"> </w:t>
      </w:r>
      <w:r>
        <w:rPr>
          <w:rFonts w:ascii="Nirmala UI" w:cs="Nirmala UI" w:hAnsi="Nirmala UI" w:hint="cs"/>
          <w:sz w:val="26"/>
          <w:szCs w:val="26"/>
          <w:cs/>
          <w:lang w:bidi="hi-IN"/>
        </w:rPr>
        <w:t>करून</w:t>
      </w:r>
      <w:r>
        <w:rPr>
          <w:rFonts w:ascii="Nirmala UI" w:cs="Nirmala UI" w:hAnsi="Nirmala UI"/>
          <w:sz w:val="26"/>
          <w:szCs w:val="26"/>
        </w:rPr>
        <w:t xml:space="preserve"> </w:t>
      </w:r>
      <w:r>
        <w:rPr>
          <w:rFonts w:ascii="Nirmala UI" w:cs="Nirmala UI" w:hAnsi="Nirmala UI" w:hint="cs"/>
          <w:sz w:val="26"/>
          <w:szCs w:val="26"/>
          <w:cs/>
          <w:lang w:bidi="hi-IN"/>
        </w:rPr>
        <w:t>जैविक</w:t>
      </w:r>
      <w:r>
        <w:rPr>
          <w:rFonts w:ascii="Nirmala UI" w:cs="Nirmala UI" w:hAnsi="Nirmala UI"/>
          <w:sz w:val="26"/>
          <w:szCs w:val="26"/>
        </w:rPr>
        <w:t xml:space="preserve"> </w:t>
      </w:r>
      <w:r>
        <w:rPr>
          <w:rFonts w:ascii="Nirmala UI" w:cs="Nirmala UI" w:hAnsi="Nirmala UI" w:hint="cs"/>
          <w:sz w:val="26"/>
          <w:szCs w:val="26"/>
          <w:cs/>
          <w:lang w:bidi="hi-IN"/>
        </w:rPr>
        <w:t>खते</w:t>
      </w:r>
      <w:r>
        <w:rPr>
          <w:rFonts w:ascii="Nirmala UI" w:cs="Nirmala UI" w:hAnsi="Nirmala UI"/>
          <w:sz w:val="26"/>
          <w:szCs w:val="26"/>
        </w:rPr>
        <w:t xml:space="preserve"> </w:t>
      </w:r>
      <w:r>
        <w:rPr>
          <w:rFonts w:ascii="Nirmala UI" w:cs="Nirmala UI" w:hAnsi="Nirmala UI" w:hint="cs"/>
          <w:sz w:val="26"/>
          <w:szCs w:val="26"/>
          <w:cs/>
          <w:lang w:bidi="hi-IN"/>
        </w:rPr>
        <w:t>व</w:t>
      </w:r>
      <w:r>
        <w:rPr>
          <w:rFonts w:ascii="Nirmala UI" w:cs="Nirmala UI" w:hAnsi="Nirmala UI"/>
          <w:sz w:val="26"/>
          <w:szCs w:val="26"/>
        </w:rPr>
        <w:t xml:space="preserve"> </w:t>
      </w:r>
      <w:r>
        <w:rPr>
          <w:rFonts w:ascii="Nirmala UI" w:cs="Nirmala UI" w:hAnsi="Nirmala UI" w:hint="cs"/>
          <w:sz w:val="26"/>
          <w:szCs w:val="26"/>
          <w:cs/>
          <w:lang w:bidi="hi-IN"/>
        </w:rPr>
        <w:t>कीटकनाशके</w:t>
      </w:r>
      <w:r>
        <w:rPr>
          <w:rFonts w:ascii="Nirmala UI" w:cs="Nirmala UI" w:hAnsi="Nirmala UI"/>
          <w:sz w:val="26"/>
          <w:szCs w:val="26"/>
        </w:rPr>
        <w:t xml:space="preserve"> </w:t>
      </w:r>
      <w:r>
        <w:rPr>
          <w:rFonts w:ascii="Nirmala UI" w:cs="Nirmala UI" w:hAnsi="Nirmala UI" w:hint="cs"/>
          <w:sz w:val="26"/>
          <w:szCs w:val="26"/>
          <w:cs/>
          <w:lang w:bidi="hi-IN"/>
        </w:rPr>
        <w:t>यांच्या</w:t>
      </w:r>
      <w:r>
        <w:rPr>
          <w:rFonts w:ascii="Nirmala UI" w:cs="Nirmala UI" w:hAnsi="Nirmala UI"/>
          <w:sz w:val="26"/>
          <w:szCs w:val="26"/>
        </w:rPr>
        <w:t xml:space="preserve"> </w:t>
      </w:r>
      <w:r>
        <w:rPr>
          <w:rFonts w:ascii="Nirmala UI" w:cs="Nirmala UI" w:hAnsi="Nirmala UI" w:hint="cs"/>
          <w:sz w:val="26"/>
          <w:szCs w:val="26"/>
          <w:cs/>
          <w:lang w:bidi="hi-IN"/>
        </w:rPr>
        <w:t>निर्मितीवर</w:t>
      </w:r>
      <w:r>
        <w:rPr>
          <w:rFonts w:ascii="Nirmala UI" w:cs="Nirmala UI" w:hAnsi="Nirmala UI"/>
          <w:sz w:val="26"/>
          <w:szCs w:val="26"/>
        </w:rPr>
        <w:t xml:space="preserve"> </w:t>
      </w:r>
      <w:r>
        <w:rPr>
          <w:rFonts w:ascii="Nirmala UI" w:cs="Nirmala UI" w:hAnsi="Nirmala UI" w:hint="cs"/>
          <w:sz w:val="26"/>
          <w:szCs w:val="26"/>
          <w:cs/>
          <w:lang w:bidi="hi-IN"/>
        </w:rPr>
        <w:t>भर</w:t>
      </w:r>
      <w:r>
        <w:rPr>
          <w:rFonts w:ascii="Nirmala UI" w:cs="Nirmala UI" w:hAnsi="Nirmala UI"/>
          <w:sz w:val="26"/>
          <w:szCs w:val="26"/>
        </w:rPr>
        <w:t xml:space="preserve"> </w:t>
      </w:r>
      <w:r>
        <w:rPr>
          <w:rFonts w:ascii="Nirmala UI" w:cs="Nirmala UI" w:hAnsi="Nirmala UI" w:hint="cs"/>
          <w:sz w:val="26"/>
          <w:szCs w:val="26"/>
          <w:cs/>
          <w:lang w:bidi="hi-IN"/>
        </w:rPr>
        <w:t>देण्यात</w:t>
      </w:r>
      <w:r>
        <w:rPr>
          <w:rFonts w:ascii="Nirmala UI" w:cs="Nirmala UI" w:hAnsi="Nirmala UI"/>
          <w:sz w:val="26"/>
          <w:szCs w:val="26"/>
        </w:rPr>
        <w:t xml:space="preserve"> </w:t>
      </w:r>
      <w:r>
        <w:rPr>
          <w:rFonts w:ascii="Nirmala UI" w:cs="Nirmala UI" w:hAnsi="Nirmala UI" w:hint="cs"/>
          <w:sz w:val="26"/>
          <w:szCs w:val="26"/>
          <w:cs/>
          <w:lang w:bidi="hi-IN"/>
        </w:rPr>
        <w:t>आला</w:t>
      </w:r>
      <w:r>
        <w:rPr>
          <w:rFonts w:ascii="Nirmala UI" w:cs="Nirmala UI" w:hAnsi="Nirmala UI"/>
          <w:sz w:val="26"/>
          <w:szCs w:val="26"/>
        </w:rPr>
        <w:t xml:space="preserve">. </w:t>
      </w:r>
    </w:p>
    <w:p>
      <w:pPr>
        <w:pStyle w:val="style0"/>
        <w:spacing w:lineRule="auto" w:line="360"/>
        <w:jc w:val="both"/>
        <w:rPr>
          <w:rFonts w:cs="Nirmala UI" w:hAnsi="Nirmala UI"/>
          <w:sz w:val="26"/>
          <w:szCs w:val="26"/>
          <w:lang w:val="en-US"/>
        </w:rPr>
      </w:pPr>
      <w:r>
        <w:rPr>
          <w:rFonts w:ascii="Nirmala UI" w:cs="Nirmala UI" w:hAnsi="Nirmala UI"/>
          <w:sz w:val="26"/>
          <w:szCs w:val="26"/>
        </w:rPr>
        <w:t xml:space="preserve">                                                FIBL </w:t>
      </w:r>
      <w:r>
        <w:rPr>
          <w:rFonts w:ascii="Nirmala UI" w:cs="Nirmala UI" w:hAnsi="Nirmala UI" w:hint="cs"/>
          <w:sz w:val="26"/>
          <w:szCs w:val="26"/>
          <w:cs/>
          <w:lang w:bidi="hi-IN"/>
        </w:rPr>
        <w:t>च्या</w:t>
      </w:r>
      <w:r>
        <w:rPr>
          <w:rFonts w:ascii="Nirmala UI" w:cs="Nirmala UI" w:hAnsi="Nirmala UI"/>
          <w:sz w:val="26"/>
          <w:szCs w:val="26"/>
        </w:rPr>
        <w:t xml:space="preserve"> </w:t>
      </w:r>
      <w:r>
        <w:rPr>
          <w:rFonts w:ascii="Nirmala UI" w:cs="Nirmala UI" w:hAnsi="Nirmala UI" w:hint="cs"/>
          <w:sz w:val="26"/>
          <w:szCs w:val="26"/>
          <w:cs/>
          <w:lang w:bidi="hi-IN"/>
        </w:rPr>
        <w:t>सर्वेक्षणानुसार</w:t>
      </w:r>
      <w:r>
        <w:rPr>
          <w:rFonts w:ascii="Nirmala UI" w:cs="Nirmala UI" w:hAnsi="Nirmala UI"/>
          <w:sz w:val="26"/>
          <w:szCs w:val="26"/>
        </w:rPr>
        <w:t xml:space="preserve"> (</w:t>
      </w:r>
      <w:r>
        <w:rPr>
          <w:rFonts w:ascii="Nirmala UI" w:cs="Nirmala UI" w:hAnsi="Nirmala UI" w:hint="cs"/>
          <w:sz w:val="26"/>
          <w:szCs w:val="26"/>
          <w:cs/>
          <w:lang w:bidi="hi-IN"/>
        </w:rPr>
        <w:t>२०१८</w:t>
      </w:r>
      <w:r>
        <w:rPr>
          <w:rFonts w:ascii="Nirmala UI" w:cs="Nirmala UI" w:hAnsi="Nirmala UI"/>
          <w:sz w:val="26"/>
          <w:szCs w:val="26"/>
        </w:rPr>
        <w:t xml:space="preserve">) </w:t>
      </w:r>
      <w:r>
        <w:rPr>
          <w:rFonts w:ascii="Nirmala UI" w:cs="Nirmala UI" w:hAnsi="Nirmala UI" w:hint="cs"/>
          <w:sz w:val="26"/>
          <w:szCs w:val="26"/>
          <w:cs/>
          <w:lang w:bidi="hi-IN"/>
        </w:rPr>
        <w:t>जागतिक</w:t>
      </w:r>
      <w:r>
        <w:rPr>
          <w:rFonts w:ascii="Nirmala UI" w:cs="Nirmala UI" w:hAnsi="Nirmala UI"/>
          <w:sz w:val="26"/>
          <w:szCs w:val="26"/>
        </w:rPr>
        <w:t xml:space="preserve"> </w:t>
      </w:r>
      <w:r>
        <w:rPr>
          <w:rFonts w:ascii="Nirmala UI" w:cs="Nirmala UI" w:hAnsi="Nirmala UI" w:hint="cs"/>
          <w:sz w:val="26"/>
          <w:szCs w:val="26"/>
          <w:cs/>
          <w:lang w:bidi="hi-IN"/>
        </w:rPr>
        <w:t>एकूण</w:t>
      </w:r>
      <w:r>
        <w:rPr>
          <w:rFonts w:ascii="Nirmala UI" w:cs="Nirmala UI" w:hAnsi="Nirmala UI"/>
          <w:sz w:val="26"/>
          <w:szCs w:val="26"/>
        </w:rPr>
        <w:t xml:space="preserve"> </w:t>
      </w:r>
      <w:r>
        <w:rPr>
          <w:rFonts w:ascii="Nirmala UI" w:cs="Nirmala UI" w:hAnsi="Nirmala UI" w:hint="cs"/>
          <w:sz w:val="26"/>
          <w:szCs w:val="26"/>
          <w:cs/>
          <w:lang w:bidi="hi-IN"/>
        </w:rPr>
        <w:t>उत्पादकांपैकी</w:t>
      </w:r>
      <w:r>
        <w:rPr>
          <w:rFonts w:ascii="Nirmala UI" w:cs="Nirmala UI" w:hAnsi="Nirmala UI"/>
          <w:sz w:val="26"/>
          <w:szCs w:val="26"/>
        </w:rPr>
        <w:t xml:space="preserve"> </w:t>
      </w:r>
      <w:r>
        <w:rPr>
          <w:rFonts w:ascii="Nirmala UI" w:cs="Nirmala UI" w:hAnsi="Nirmala UI" w:hint="cs"/>
          <w:sz w:val="26"/>
          <w:szCs w:val="26"/>
          <w:cs/>
          <w:lang w:bidi="hi-IN"/>
        </w:rPr>
        <w:t>भारतात</w:t>
      </w:r>
      <w:r>
        <w:rPr>
          <w:rFonts w:ascii="Nirmala UI" w:cs="Nirmala UI" w:hAnsi="Nirmala UI"/>
          <w:sz w:val="26"/>
          <w:szCs w:val="26"/>
        </w:rPr>
        <w:t xml:space="preserve"> 30%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उत्पादक</w:t>
      </w:r>
      <w:r>
        <w:rPr>
          <w:rFonts w:ascii="Nirmala UI" w:cs="Nirmala UI" w:hAnsi="Nirmala UI"/>
          <w:sz w:val="26"/>
          <w:szCs w:val="26"/>
        </w:rPr>
        <w:t xml:space="preserve"> </w:t>
      </w:r>
      <w:r>
        <w:rPr>
          <w:rFonts w:ascii="Nirmala UI" w:cs="Nirmala UI" w:hAnsi="Nirmala UI" w:hint="cs"/>
          <w:sz w:val="26"/>
          <w:szCs w:val="26"/>
          <w:cs/>
          <w:lang w:bidi="hi-IN"/>
        </w:rPr>
        <w:t>आहेत</w:t>
      </w:r>
      <w:r>
        <w:rPr>
          <w:rFonts w:ascii="Nirmala UI" w:cs="Nirmala UI" w:hAnsi="Nirmala UI"/>
          <w:sz w:val="26"/>
          <w:szCs w:val="26"/>
        </w:rPr>
        <w:t xml:space="preserve">. </w:t>
      </w:r>
      <w:r>
        <w:rPr>
          <w:rFonts w:ascii="Nirmala UI" w:cs="Nirmala UI" w:hAnsi="Nirmala UI" w:hint="cs"/>
          <w:sz w:val="26"/>
          <w:szCs w:val="26"/>
          <w:cs/>
          <w:lang w:bidi="hi-IN"/>
        </w:rPr>
        <w:t>परंतु</w:t>
      </w:r>
      <w:r>
        <w:rPr>
          <w:rFonts w:ascii="Nirmala UI" w:cs="Nirmala UI" w:hAnsi="Nirmala UI"/>
          <w:sz w:val="26"/>
          <w:szCs w:val="26"/>
        </w:rPr>
        <w:t xml:space="preserve"> </w:t>
      </w:r>
      <w:r>
        <w:rPr>
          <w:rFonts w:ascii="Nirmala UI" w:cs="Nirmala UI" w:hAnsi="Nirmala UI" w:hint="cs"/>
          <w:sz w:val="26"/>
          <w:szCs w:val="26"/>
          <w:cs/>
          <w:lang w:bidi="hi-IN"/>
        </w:rPr>
        <w:t>५७</w:t>
      </w:r>
      <w:r>
        <w:rPr>
          <w:rFonts w:ascii="Nirmala UI" w:cs="Nirmala UI" w:hAnsi="Nirmala UI"/>
          <w:sz w:val="26"/>
          <w:szCs w:val="26"/>
        </w:rPr>
        <w:t>.</w:t>
      </w:r>
      <w:r>
        <w:rPr>
          <w:rFonts w:ascii="Nirmala UI" w:cs="Nirmala UI" w:hAnsi="Nirmala UI" w:hint="cs"/>
          <w:sz w:val="26"/>
          <w:szCs w:val="26"/>
          <w:cs/>
          <w:lang w:bidi="hi-IN"/>
        </w:rPr>
        <w:t>८</w:t>
      </w:r>
      <w:r>
        <w:rPr>
          <w:rFonts w:ascii="Nirmala UI" w:cs="Nirmala UI" w:hAnsi="Nirmala UI"/>
          <w:sz w:val="26"/>
          <w:szCs w:val="26"/>
        </w:rPr>
        <w:t xml:space="preserve"> </w:t>
      </w:r>
      <w:r>
        <w:rPr>
          <w:rFonts w:ascii="Nirmala UI" w:cs="Nirmala UI" w:hAnsi="Nirmala UI" w:hint="cs"/>
          <w:sz w:val="26"/>
          <w:szCs w:val="26"/>
          <w:cs/>
          <w:lang w:bidi="hi-IN"/>
        </w:rPr>
        <w:t>मिलीयन</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लागवडीखालील</w:t>
      </w:r>
      <w:r>
        <w:rPr>
          <w:rFonts w:ascii="Nirmala UI" w:cs="Nirmala UI" w:hAnsi="Nirmala UI"/>
          <w:sz w:val="26"/>
          <w:szCs w:val="26"/>
        </w:rPr>
        <w:t xml:space="preserve"> </w:t>
      </w:r>
      <w:r>
        <w:rPr>
          <w:rFonts w:ascii="Nirmala UI" w:cs="Nirmala UI" w:hAnsi="Nirmala UI" w:hint="cs"/>
          <w:sz w:val="26"/>
          <w:szCs w:val="26"/>
          <w:cs/>
          <w:lang w:bidi="hi-IN"/>
        </w:rPr>
        <w:t>असलेल्या</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शेतीचा</w:t>
      </w:r>
      <w:r>
        <w:rPr>
          <w:rFonts w:ascii="Nirmala UI" w:cs="Nirmala UI" w:hAnsi="Nirmala UI"/>
          <w:sz w:val="26"/>
          <w:szCs w:val="26"/>
        </w:rPr>
        <w:t xml:space="preserve"> </w:t>
      </w:r>
      <w:r>
        <w:rPr>
          <w:rFonts w:ascii="Nirmala UI" w:cs="Nirmala UI" w:hAnsi="Nirmala UI" w:hint="cs"/>
          <w:sz w:val="26"/>
          <w:szCs w:val="26"/>
          <w:cs/>
          <w:lang w:bidi="hi-IN"/>
        </w:rPr>
        <w:t>वाटा</w:t>
      </w:r>
      <w:r>
        <w:rPr>
          <w:rFonts w:ascii="Nirmala UI" w:cs="Nirmala UI" w:hAnsi="Nirmala UI"/>
          <w:sz w:val="26"/>
          <w:szCs w:val="26"/>
        </w:rPr>
        <w:t xml:space="preserve"> </w:t>
      </w:r>
      <w:r>
        <w:rPr>
          <w:rFonts w:ascii="Nirmala UI" w:cs="Nirmala UI" w:hAnsi="Nirmala UI" w:hint="cs"/>
          <w:sz w:val="26"/>
          <w:szCs w:val="26"/>
          <w:cs/>
          <w:lang w:bidi="hi-IN"/>
        </w:rPr>
        <w:t>फक्त</w:t>
      </w:r>
      <w:r>
        <w:rPr>
          <w:rFonts w:ascii="Nirmala UI" w:cs="Nirmala UI" w:hAnsi="Nirmala UI"/>
          <w:sz w:val="26"/>
          <w:szCs w:val="26"/>
        </w:rPr>
        <w:t xml:space="preserve"> </w:t>
      </w:r>
      <w:r>
        <w:rPr>
          <w:rFonts w:ascii="Nirmala UI" w:cs="Nirmala UI" w:hAnsi="Nirmala UI" w:hint="cs"/>
          <w:sz w:val="26"/>
          <w:szCs w:val="26"/>
          <w:cs/>
          <w:lang w:bidi="hi-IN"/>
        </w:rPr>
        <w:t>२</w:t>
      </w:r>
      <w:r>
        <w:rPr>
          <w:rFonts w:ascii="Nirmala UI" w:cs="Nirmala UI" w:hAnsi="Nirmala UI"/>
          <w:sz w:val="26"/>
          <w:szCs w:val="26"/>
        </w:rPr>
        <w:t>.</w:t>
      </w:r>
      <w:r>
        <w:rPr>
          <w:rFonts w:ascii="Nirmala UI" w:cs="Nirmala UI" w:hAnsi="Nirmala UI" w:hint="cs"/>
          <w:sz w:val="26"/>
          <w:szCs w:val="26"/>
          <w:cs/>
          <w:lang w:bidi="hi-IN"/>
        </w:rPr>
        <w:t>५९</w:t>
      </w:r>
      <w:r>
        <w:rPr>
          <w:rFonts w:ascii="Nirmala UI" w:cs="Nirmala UI" w:hAnsi="Nirmala UI"/>
          <w:sz w:val="26"/>
          <w:szCs w:val="26"/>
        </w:rPr>
        <w:t xml:space="preserve"> </w:t>
      </w:r>
      <w:r>
        <w:rPr>
          <w:rFonts w:ascii="Nirmala UI" w:cs="Nirmala UI" w:hAnsi="Nirmala UI" w:hint="cs"/>
          <w:sz w:val="26"/>
          <w:szCs w:val="26"/>
          <w:cs/>
          <w:lang w:bidi="hi-IN"/>
        </w:rPr>
        <w:t>टक्के</w:t>
      </w:r>
      <w:r>
        <w:rPr>
          <w:rFonts w:ascii="Nirmala UI" w:cs="Nirmala UI" w:hAnsi="Nirmala UI"/>
          <w:sz w:val="26"/>
          <w:szCs w:val="26"/>
        </w:rPr>
        <w:t xml:space="preserve">  </w:t>
      </w:r>
      <w:r>
        <w:rPr>
          <w:rFonts w:ascii="Nirmala UI" w:cs="Nirmala UI" w:hAnsi="Nirmala UI" w:hint="cs"/>
          <w:sz w:val="26"/>
          <w:szCs w:val="26"/>
          <w:cs/>
          <w:lang w:bidi="hi-IN"/>
        </w:rPr>
        <w:t>एवढा</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तर</w:t>
      </w:r>
      <w:r>
        <w:rPr>
          <w:rFonts w:ascii="Nirmala UI" w:cs="Nirmala UI" w:hAnsi="Nirmala UI"/>
          <w:sz w:val="26"/>
          <w:szCs w:val="26"/>
        </w:rPr>
        <w:t xml:space="preserve"> </w:t>
      </w:r>
      <w:r>
        <w:rPr>
          <w:rFonts w:ascii="Nirmala UI" w:cs="Nirmala UI" w:hAnsi="Nirmala UI" w:hint="cs"/>
          <w:sz w:val="26"/>
          <w:szCs w:val="26"/>
          <w:cs/>
          <w:lang w:bidi="hi-IN"/>
        </w:rPr>
        <w:t>भारतात</w:t>
      </w:r>
      <w:r>
        <w:rPr>
          <w:rFonts w:ascii="Nirmala UI" w:cs="Nirmala UI" w:hAnsi="Nirmala UI"/>
          <w:sz w:val="26"/>
          <w:szCs w:val="26"/>
        </w:rPr>
        <w:t xml:space="preserve"> </w:t>
      </w:r>
      <w:r>
        <w:rPr>
          <w:rFonts w:ascii="Nirmala UI" w:cs="Nirmala UI" w:hAnsi="Nirmala UI" w:hint="cs"/>
          <w:sz w:val="26"/>
          <w:szCs w:val="26"/>
          <w:cs/>
          <w:lang w:bidi="hi-IN"/>
        </w:rPr>
        <w:t>राजकीय</w:t>
      </w:r>
      <w:r>
        <w:rPr>
          <w:rFonts w:ascii="Nirmala UI" w:cs="Nirmala UI" w:hAnsi="Nirmala UI"/>
          <w:sz w:val="26"/>
          <w:szCs w:val="26"/>
        </w:rPr>
        <w:t xml:space="preserve"> </w:t>
      </w:r>
      <w:r>
        <w:rPr>
          <w:rFonts w:ascii="Nirmala UI" w:cs="Nirmala UI" w:hAnsi="Nirmala UI" w:hint="cs"/>
          <w:sz w:val="26"/>
          <w:szCs w:val="26"/>
          <w:cs/>
          <w:lang w:bidi="hi-IN"/>
        </w:rPr>
        <w:t>विचार</w:t>
      </w:r>
      <w:r>
        <w:rPr>
          <w:rFonts w:ascii="Nirmala UI" w:cs="Nirmala UI" w:hAnsi="Nirmala UI"/>
          <w:sz w:val="26"/>
          <w:szCs w:val="26"/>
        </w:rPr>
        <w:t xml:space="preserve"> </w:t>
      </w:r>
      <w:r>
        <w:rPr>
          <w:rFonts w:ascii="Nirmala UI" w:cs="Nirmala UI" w:hAnsi="Nirmala UI" w:hint="cs"/>
          <w:sz w:val="26"/>
          <w:szCs w:val="26"/>
          <w:cs/>
          <w:lang w:bidi="hi-IN"/>
        </w:rPr>
        <w:t>केला</w:t>
      </w:r>
      <w:r>
        <w:rPr>
          <w:rFonts w:ascii="Nirmala UI" w:cs="Nirmala UI" w:hAnsi="Nirmala UI"/>
          <w:sz w:val="26"/>
          <w:szCs w:val="26"/>
        </w:rPr>
        <w:t xml:space="preserve"> </w:t>
      </w:r>
      <w:r>
        <w:rPr>
          <w:rFonts w:ascii="Nirmala UI" w:cs="Nirmala UI" w:hAnsi="Nirmala UI" w:hint="cs"/>
          <w:sz w:val="26"/>
          <w:szCs w:val="26"/>
          <w:cs/>
          <w:lang w:bidi="hi-IN"/>
        </w:rPr>
        <w:t>तर</w:t>
      </w:r>
      <w:r>
        <w:rPr>
          <w:rFonts w:ascii="Nirmala UI" w:cs="Nirmala UI" w:hAnsi="Nirmala UI"/>
          <w:sz w:val="26"/>
          <w:szCs w:val="26"/>
        </w:rPr>
        <w:t xml:space="preserve"> </w:t>
      </w:r>
      <w:r>
        <w:rPr>
          <w:rFonts w:ascii="Nirmala UI" w:cs="Nirmala UI" w:hAnsi="Nirmala UI" w:hint="cs"/>
          <w:sz w:val="26"/>
          <w:szCs w:val="26"/>
          <w:cs/>
          <w:lang w:bidi="hi-IN"/>
        </w:rPr>
        <w:t>सर्वात</w:t>
      </w:r>
      <w:r>
        <w:rPr>
          <w:rFonts w:ascii="Nirmala UI" w:cs="Nirmala UI" w:hAnsi="Nirmala UI"/>
          <w:sz w:val="26"/>
          <w:szCs w:val="26"/>
        </w:rPr>
        <w:t xml:space="preserve"> </w:t>
      </w:r>
      <w:r>
        <w:rPr>
          <w:rFonts w:ascii="Nirmala UI" w:cs="Nirmala UI" w:hAnsi="Nirmala UI" w:hint="cs"/>
          <w:sz w:val="26"/>
          <w:szCs w:val="26"/>
          <w:cs/>
          <w:lang w:bidi="hi-IN"/>
        </w:rPr>
        <w:t>जास्त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मध्य</w:t>
      </w:r>
      <w:r>
        <w:rPr>
          <w:rFonts w:ascii="Nirmala UI" w:cs="Nirmala UI" w:hAnsi="Nirmala UI"/>
          <w:sz w:val="26"/>
          <w:szCs w:val="26"/>
        </w:rPr>
        <w:t xml:space="preserve"> </w:t>
      </w:r>
      <w:r>
        <w:rPr>
          <w:rFonts w:ascii="Nirmala UI" w:cs="Nirmala UI" w:hAnsi="Nirmala UI" w:hint="cs"/>
          <w:sz w:val="26"/>
          <w:szCs w:val="26"/>
          <w:cs/>
          <w:lang w:bidi="hi-IN"/>
        </w:rPr>
        <w:t>प्रदेशात</w:t>
      </w:r>
      <w:r>
        <w:rPr>
          <w:rFonts w:ascii="Nirmala UI" w:cs="Nirmala UI" w:hAnsi="Nirmala UI"/>
          <w:sz w:val="26"/>
          <w:szCs w:val="26"/>
        </w:rPr>
        <w:t xml:space="preserve"> </w:t>
      </w:r>
      <w:r>
        <w:rPr>
          <w:rFonts w:ascii="Nirmala UI" w:cs="Nirmala UI" w:hAnsi="Nirmala UI" w:hint="cs"/>
          <w:sz w:val="26"/>
          <w:szCs w:val="26"/>
          <w:cs/>
          <w:lang w:bidi="hi-IN"/>
        </w:rPr>
        <w:t>केली</w:t>
      </w:r>
      <w:r>
        <w:rPr>
          <w:rFonts w:ascii="Nirmala UI" w:cs="Nirmala UI" w:hAnsi="Nirmala UI"/>
          <w:sz w:val="26"/>
          <w:szCs w:val="26"/>
        </w:rPr>
        <w:t xml:space="preserve"> </w:t>
      </w:r>
      <w:r>
        <w:rPr>
          <w:rFonts w:ascii="Nirmala UI" w:cs="Nirmala UI" w:hAnsi="Nirmala UI" w:hint="cs"/>
          <w:sz w:val="26"/>
          <w:szCs w:val="26"/>
          <w:cs/>
          <w:lang w:bidi="hi-IN"/>
        </w:rPr>
        <w:t>जाते</w:t>
      </w:r>
      <w:r>
        <w:rPr>
          <w:rFonts w:ascii="Nirmala UI" w:cs="Nirmala UI" w:hAnsi="Nirmala UI"/>
          <w:sz w:val="26"/>
          <w:szCs w:val="26"/>
        </w:rPr>
        <w:t xml:space="preserve"> </w:t>
      </w:r>
      <w:r>
        <w:rPr>
          <w:rFonts w:ascii="Nirmala UI" w:cs="Nirmala UI" w:hAnsi="Nirmala UI" w:hint="cs"/>
          <w:sz w:val="26"/>
          <w:szCs w:val="26"/>
          <w:cs/>
          <w:lang w:bidi="hi-IN"/>
        </w:rPr>
        <w:t>८</w:t>
      </w:r>
      <w:r>
        <w:rPr>
          <w:rFonts w:ascii="Nirmala UI" w:cs="Nirmala UI" w:hAnsi="Nirmala UI"/>
          <w:sz w:val="26"/>
          <w:szCs w:val="26"/>
        </w:rPr>
        <w:t>.</w:t>
      </w:r>
      <w:r>
        <w:rPr>
          <w:rFonts w:ascii="Nirmala UI" w:cs="Nirmala UI" w:hAnsi="Nirmala UI" w:hint="cs"/>
          <w:sz w:val="26"/>
          <w:szCs w:val="26"/>
          <w:cs/>
          <w:lang w:bidi="hi-IN"/>
        </w:rPr>
        <w:t>१२</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त्यानंतर</w:t>
      </w:r>
      <w:r>
        <w:rPr>
          <w:rFonts w:ascii="Nirmala UI" w:cs="Nirmala UI" w:hAnsi="Nirmala UI"/>
          <w:sz w:val="26"/>
          <w:szCs w:val="26"/>
        </w:rPr>
        <w:t xml:space="preserve"> , </w:t>
      </w:r>
      <w:r>
        <w:rPr>
          <w:rFonts w:ascii="Nirmala UI" w:cs="Nirmala UI" w:hAnsi="Nirmala UI" w:hint="cs"/>
          <w:sz w:val="26"/>
          <w:szCs w:val="26"/>
          <w:cs/>
          <w:lang w:bidi="hi-IN"/>
        </w:rPr>
        <w:t>राजस्थानात</w:t>
      </w:r>
      <w:r>
        <w:rPr>
          <w:rFonts w:ascii="Nirmala UI" w:cs="Nirmala UI" w:hAnsi="Nirmala UI"/>
          <w:sz w:val="26"/>
          <w:szCs w:val="26"/>
        </w:rPr>
        <w:t xml:space="preserve"> </w:t>
      </w:r>
      <w:r>
        <w:rPr>
          <w:rFonts w:ascii="Nirmala UI" w:cs="Nirmala UI" w:hAnsi="Nirmala UI" w:hint="cs"/>
          <w:sz w:val="26"/>
          <w:szCs w:val="26"/>
          <w:cs/>
          <w:lang w:bidi="hi-IN"/>
        </w:rPr>
        <w:t>४</w:t>
      </w:r>
      <w:r>
        <w:rPr>
          <w:rFonts w:ascii="Nirmala UI" w:cs="Nirmala UI" w:hAnsi="Nirmala UI"/>
          <w:sz w:val="26"/>
          <w:szCs w:val="26"/>
        </w:rPr>
        <w:t>.</w:t>
      </w:r>
      <w:r>
        <w:rPr>
          <w:rFonts w:ascii="Nirmala UI" w:cs="Nirmala UI" w:hAnsi="Nirmala UI" w:hint="cs"/>
          <w:sz w:val="26"/>
          <w:szCs w:val="26"/>
          <w:cs/>
          <w:lang w:bidi="hi-IN"/>
        </w:rPr>
        <w:t>११</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तर</w:t>
      </w:r>
      <w:r>
        <w:rPr>
          <w:rFonts w:ascii="Nirmala UI" w:cs="Nirmala UI" w:hAnsi="Nirmala UI"/>
          <w:sz w:val="26"/>
          <w:szCs w:val="26"/>
        </w:rPr>
        <w:t xml:space="preserve"> </w:t>
      </w:r>
      <w:r>
        <w:rPr>
          <w:rFonts w:ascii="Nirmala UI" w:cs="Nirmala UI" w:hAnsi="Nirmala UI" w:hint="cs"/>
          <w:sz w:val="26"/>
          <w:szCs w:val="26"/>
          <w:cs/>
          <w:lang w:bidi="hi-IN"/>
        </w:rPr>
        <w:t>२</w:t>
      </w:r>
      <w:r>
        <w:rPr>
          <w:rFonts w:ascii="Nirmala UI" w:cs="Nirmala UI" w:hAnsi="Nirmala UI"/>
          <w:sz w:val="26"/>
          <w:szCs w:val="26"/>
        </w:rPr>
        <w:t>.</w:t>
      </w:r>
      <w:r>
        <w:rPr>
          <w:rFonts w:ascii="Nirmala UI" w:cs="Nirmala UI" w:hAnsi="Nirmala UI" w:hint="cs"/>
          <w:sz w:val="26"/>
          <w:szCs w:val="26"/>
          <w:cs/>
          <w:lang w:bidi="hi-IN"/>
        </w:rPr>
        <w:t>८४</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क्षेत्रावर</w:t>
      </w:r>
      <w:r>
        <w:rPr>
          <w:rFonts w:ascii="Nirmala UI" w:cs="Nirmala UI" w:hAnsi="Nirmala UI"/>
          <w:sz w:val="26"/>
          <w:szCs w:val="26"/>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hint="eastAsia"/>
          <w:sz w:val="26"/>
          <w:szCs w:val="26"/>
        </w:rPr>
        <w:t> </w:t>
      </w:r>
      <w:r>
        <w:rPr>
          <w:rFonts w:ascii="Nirmala UI" w:cs="Nirmala UI" w:hAnsi="Nirmala UI" w:hint="cs"/>
          <w:sz w:val="26"/>
          <w:szCs w:val="26"/>
          <w:cs/>
          <w:lang w:bidi="hi-IN"/>
        </w:rPr>
        <w:t>शेती</w:t>
      </w:r>
      <w:r>
        <w:rPr>
          <w:rFonts w:ascii="Nirmala UI" w:cs="Nirmala UI" w:hAnsi="Nirmala UI" w:hint="eastAsia"/>
          <w:sz w:val="26"/>
          <w:szCs w:val="26"/>
        </w:rPr>
        <w:t> </w:t>
      </w:r>
      <w:r>
        <w:rPr>
          <w:rFonts w:ascii="Nirmala UI" w:cs="Nirmala UI" w:hAnsi="Nirmala UI" w:hint="cs"/>
          <w:sz w:val="26"/>
          <w:szCs w:val="26"/>
          <w:cs/>
          <w:lang w:bidi="hi-IN"/>
        </w:rPr>
        <w:t>केली</w:t>
      </w:r>
      <w:r>
        <w:rPr>
          <w:rFonts w:ascii="Nirmala UI" w:cs="Nirmala UI" w:hAnsi="Nirmala UI" w:hint="eastAsia"/>
          <w:sz w:val="26"/>
          <w:szCs w:val="26"/>
        </w:rPr>
        <w:t> </w:t>
      </w:r>
      <w:r>
        <w:rPr>
          <w:rFonts w:ascii="Nirmala UI" w:cs="Nirmala UI" w:hAnsi="Nirmala UI" w:hint="cs"/>
          <w:sz w:val="26"/>
          <w:szCs w:val="26"/>
          <w:cs/>
          <w:lang w:bidi="hi-IN"/>
        </w:rPr>
        <w:t>जाते</w:t>
      </w:r>
      <w:r>
        <w:rPr>
          <w:rFonts w:ascii="Nirmala UI" w:cs="Nirmala UI" w:hAnsi="Nirmala UI"/>
          <w:sz w:val="26"/>
          <w:szCs w:val="26"/>
        </w:rPr>
        <w:t>.</w:t>
      </w:r>
    </w:p>
    <w:p>
      <w:pPr>
        <w:pStyle w:val="style0"/>
        <w:spacing w:lineRule="auto" w:line="360"/>
        <w:jc w:val="both"/>
        <w:rPr>
          <w:rFonts w:ascii="Nirmala UI" w:cs="Nirmala UI" w:hAnsi="Nirmala UI"/>
          <w:sz w:val="26"/>
          <w:szCs w:val="26"/>
        </w:rPr>
      </w:pPr>
      <w:r>
        <w:rPr>
          <w:rFonts w:cs="Nirmala UI" w:hAnsi="Nirmala UI"/>
          <w:sz w:val="26"/>
          <w:szCs w:val="26"/>
          <w:lang w:val="en-US"/>
        </w:rPr>
        <w:t xml:space="preserve">                            </w:t>
      </w:r>
      <w:r>
        <w:rPr>
          <w:rFonts w:cs="Mangal" w:hAnsi="Nirmala UI"/>
          <w:b/>
          <w:bCs/>
          <w:sz w:val="28"/>
          <w:szCs w:val="28"/>
          <w:u w:val="single"/>
          <w:cs/>
          <w:lang w:val="en-US"/>
        </w:rPr>
        <w:t>भारतातील</w:t>
      </w:r>
      <w:r>
        <w:rPr>
          <w:rFonts w:cs="Mangal" w:hAnsi="Nirmala UI"/>
          <w:b/>
          <w:bCs/>
          <w:sz w:val="28"/>
          <w:szCs w:val="28"/>
          <w:u w:val="single"/>
          <w:lang w:val="en-US"/>
        </w:rPr>
        <w:t xml:space="preserve"> </w:t>
      </w:r>
      <w:r>
        <w:rPr>
          <w:rFonts w:cs="Mangal" w:hAnsi="Nirmala UI"/>
          <w:b/>
          <w:bCs/>
          <w:sz w:val="28"/>
          <w:szCs w:val="28"/>
          <w:u w:val="single"/>
          <w:cs/>
          <w:lang w:val="en-US"/>
        </w:rPr>
        <w:t>राज्यनिहाय</w:t>
      </w:r>
      <w:r>
        <w:rPr>
          <w:rFonts w:cs="Mangal" w:hAnsi="Nirmala UI"/>
          <w:b/>
          <w:bCs/>
          <w:sz w:val="28"/>
          <w:szCs w:val="28"/>
          <w:u w:val="single"/>
          <w:lang w:val="en-US"/>
        </w:rPr>
        <w:t xml:space="preserve"> </w:t>
      </w:r>
      <w:r>
        <w:rPr>
          <w:rFonts w:cs="Mangal" w:hAnsi="Nirmala UI"/>
          <w:b/>
          <w:bCs/>
          <w:sz w:val="28"/>
          <w:szCs w:val="28"/>
          <w:u w:val="single"/>
          <w:cs/>
          <w:lang w:val="en-US"/>
        </w:rPr>
        <w:t>सेंद्रिय</w:t>
      </w:r>
      <w:r>
        <w:rPr>
          <w:rFonts w:cs="Mangal" w:hAnsi="Nirmala UI"/>
          <w:b/>
          <w:bCs/>
          <w:sz w:val="28"/>
          <w:szCs w:val="28"/>
          <w:u w:val="single"/>
          <w:lang w:val="en-US"/>
        </w:rPr>
        <w:t xml:space="preserve"> </w:t>
      </w:r>
      <w:r>
        <w:rPr>
          <w:rFonts w:cs="Mangal" w:hAnsi="Nirmala UI"/>
          <w:b/>
          <w:bCs/>
          <w:sz w:val="28"/>
          <w:szCs w:val="28"/>
          <w:u w:val="single"/>
          <w:cs/>
          <w:lang w:val="en-US"/>
        </w:rPr>
        <w:t>शेती</w:t>
      </w:r>
      <w:r>
        <w:rPr>
          <w:rFonts w:cs="Mangal" w:hAnsi="Nirmala UI"/>
          <w:b/>
          <w:bCs/>
          <w:sz w:val="28"/>
          <w:szCs w:val="28"/>
          <w:u w:val="single"/>
          <w:lang w:val="en-US"/>
        </w:rPr>
        <w:t xml:space="preserve"> </w:t>
      </w:r>
      <w:r>
        <w:rPr>
          <w:rFonts w:cs="Mangal" w:hAnsi="Nirmala UI"/>
          <w:b/>
          <w:bCs/>
          <w:sz w:val="28"/>
          <w:szCs w:val="28"/>
          <w:u w:val="single"/>
          <w:cs/>
          <w:lang w:val="en-US"/>
        </w:rPr>
        <w:t>क्षेत्र</w:t>
      </w:r>
      <w:r>
        <w:rPr>
          <w:rFonts w:cs="Mangal" w:hAnsi="Nirmala UI"/>
          <w:b/>
          <w:bCs/>
          <w:sz w:val="28"/>
          <w:szCs w:val="28"/>
          <w:u w:val="single"/>
          <w:lang w:val="en-US"/>
        </w:rPr>
        <w:t xml:space="preserve"> (</w:t>
      </w:r>
      <w:r>
        <w:rPr>
          <w:rFonts w:cs="Mangal" w:hAnsi="Nirmala UI"/>
          <w:b/>
          <w:bCs/>
          <w:sz w:val="28"/>
          <w:szCs w:val="28"/>
          <w:u w:val="single"/>
          <w:cs/>
          <w:lang w:val="en-US"/>
        </w:rPr>
        <w:t>२०१९</w:t>
      </w:r>
      <w:r>
        <w:rPr>
          <w:rFonts w:cs="Mangal" w:hAnsi="Nirmala UI"/>
          <w:b/>
          <w:bCs/>
          <w:sz w:val="28"/>
          <w:szCs w:val="28"/>
          <w:u w:val="single"/>
          <w:lang w:val="en-US"/>
        </w:rPr>
        <w:t>-</w:t>
      </w:r>
      <w:r>
        <w:rPr>
          <w:rFonts w:cs="Mangal" w:hAnsi="Nirmala UI"/>
          <w:b/>
          <w:bCs/>
          <w:sz w:val="28"/>
          <w:szCs w:val="28"/>
          <w:u w:val="single"/>
          <w:cs/>
          <w:lang w:val="en-US"/>
        </w:rPr>
        <w:t>२०२०</w:t>
      </w:r>
      <w:r>
        <w:rPr>
          <w:rFonts w:cs="Mangal" w:hAnsi="Nirmala UI"/>
          <w:b/>
          <w:bCs/>
          <w:sz w:val="28"/>
          <w:szCs w:val="28"/>
          <w:u w:val="single"/>
          <w:lang w:val="en-US"/>
        </w:rPr>
        <w:t xml:space="preserve">) </w:t>
      </w:r>
    </w:p>
    <w:tbl>
      <w:tblPr>
        <w:tblStyle w:val="style154"/>
        <w:tblW w:w="6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1343"/>
        <w:gridCol w:w="2451"/>
        <w:gridCol w:w="2776"/>
      </w:tblGrid>
      <w:tr>
        <w:trPr>
          <w:trHeight w:val="0" w:hRule="auto"/>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8"/>
                <w:szCs w:val="28"/>
              </w:rPr>
            </w:pPr>
            <w:r>
              <w:rPr>
                <w:rFonts w:ascii="Nirmala UI" w:cs="Mangal" w:hAnsi="Nirmala UI"/>
                <w:b/>
                <w:bCs/>
                <w:sz w:val="28"/>
                <w:szCs w:val="28"/>
                <w:cs/>
                <w:lang w:val="en-US"/>
              </w:rPr>
              <w:t>अ</w:t>
            </w:r>
            <w:r>
              <w:rPr>
                <w:rFonts w:cs="Mangal" w:hAnsi="Nirmala UI"/>
                <w:b/>
                <w:bCs/>
                <w:sz w:val="28"/>
                <w:szCs w:val="28"/>
                <w:lang w:val="en-US"/>
              </w:rPr>
              <w:t xml:space="preserve">. </w:t>
            </w:r>
            <w:r>
              <w:rPr>
                <w:rFonts w:cs="Mangal" w:hAnsi="Nirmala UI"/>
                <w:b/>
                <w:bCs/>
                <w:sz w:val="28"/>
                <w:szCs w:val="28"/>
                <w:cs/>
                <w:lang w:val="en-US"/>
              </w:rPr>
              <w:t>क्र</w:t>
            </w:r>
            <w:r>
              <w:rPr>
                <w:rFonts w:cs="Mangal" w:hAnsi="Nirmala UI"/>
                <w:b/>
                <w:bCs/>
                <w:sz w:val="28"/>
                <w:szCs w:val="28"/>
                <w:lang w:val="en-US"/>
              </w:rPr>
              <w:t xml:space="preserve">. </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8"/>
                <w:szCs w:val="28"/>
              </w:rPr>
            </w:pPr>
            <w:r>
              <w:rPr>
                <w:rFonts w:cs="Nirmala UI" w:hAnsi="Nirmala UI"/>
                <w:b/>
                <w:bCs/>
                <w:sz w:val="28"/>
                <w:szCs w:val="28"/>
                <w:lang w:val="en-US"/>
              </w:rPr>
              <w:t xml:space="preserve">      </w:t>
            </w:r>
            <w:r>
              <w:rPr>
                <w:rFonts w:cs="Mangal" w:hAnsi="Nirmala UI"/>
                <w:b/>
                <w:bCs/>
                <w:sz w:val="28"/>
                <w:szCs w:val="28"/>
                <w:cs/>
                <w:lang w:val="en-US"/>
              </w:rPr>
              <w:t>राज्य</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8"/>
                <w:szCs w:val="28"/>
              </w:rPr>
            </w:pPr>
            <w:r>
              <w:rPr>
                <w:rFonts w:cs="Nirmala UI" w:hAnsi="Nirmala UI"/>
                <w:b/>
                <w:bCs/>
                <w:sz w:val="28"/>
                <w:szCs w:val="28"/>
                <w:lang w:val="en-US"/>
              </w:rPr>
              <w:t xml:space="preserve">  </w:t>
            </w:r>
            <w:r>
              <w:rPr>
                <w:rFonts w:cs="Mangal" w:hAnsi="Nirmala UI"/>
                <w:b/>
                <w:bCs/>
                <w:sz w:val="28"/>
                <w:szCs w:val="28"/>
                <w:cs/>
                <w:lang w:val="en-US"/>
              </w:rPr>
              <w:t>सेंद्रिय</w:t>
            </w:r>
            <w:r>
              <w:rPr>
                <w:rFonts w:cs="Mangal" w:hAnsi="Nirmala UI"/>
                <w:b/>
                <w:bCs/>
                <w:sz w:val="28"/>
                <w:szCs w:val="28"/>
                <w:lang w:val="en-US"/>
              </w:rPr>
              <w:t xml:space="preserve"> </w:t>
            </w:r>
            <w:r>
              <w:rPr>
                <w:rFonts w:cs="Mangal" w:hAnsi="Nirmala UI"/>
                <w:b/>
                <w:bCs/>
                <w:sz w:val="28"/>
                <w:szCs w:val="28"/>
                <w:cs/>
                <w:lang w:val="en-US"/>
              </w:rPr>
              <w:t>शेती</w:t>
            </w:r>
            <w:r>
              <w:rPr>
                <w:rFonts w:cs="Mangal" w:hAnsi="Nirmala UI"/>
                <w:b/>
                <w:bCs/>
                <w:sz w:val="28"/>
                <w:szCs w:val="28"/>
                <w:lang w:val="en-US"/>
              </w:rPr>
              <w:t xml:space="preserve"> </w:t>
            </w:r>
            <w:r>
              <w:rPr>
                <w:rFonts w:cs="Mangal" w:hAnsi="Nirmala UI"/>
                <w:b/>
                <w:bCs/>
                <w:sz w:val="28"/>
                <w:szCs w:val="28"/>
                <w:cs/>
                <w:lang w:val="en-US"/>
              </w:rPr>
              <w:t>क्षेत्र</w:t>
            </w:r>
            <w:r>
              <w:rPr>
                <w:rFonts w:cs="Mangal" w:hAnsi="Nirmala UI"/>
                <w:b/>
                <w:bCs/>
                <w:sz w:val="28"/>
                <w:szCs w:val="28"/>
                <w:lang w:val="en-US"/>
              </w:rPr>
              <w:t xml:space="preserve"> (</w:t>
            </w:r>
            <w:r>
              <w:rPr>
                <w:rFonts w:cs="Mangal" w:hAnsi="Nirmala UI"/>
                <w:b/>
                <w:bCs/>
                <w:sz w:val="28"/>
                <w:szCs w:val="28"/>
                <w:cs/>
                <w:lang w:val="en-US"/>
              </w:rPr>
              <w:t>हेक्टर</w:t>
            </w:r>
            <w:r>
              <w:rPr>
                <w:rFonts w:cs="Mangal" w:hAnsi="Nirmala UI"/>
                <w:b/>
                <w:bCs/>
                <w:sz w:val="28"/>
                <w:szCs w:val="28"/>
                <w:lang w:val="en-US"/>
              </w:rPr>
              <w:t xml:space="preserve">) </w:t>
            </w:r>
          </w:p>
        </w:tc>
      </w:tr>
      <w:tr>
        <w:tblPrEx/>
        <w:trPr>
          <w:trHeight w:val="546" w:hRule="atLeast"/>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आंध्रप्रदेश</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ind w:firstLineChars="200"/>
              <w:jc w:val="both"/>
              <w:rPr>
                <w:rFonts w:ascii="Nirmala UI" w:cs="Nirmala UI" w:hAnsi="Nirmala UI"/>
                <w:b/>
                <w:bCs/>
                <w:sz w:val="24"/>
                <w:szCs w:val="24"/>
              </w:rPr>
            </w:pPr>
            <w:r>
              <w:rPr>
                <w:rFonts w:ascii="Nirmala UI" w:cs="Mangal" w:hAnsi="Nirmala UI"/>
                <w:b/>
                <w:bCs/>
                <w:sz w:val="24"/>
                <w:szCs w:val="24"/>
                <w:cs/>
                <w:lang w:val="en-US"/>
              </w:rPr>
              <w:t>४८९९</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२</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आसाम</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६०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३</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छत्तीसगढ</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१८५९५५</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४</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गोवा</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८३५०१८</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५</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हिमाचल</w:t>
            </w:r>
            <w:r>
              <w:rPr>
                <w:rFonts w:cs="Mangal" w:hAnsi="Nirmala UI"/>
                <w:b/>
                <w:bCs/>
                <w:sz w:val="24"/>
                <w:szCs w:val="24"/>
                <w:lang w:val="en-US"/>
              </w:rPr>
              <w:t xml:space="preserve"> </w:t>
            </w:r>
            <w:r>
              <w:rPr>
                <w:rFonts w:cs="Mangal" w:hAnsi="Nirmala UI"/>
                <w:b/>
                <w:bCs/>
                <w:sz w:val="24"/>
                <w:szCs w:val="24"/>
                <w:cs/>
                <w:lang w:val="en-US"/>
              </w:rPr>
              <w:t>प्रदेश</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१९२७८२</w:t>
            </w:r>
            <w:r>
              <w:rPr>
                <w:rFonts w:cs="Mangal" w:hAnsi="Nirmala UI"/>
                <w:b/>
                <w:bCs/>
                <w:sz w:val="24"/>
                <w:szCs w:val="24"/>
                <w:lang w:val="en-US"/>
              </w:rPr>
              <w:t>.</w:t>
            </w:r>
            <w:r>
              <w:rPr>
                <w:rFonts w:cs="Mangal" w:hAnsi="Nirmala UI"/>
                <w:b/>
                <w:bCs/>
                <w:sz w:val="24"/>
                <w:szCs w:val="24"/>
                <w:cs/>
                <w:lang w:val="en-US"/>
              </w:rPr>
              <w:t>४७</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६</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जम्मू</w:t>
            </w:r>
            <w:r>
              <w:rPr>
                <w:rFonts w:cs="Mangal" w:hAnsi="Nirmala UI"/>
                <w:b/>
                <w:bCs/>
                <w:sz w:val="24"/>
                <w:szCs w:val="24"/>
                <w:lang w:val="en-US"/>
              </w:rPr>
              <w:t xml:space="preserve"> </w:t>
            </w:r>
            <w:r>
              <w:rPr>
                <w:rFonts w:cs="Mangal" w:hAnsi="Nirmala UI"/>
                <w:b/>
                <w:bCs/>
                <w:sz w:val="24"/>
                <w:szCs w:val="24"/>
                <w:cs/>
                <w:lang w:val="en-US"/>
              </w:rPr>
              <w:t>काश्मीर</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१८५०००</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७</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झारखंड</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३८४००</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८</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कर्नाटक</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८९३५३</w:t>
            </w:r>
            <w:r>
              <w:rPr>
                <w:rFonts w:cs="Mangal" w:hAnsi="Nirmala UI"/>
                <w:b/>
                <w:bCs/>
                <w:sz w:val="24"/>
                <w:szCs w:val="24"/>
                <w:lang w:val="en-US"/>
              </w:rPr>
              <w:t>.</w:t>
            </w:r>
            <w:r>
              <w:rPr>
                <w:rFonts w:cs="Mangal" w:hAnsi="Nirmala UI"/>
                <w:b/>
                <w:bCs/>
                <w:sz w:val="24"/>
                <w:szCs w:val="24"/>
                <w:cs/>
                <w:lang w:val="en-US"/>
              </w:rPr>
              <w:t>२६</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९</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केरळ</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५७९४</w:t>
            </w:r>
            <w:r>
              <w:rPr>
                <w:rFonts w:cs="Mangal" w:hAnsi="Nirmala UI"/>
                <w:b/>
                <w:bCs/>
                <w:sz w:val="24"/>
                <w:szCs w:val="24"/>
                <w:lang w:val="en-US"/>
              </w:rPr>
              <w:t>.</w:t>
            </w:r>
            <w:r>
              <w:rPr>
                <w:rFonts w:cs="Mangal" w:hAnsi="Nirmala UI"/>
                <w:b/>
                <w:bCs/>
                <w:sz w:val="24"/>
                <w:szCs w:val="24"/>
                <w:cs/>
                <w:lang w:val="en-US"/>
              </w:rPr>
              <w:t>८०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१०</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मध्यप्रदेश</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२६८११६</w:t>
            </w:r>
            <w:r>
              <w:rPr>
                <w:rFonts w:cs="Mangal" w:hAnsi="Nirmala UI"/>
                <w:b/>
                <w:bCs/>
                <w:sz w:val="24"/>
                <w:szCs w:val="24"/>
                <w:lang w:val="en-US"/>
              </w:rPr>
              <w:t>.</w:t>
            </w:r>
            <w:r>
              <w:rPr>
                <w:rFonts w:cs="Mangal" w:hAnsi="Nirmala UI"/>
                <w:b/>
                <w:bCs/>
                <w:sz w:val="24"/>
                <w:szCs w:val="24"/>
                <w:cs/>
                <w:lang w:val="en-US"/>
              </w:rPr>
              <w:t>६२</w:t>
            </w:r>
          </w:p>
        </w:tc>
      </w:tr>
      <w:tr>
        <w:tblPrEx/>
        <w:trPr>
          <w:trHeight w:val="0" w:hRule="auto"/>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११</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महाराष्ट्र</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१०६३८</w:t>
            </w:r>
            <w:r>
              <w:rPr>
                <w:rFonts w:cs="Mangal" w:hAnsi="Nirmala UI"/>
                <w:b/>
                <w:bCs/>
                <w:sz w:val="24"/>
                <w:szCs w:val="24"/>
                <w:lang w:val="en-US"/>
              </w:rPr>
              <w:t>.</w:t>
            </w:r>
            <w:r>
              <w:rPr>
                <w:rFonts w:cs="Mangal" w:hAnsi="Nirmala UI"/>
                <w:b/>
                <w:bCs/>
                <w:sz w:val="24"/>
                <w:szCs w:val="24"/>
                <w:cs/>
                <w:lang w:val="en-US"/>
              </w:rPr>
              <w:t>८७</w:t>
            </w:r>
          </w:p>
        </w:tc>
      </w:tr>
      <w:tr>
        <w:tblPrEx/>
        <w:trPr>
          <w:trHeight w:val="371" w:hRule="atLeast"/>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१२</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मणिपूर</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२०००</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१३</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ओडिशा</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Mangal" w:hAnsi="Nirmala UI"/>
                <w:b/>
                <w:bCs/>
                <w:sz w:val="24"/>
                <w:szCs w:val="24"/>
                <w:lang w:val="en-US"/>
              </w:rPr>
              <w:t xml:space="preserve">      </w:t>
            </w:r>
            <w:r>
              <w:rPr>
                <w:rFonts w:ascii="Nirmala UI" w:cs="Mangal" w:hAnsi="Nirmala UI"/>
                <w:b/>
                <w:bCs/>
                <w:sz w:val="24"/>
                <w:szCs w:val="24"/>
                <w:cs/>
                <w:lang w:val="en-US"/>
              </w:rPr>
              <w:t>२७४९९</w:t>
            </w:r>
            <w:r>
              <w:rPr>
                <w:rFonts w:cs="Mangal" w:hAnsi="Nirmala UI"/>
                <w:b/>
                <w:bCs/>
                <w:sz w:val="24"/>
                <w:szCs w:val="24"/>
                <w:lang w:val="en-US"/>
              </w:rPr>
              <w:t>.</w:t>
            </w:r>
            <w:r>
              <w:rPr>
                <w:rFonts w:cs="Mangal" w:hAnsi="Nirmala UI"/>
                <w:b/>
                <w:bCs/>
                <w:sz w:val="24"/>
                <w:szCs w:val="24"/>
                <w:cs/>
                <w:lang w:val="en-US"/>
              </w:rPr>
              <w:t>०७</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१४</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पंजाब</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१६६१६</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१५</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राजस्थान</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Mangal" w:hAnsi="Nirmala UI"/>
                <w:b/>
                <w:bCs/>
                <w:sz w:val="24"/>
                <w:szCs w:val="24"/>
                <w:lang w:val="en-US"/>
              </w:rPr>
              <w:t xml:space="preserve">    </w:t>
            </w:r>
            <w:r>
              <w:rPr>
                <w:rFonts w:ascii="Nirmala UI" w:cs="Mangal" w:hAnsi="Nirmala UI"/>
                <w:b/>
                <w:bCs/>
                <w:sz w:val="24"/>
                <w:szCs w:val="24"/>
                <w:cs/>
                <w:lang w:val="en-US"/>
              </w:rPr>
              <w:t>२५१६६८</w:t>
            </w:r>
            <w:r>
              <w:rPr>
                <w:rFonts w:cs="Mangal" w:hAnsi="Nirmala UI"/>
                <w:b/>
                <w:bCs/>
                <w:sz w:val="24"/>
                <w:szCs w:val="24"/>
                <w:lang w:val="en-US"/>
              </w:rPr>
              <w:t>.</w:t>
            </w:r>
            <w:r>
              <w:rPr>
                <w:rFonts w:cs="Mangal" w:hAnsi="Nirmala UI"/>
                <w:b/>
                <w:bCs/>
                <w:sz w:val="24"/>
                <w:szCs w:val="24"/>
                <w:cs/>
                <w:lang w:val="en-US"/>
              </w:rPr>
              <w:t>३२</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१६</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तमिळनाडू</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Mangal" w:hAnsi="Nirmala UI"/>
                <w:b/>
                <w:bCs/>
                <w:sz w:val="24"/>
                <w:szCs w:val="24"/>
                <w:lang w:val="en-US"/>
              </w:rPr>
              <w:t xml:space="preserve">    </w:t>
            </w:r>
            <w:r>
              <w:rPr>
                <w:rFonts w:ascii="Nirmala UI" w:cs="Mangal" w:hAnsi="Nirmala UI"/>
                <w:b/>
                <w:bCs/>
                <w:sz w:val="24"/>
                <w:szCs w:val="24"/>
                <w:cs/>
                <w:lang w:val="en-US"/>
              </w:rPr>
              <w:t>१०७६०</w:t>
            </w:r>
            <w:r>
              <w:rPr>
                <w:rFonts w:cs="Mangal" w:hAnsi="Nirmala UI"/>
                <w:b/>
                <w:bCs/>
                <w:sz w:val="24"/>
                <w:szCs w:val="24"/>
                <w:lang w:val="en-US"/>
              </w:rPr>
              <w:t>.</w:t>
            </w:r>
            <w:r>
              <w:rPr>
                <w:rFonts w:cs="Mangal" w:hAnsi="Nirmala UI"/>
                <w:b/>
                <w:bCs/>
                <w:sz w:val="24"/>
                <w:szCs w:val="24"/>
                <w:cs/>
                <w:lang w:val="en-US"/>
              </w:rPr>
              <w:t>८६</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१७</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उत्तरप्रदेश</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७१०८३</w:t>
            </w:r>
            <w:r>
              <w:rPr>
                <w:rFonts w:cs="Mangal" w:hAnsi="Nirmala UI"/>
                <w:b/>
                <w:bCs/>
                <w:sz w:val="24"/>
                <w:szCs w:val="24"/>
                <w:lang w:val="en-US"/>
              </w:rPr>
              <w:t>.</w:t>
            </w:r>
            <w:r>
              <w:rPr>
                <w:rFonts w:cs="Mangal" w:hAnsi="Nirmala UI"/>
                <w:b/>
                <w:bCs/>
                <w:sz w:val="24"/>
                <w:szCs w:val="24"/>
                <w:cs/>
                <w:lang w:val="en-US"/>
              </w:rPr>
              <w:t>५०</w:t>
            </w:r>
          </w:p>
        </w:tc>
      </w:tr>
      <w:tr>
        <w:tblPrEx/>
        <w:trPr>
          <w:jc w:val="center"/>
        </w:trPr>
        <w:tc>
          <w:tcPr>
            <w:tcW w:w="1343"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१८</w:t>
            </w:r>
          </w:p>
        </w:tc>
        <w:tc>
          <w:tcPr>
            <w:tcW w:w="2451"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उत्तराखंड</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4"/>
                <w:szCs w:val="24"/>
              </w:rPr>
            </w:pPr>
            <w:r>
              <w:rPr>
                <w:rFonts w:cs="Nirmala UI" w:hAnsi="Nirmala UI"/>
                <w:b/>
                <w:bCs/>
                <w:sz w:val="24"/>
                <w:szCs w:val="24"/>
                <w:lang w:val="en-US"/>
              </w:rPr>
              <w:t xml:space="preserve">    </w:t>
            </w:r>
            <w:r>
              <w:rPr>
                <w:rFonts w:cs="Mangal" w:hAnsi="Nirmala UI"/>
                <w:b/>
                <w:bCs/>
                <w:sz w:val="24"/>
                <w:szCs w:val="24"/>
                <w:cs/>
                <w:lang w:val="en-US"/>
              </w:rPr>
              <w:t>१६००</w:t>
            </w:r>
            <w:r>
              <w:rPr>
                <w:rFonts w:cs="Mangal" w:hAnsi="Nirmala UI"/>
                <w:b/>
                <w:bCs/>
                <w:sz w:val="24"/>
                <w:szCs w:val="24"/>
                <w:lang w:val="en-US"/>
              </w:rPr>
              <w:t>.</w:t>
            </w:r>
            <w:r>
              <w:rPr>
                <w:rFonts w:cs="Mangal" w:hAnsi="Nirmala UI"/>
                <w:b/>
                <w:bCs/>
                <w:sz w:val="24"/>
                <w:szCs w:val="24"/>
                <w:cs/>
                <w:lang w:val="en-US"/>
              </w:rPr>
              <w:t>००</w:t>
            </w:r>
          </w:p>
        </w:tc>
      </w:tr>
      <w:tr>
        <w:tblPrEx/>
        <w:trPr>
          <w:jc w:val="center"/>
        </w:trPr>
        <w:tc>
          <w:tcPr>
            <w:tcW w:w="3794" w:type="dxa"/>
            <w:gridSpan w:val="2"/>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8"/>
                <w:szCs w:val="28"/>
              </w:rPr>
            </w:pPr>
            <w:r>
              <w:rPr>
                <w:rFonts w:cs="Nirmala UI" w:hAnsi="Nirmala UI"/>
                <w:b/>
                <w:bCs/>
                <w:sz w:val="28"/>
                <w:szCs w:val="28"/>
                <w:lang w:val="en-US"/>
              </w:rPr>
              <w:t xml:space="preserve">                           </w:t>
            </w:r>
            <w:r>
              <w:rPr>
                <w:rFonts w:cs="Mangal" w:hAnsi="Nirmala UI"/>
                <w:b/>
                <w:bCs/>
                <w:sz w:val="28"/>
                <w:szCs w:val="28"/>
                <w:cs/>
                <w:lang w:val="en-US"/>
              </w:rPr>
              <w:t>एकुण</w:t>
            </w:r>
          </w:p>
        </w:tc>
        <w:tc>
          <w:tcPr>
            <w:tcW w:w="2776"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Nirmala UI" w:cs="Nirmala UI" w:hAnsi="Nirmala UI"/>
                <w:b/>
                <w:bCs/>
                <w:sz w:val="28"/>
                <w:szCs w:val="28"/>
              </w:rPr>
            </w:pPr>
            <w:r>
              <w:rPr>
                <w:rFonts w:cs="Mangal" w:hAnsi="Nirmala UI"/>
                <w:b/>
                <w:bCs/>
                <w:sz w:val="28"/>
                <w:szCs w:val="28"/>
                <w:lang w:val="en-US"/>
              </w:rPr>
              <w:t xml:space="preserve">   </w:t>
            </w:r>
            <w:r>
              <w:rPr>
                <w:rFonts w:ascii="Nirmala UI" w:cs="Mangal" w:hAnsi="Nirmala UI"/>
                <w:b/>
                <w:bCs/>
                <w:sz w:val="28"/>
                <w:szCs w:val="28"/>
                <w:cs/>
                <w:lang w:val="en-US"/>
              </w:rPr>
              <w:t>१३७०५७८</w:t>
            </w:r>
            <w:r>
              <w:rPr>
                <w:rFonts w:cs="Mangal" w:hAnsi="Nirmala UI"/>
                <w:b/>
                <w:bCs/>
                <w:sz w:val="28"/>
                <w:szCs w:val="28"/>
                <w:lang w:val="en-US"/>
              </w:rPr>
              <w:t>.</w:t>
            </w:r>
            <w:r>
              <w:rPr>
                <w:rFonts w:cs="Mangal" w:hAnsi="Nirmala UI"/>
                <w:b/>
                <w:bCs/>
                <w:sz w:val="28"/>
                <w:szCs w:val="28"/>
                <w:cs/>
                <w:lang w:val="en-US"/>
              </w:rPr>
              <w:t>९५</w:t>
            </w:r>
          </w:p>
        </w:tc>
      </w:tr>
    </w:tbl>
    <w:p>
      <w:pPr>
        <w:pStyle w:val="style0"/>
        <w:spacing w:lineRule="auto" w:line="360"/>
        <w:jc w:val="both"/>
        <w:rPr>
          <w:rFonts w:ascii="Nirmala UI" w:cs="Nirmala UI" w:hAnsi="Nirmala UI"/>
          <w:sz w:val="26"/>
          <w:szCs w:val="26"/>
        </w:rPr>
      </w:pPr>
      <w:r>
        <w:rPr>
          <w:rFonts w:cs="Nirmala UI" w:hAnsi="Nirmala UI"/>
          <w:sz w:val="26"/>
          <w:szCs w:val="26"/>
          <w:lang w:val="en-US"/>
        </w:rPr>
        <w:t xml:space="preserve">            </w:t>
      </w:r>
      <w:r>
        <w:rPr>
          <w:rFonts w:cs="Mangal" w:hAnsi="Nirmala UI"/>
          <w:i/>
          <w:iCs/>
          <w:sz w:val="26"/>
          <w:szCs w:val="26"/>
          <w:cs/>
          <w:lang w:val="en-US"/>
        </w:rPr>
        <w:t>स्त्रोत</w:t>
      </w:r>
      <w:r>
        <w:rPr>
          <w:rFonts w:cs="Mangal" w:hAnsi="Nirmala UI"/>
          <w:i/>
          <w:iCs/>
          <w:sz w:val="26"/>
          <w:szCs w:val="26"/>
          <w:lang w:val="en-US"/>
        </w:rPr>
        <w:t xml:space="preserve"> : organic farming in India Data today / N U F T D &amp; R Act 1992 html. </w:t>
      </w:r>
    </w:p>
    <w:p>
      <w:pPr>
        <w:pStyle w:val="style0"/>
        <w:spacing w:lineRule="auto" w:line="360"/>
        <w:jc w:val="both"/>
        <w:rPr>
          <w:rFonts w:ascii="Nirmala UI" w:cs="Nirmala UI" w:hAnsi="Nirmala UI"/>
          <w:b/>
          <w:bCs/>
          <w:sz w:val="26"/>
          <w:szCs w:val="26"/>
        </w:rPr>
      </w:pPr>
      <w:r>
        <w:rPr>
          <w:rFonts w:ascii="Nirmala UI" w:cs="Nirmala UI" w:hAnsi="Nirmala UI"/>
          <w:sz w:val="26"/>
          <w:szCs w:val="26"/>
        </w:rPr>
        <w:t xml:space="preserve">                    </w:t>
      </w:r>
      <w:r>
        <w:rPr>
          <w:rFonts w:ascii="Nirmala UI" w:cs="Nirmala UI" w:hAnsi="Nirmala UI" w:hint="cs"/>
          <w:sz w:val="26"/>
          <w:szCs w:val="26"/>
          <w:cs/>
          <w:lang w:bidi="hi-IN"/>
        </w:rPr>
        <w:t>वरील</w:t>
      </w:r>
      <w:r>
        <w:rPr>
          <w:rFonts w:ascii="Nirmala UI" w:cs="Nirmala UI" w:hAnsi="Nirmala UI"/>
          <w:sz w:val="26"/>
          <w:szCs w:val="26"/>
        </w:rPr>
        <w:t xml:space="preserve"> </w:t>
      </w:r>
      <w:r>
        <w:rPr>
          <w:rFonts w:ascii="Nirmala UI" w:cs="Nirmala UI" w:hAnsi="Nirmala UI" w:hint="cs"/>
          <w:sz w:val="26"/>
          <w:szCs w:val="26"/>
          <w:cs/>
          <w:lang w:bidi="hi-IN"/>
        </w:rPr>
        <w:t>तक्त्यावरून</w:t>
      </w:r>
      <w:r>
        <w:rPr>
          <w:rFonts w:ascii="Nirmala UI" w:cs="Nirmala UI" w:hAnsi="Nirmala UI"/>
          <w:sz w:val="26"/>
          <w:szCs w:val="26"/>
        </w:rPr>
        <w:t xml:space="preserve"> </w:t>
      </w:r>
      <w:r>
        <w:rPr>
          <w:rFonts w:ascii="Nirmala UI" w:cs="Nirmala UI" w:hAnsi="Nirmala UI" w:hint="cs"/>
          <w:sz w:val="26"/>
          <w:szCs w:val="26"/>
          <w:cs/>
          <w:lang w:bidi="hi-IN"/>
        </w:rPr>
        <w:t>असे</w:t>
      </w:r>
      <w:r>
        <w:rPr>
          <w:rFonts w:ascii="Nirmala UI" w:cs="Nirmala UI" w:hAnsi="Nirmala UI"/>
          <w:sz w:val="26"/>
          <w:szCs w:val="26"/>
        </w:rPr>
        <w:t xml:space="preserve"> </w:t>
      </w:r>
      <w:r>
        <w:rPr>
          <w:rFonts w:ascii="Nirmala UI" w:cs="Nirmala UI" w:hAnsi="Nirmala UI" w:hint="cs"/>
          <w:sz w:val="26"/>
          <w:szCs w:val="26"/>
          <w:cs/>
          <w:lang w:bidi="hi-IN"/>
        </w:rPr>
        <w:t>दिसून</w:t>
      </w:r>
      <w:r>
        <w:rPr>
          <w:rFonts w:ascii="Nirmala UI" w:cs="Nirmala UI" w:hAnsi="Nirmala UI"/>
          <w:sz w:val="26"/>
          <w:szCs w:val="26"/>
        </w:rPr>
        <w:t xml:space="preserve"> </w:t>
      </w:r>
      <w:r>
        <w:rPr>
          <w:rFonts w:ascii="Nirmala UI" w:cs="Nirmala UI" w:hAnsi="Nirmala UI" w:hint="cs"/>
          <w:sz w:val="26"/>
          <w:szCs w:val="26"/>
          <w:cs/>
          <w:lang w:bidi="hi-IN"/>
        </w:rPr>
        <w:t>येते</w:t>
      </w:r>
      <w:r>
        <w:rPr>
          <w:rFonts w:ascii="Nirmala UI" w:cs="Nirmala UI" w:hAnsi="Nirmala UI"/>
          <w:sz w:val="26"/>
          <w:szCs w:val="26"/>
        </w:rPr>
        <w:t xml:space="preserve"> </w:t>
      </w:r>
      <w:r>
        <w:rPr>
          <w:rFonts w:ascii="Nirmala UI" w:cs="Nirmala UI" w:hAnsi="Nirmala UI" w:hint="cs"/>
          <w:sz w:val="26"/>
          <w:szCs w:val="26"/>
          <w:cs/>
          <w:lang w:bidi="hi-IN"/>
        </w:rPr>
        <w:t>की</w:t>
      </w:r>
      <w:r>
        <w:rPr>
          <w:rFonts w:ascii="Nirmala UI" w:cs="Nirmala UI" w:hAnsi="Nirmala UI"/>
          <w:sz w:val="26"/>
          <w:szCs w:val="26"/>
        </w:rPr>
        <w:t xml:space="preserve"> </w:t>
      </w:r>
      <w:r>
        <w:rPr>
          <w:rFonts w:ascii="Nirmala UI" w:cs="Nirmala UI" w:hAnsi="Nirmala UI" w:hint="cs"/>
          <w:sz w:val="26"/>
          <w:szCs w:val="26"/>
          <w:cs/>
          <w:lang w:bidi="hi-IN"/>
        </w:rPr>
        <w:t>२०१९</w:t>
      </w:r>
      <w:r>
        <w:rPr>
          <w:rFonts w:ascii="Nirmala UI" w:cs="Nirmala UI" w:hAnsi="Nirmala UI"/>
          <w:sz w:val="26"/>
          <w:szCs w:val="26"/>
        </w:rPr>
        <w:t>-</w:t>
      </w:r>
      <w:r>
        <w:rPr>
          <w:rFonts w:ascii="Nirmala UI" w:cs="Nirmala UI" w:hAnsi="Nirmala UI" w:hint="cs"/>
          <w:sz w:val="26"/>
          <w:szCs w:val="26"/>
          <w:cs/>
          <w:lang w:bidi="hi-IN"/>
        </w:rPr>
        <w:t>२०</w:t>
      </w:r>
      <w:r>
        <w:rPr>
          <w:rFonts w:ascii="Nirmala UI" w:cs="Nirmala UI" w:hAnsi="Nirmala UI"/>
          <w:sz w:val="26"/>
          <w:szCs w:val="26"/>
        </w:rPr>
        <w:t xml:space="preserve"> </w:t>
      </w:r>
      <w:r>
        <w:rPr>
          <w:rFonts w:ascii="Nirmala UI" w:cs="Nirmala UI" w:hAnsi="Nirmala UI" w:hint="cs"/>
          <w:sz w:val="26"/>
          <w:szCs w:val="26"/>
          <w:cs/>
          <w:lang w:bidi="hi-IN"/>
        </w:rPr>
        <w:t>मध्ये</w:t>
      </w:r>
      <w:r>
        <w:rPr>
          <w:rFonts w:ascii="Nirmala UI" w:cs="Nirmala UI" w:hAnsi="Nirmala UI"/>
          <w:sz w:val="26"/>
          <w:szCs w:val="26"/>
        </w:rPr>
        <w:t xml:space="preserve"> </w:t>
      </w:r>
      <w:r>
        <w:rPr>
          <w:rFonts w:ascii="Nirmala UI" w:cs="Nirmala UI" w:hAnsi="Nirmala UI" w:hint="cs"/>
          <w:sz w:val="26"/>
          <w:szCs w:val="26"/>
          <w:cs/>
          <w:lang w:bidi="hi-IN"/>
        </w:rPr>
        <w:t>१३७०५७८</w:t>
      </w:r>
      <w:r>
        <w:rPr>
          <w:rFonts w:ascii="Nirmala UI" w:cs="Nirmala UI" w:hAnsi="Nirmala UI"/>
          <w:sz w:val="26"/>
          <w:szCs w:val="26"/>
        </w:rPr>
        <w:t>.</w:t>
      </w:r>
      <w:r>
        <w:rPr>
          <w:rFonts w:ascii="Nirmala UI" w:cs="Nirmala UI" w:hAnsi="Nirmala UI" w:hint="cs"/>
          <w:sz w:val="26"/>
          <w:szCs w:val="26"/>
          <w:cs/>
          <w:lang w:bidi="hi-IN"/>
        </w:rPr>
        <w:t>९५</w:t>
      </w:r>
      <w:r>
        <w:rPr>
          <w:rFonts w:ascii="Nirmala UI" w:cs="Nirmala UI" w:hAnsi="Nirmala UI"/>
          <w:sz w:val="26"/>
          <w:szCs w:val="26"/>
        </w:rPr>
        <w:t xml:space="preserve"> </w:t>
      </w:r>
      <w:r>
        <w:rPr>
          <w:rFonts w:ascii="Nirmala UI" w:cs="Nirmala UI" w:hAnsi="Nirmala UI" w:hint="cs"/>
          <w:sz w:val="26"/>
          <w:szCs w:val="26"/>
          <w:cs/>
          <w:lang w:bidi="hi-IN"/>
        </w:rPr>
        <w:t>एवढ्या</w:t>
      </w:r>
      <w:r>
        <w:rPr>
          <w:rFonts w:ascii="Nirmala UI" w:cs="Nirmala UI" w:hAnsi="Nirmala UI"/>
          <w:sz w:val="26"/>
          <w:szCs w:val="26"/>
        </w:rPr>
        <w:t xml:space="preserve"> </w:t>
      </w:r>
      <w:r>
        <w:rPr>
          <w:rFonts w:ascii="Nirmala UI" w:cs="Nirmala UI" w:hAnsi="Nirmala UI" w:hint="cs"/>
          <w:sz w:val="26"/>
          <w:szCs w:val="26"/>
          <w:cs/>
          <w:lang w:bidi="hi-IN"/>
        </w:rPr>
        <w:t>हेक्टरवर</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केली</w:t>
      </w:r>
      <w:r>
        <w:rPr>
          <w:rFonts w:ascii="Nirmala UI" w:cs="Nirmala UI" w:hAnsi="Nirmala UI"/>
          <w:sz w:val="26"/>
          <w:szCs w:val="26"/>
        </w:rPr>
        <w:t xml:space="preserve"> </w:t>
      </w:r>
      <w:r>
        <w:rPr>
          <w:rFonts w:ascii="Nirmala UI" w:cs="Nirmala UI" w:hAnsi="Nirmala UI" w:hint="cs"/>
          <w:sz w:val="26"/>
          <w:szCs w:val="26"/>
          <w:cs/>
          <w:lang w:bidi="hi-IN"/>
        </w:rPr>
        <w:t>जाते</w:t>
      </w:r>
      <w:r>
        <w:rPr>
          <w:rFonts w:ascii="Nirmala UI" w:cs="Nirmala UI" w:hAnsi="Nirmala UI"/>
          <w:sz w:val="26"/>
          <w:szCs w:val="26"/>
        </w:rPr>
        <w:t xml:space="preserve">. </w:t>
      </w:r>
      <w:r>
        <w:rPr>
          <w:rFonts w:ascii="Nirmala UI" w:cs="Nirmala UI" w:hAnsi="Nirmala UI" w:hint="cs"/>
          <w:sz w:val="26"/>
          <w:szCs w:val="26"/>
          <w:cs/>
          <w:lang w:bidi="hi-IN"/>
        </w:rPr>
        <w:t>तर</w:t>
      </w:r>
      <w:r>
        <w:rPr>
          <w:rFonts w:ascii="Nirmala UI" w:cs="Nirmala UI" w:hAnsi="Nirmala UI"/>
          <w:sz w:val="26"/>
          <w:szCs w:val="26"/>
        </w:rPr>
        <w:t xml:space="preserve"> </w:t>
      </w:r>
      <w:r>
        <w:rPr>
          <w:rFonts w:ascii="Nirmala UI" w:cs="Nirmala UI" w:hAnsi="Nirmala UI" w:hint="cs"/>
          <w:sz w:val="26"/>
          <w:szCs w:val="26"/>
          <w:cs/>
          <w:lang w:bidi="hi-IN"/>
        </w:rPr>
        <w:t>राज्यनिहाय</w:t>
      </w:r>
      <w:r>
        <w:rPr>
          <w:rFonts w:ascii="Nirmala UI" w:cs="Nirmala UI" w:hAnsi="Nirmala UI"/>
          <w:sz w:val="26"/>
          <w:szCs w:val="26"/>
        </w:rPr>
        <w:t xml:space="preserve"> </w:t>
      </w:r>
      <w:r>
        <w:rPr>
          <w:rFonts w:ascii="Nirmala UI" w:cs="Nirmala UI" w:hAnsi="Nirmala UI" w:hint="cs"/>
          <w:sz w:val="26"/>
          <w:szCs w:val="26"/>
          <w:cs/>
          <w:lang w:bidi="hi-IN"/>
        </w:rPr>
        <w:t>अभ्यास</w:t>
      </w:r>
      <w:r>
        <w:rPr>
          <w:rFonts w:ascii="Nirmala UI" w:cs="Nirmala UI" w:hAnsi="Nirmala UI"/>
          <w:sz w:val="26"/>
          <w:szCs w:val="26"/>
        </w:rPr>
        <w:t xml:space="preserve"> </w:t>
      </w:r>
      <w:r>
        <w:rPr>
          <w:rFonts w:ascii="Nirmala UI" w:cs="Nirmala UI" w:hAnsi="Nirmala UI" w:hint="cs"/>
          <w:sz w:val="26"/>
          <w:szCs w:val="26"/>
          <w:cs/>
          <w:lang w:bidi="hi-IN"/>
        </w:rPr>
        <w:t>केला</w:t>
      </w:r>
      <w:r>
        <w:rPr>
          <w:rFonts w:ascii="Nirmala UI" w:cs="Nirmala UI" w:hAnsi="Nirmala UI"/>
          <w:sz w:val="26"/>
          <w:szCs w:val="26"/>
        </w:rPr>
        <w:t xml:space="preserve"> </w:t>
      </w:r>
      <w:r>
        <w:rPr>
          <w:rFonts w:ascii="Nirmala UI" w:cs="Nirmala UI" w:hAnsi="Nirmala UI" w:hint="cs"/>
          <w:sz w:val="26"/>
          <w:szCs w:val="26"/>
          <w:cs/>
          <w:lang w:bidi="hi-IN"/>
        </w:rPr>
        <w:t>तर</w:t>
      </w:r>
      <w:r>
        <w:rPr>
          <w:rFonts w:ascii="Nirmala UI" w:cs="Nirmala UI" w:hAnsi="Nirmala UI"/>
          <w:sz w:val="26"/>
          <w:szCs w:val="26"/>
        </w:rPr>
        <w:t xml:space="preserve"> </w:t>
      </w:r>
      <w:r>
        <w:rPr>
          <w:rFonts w:ascii="Nirmala UI" w:cs="Nirmala UI" w:hAnsi="Nirmala UI" w:hint="cs"/>
          <w:sz w:val="26"/>
          <w:szCs w:val="26"/>
          <w:cs/>
          <w:lang w:bidi="hi-IN"/>
        </w:rPr>
        <w:t>सर्वात</w:t>
      </w:r>
      <w:r>
        <w:rPr>
          <w:rFonts w:ascii="Nirmala UI" w:cs="Nirmala UI" w:hAnsi="Nirmala UI"/>
          <w:sz w:val="26"/>
          <w:szCs w:val="26"/>
        </w:rPr>
        <w:t xml:space="preserve"> </w:t>
      </w:r>
      <w:r>
        <w:rPr>
          <w:rFonts w:ascii="Nirmala UI" w:cs="Nirmala UI" w:hAnsi="Nirmala UI" w:hint="cs"/>
          <w:sz w:val="26"/>
          <w:szCs w:val="26"/>
          <w:cs/>
          <w:lang w:bidi="hi-IN"/>
        </w:rPr>
        <w:t>जास्त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खालील</w:t>
      </w:r>
      <w:r>
        <w:rPr>
          <w:rFonts w:ascii="Nirmala UI" w:cs="Nirmala UI" w:hAnsi="Nirmala UI"/>
          <w:sz w:val="26"/>
          <w:szCs w:val="26"/>
        </w:rPr>
        <w:t xml:space="preserve"> </w:t>
      </w:r>
      <w:r>
        <w:rPr>
          <w:rFonts w:ascii="Nirmala UI" w:cs="Nirmala UI" w:hAnsi="Nirmala UI" w:hint="cs"/>
          <w:sz w:val="26"/>
          <w:szCs w:val="26"/>
          <w:cs/>
          <w:lang w:bidi="hi-IN"/>
        </w:rPr>
        <w:t>जमीन</w:t>
      </w:r>
      <w:r>
        <w:rPr>
          <w:rFonts w:ascii="Nirmala UI" w:cs="Nirmala UI" w:hAnsi="Nirmala UI"/>
          <w:sz w:val="26"/>
          <w:szCs w:val="26"/>
        </w:rPr>
        <w:t xml:space="preserve"> </w:t>
      </w:r>
      <w:r>
        <w:rPr>
          <w:rFonts w:ascii="Nirmala UI" w:cs="Nirmala UI" w:hAnsi="Nirmala UI" w:hint="cs"/>
          <w:sz w:val="26"/>
          <w:szCs w:val="26"/>
          <w:cs/>
          <w:lang w:bidi="hi-IN"/>
        </w:rPr>
        <w:t>मध्यप्रदेश</w:t>
      </w:r>
      <w:r>
        <w:rPr>
          <w:rFonts w:ascii="Nirmala UI" w:cs="Nirmala UI" w:hAnsi="Nirmala UI"/>
          <w:sz w:val="26"/>
          <w:szCs w:val="26"/>
        </w:rPr>
        <w:t xml:space="preserve"> </w:t>
      </w:r>
      <w:r>
        <w:rPr>
          <w:rFonts w:ascii="Nirmala UI" w:cs="Nirmala UI" w:hAnsi="Nirmala UI" w:hint="cs"/>
          <w:sz w:val="26"/>
          <w:szCs w:val="26"/>
          <w:cs/>
          <w:lang w:bidi="hi-IN"/>
        </w:rPr>
        <w:t>या</w:t>
      </w:r>
      <w:r>
        <w:rPr>
          <w:rFonts w:ascii="Nirmala UI" w:cs="Nirmala UI" w:hAnsi="Nirmala UI"/>
          <w:sz w:val="26"/>
          <w:szCs w:val="26"/>
        </w:rPr>
        <w:t xml:space="preserve"> </w:t>
      </w:r>
      <w:r>
        <w:rPr>
          <w:rFonts w:ascii="Nirmala UI" w:cs="Nirmala UI" w:hAnsi="Nirmala UI" w:hint="cs"/>
          <w:sz w:val="26"/>
          <w:szCs w:val="26"/>
          <w:cs/>
          <w:lang w:bidi="hi-IN"/>
        </w:rPr>
        <w:t>राज्यात</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त्यानंतर</w:t>
      </w:r>
      <w:r>
        <w:rPr>
          <w:rFonts w:ascii="Nirmala UI" w:cs="Nirmala UI" w:hAnsi="Nirmala UI"/>
          <w:sz w:val="26"/>
          <w:szCs w:val="26"/>
        </w:rPr>
        <w:t xml:space="preserve"> </w:t>
      </w:r>
      <w:r>
        <w:rPr>
          <w:rFonts w:ascii="Nirmala UI" w:cs="Nirmala UI" w:hAnsi="Nirmala UI" w:hint="cs"/>
          <w:sz w:val="26"/>
          <w:szCs w:val="26"/>
          <w:cs/>
          <w:lang w:bidi="hi-IN"/>
        </w:rPr>
        <w:t>राजस्थान</w:t>
      </w:r>
      <w:r>
        <w:rPr>
          <w:rFonts w:ascii="Nirmala UI" w:cs="Nirmala UI" w:hAnsi="Nirmala UI"/>
          <w:sz w:val="26"/>
          <w:szCs w:val="26"/>
        </w:rPr>
        <w:t xml:space="preserve">, </w:t>
      </w:r>
      <w:r>
        <w:rPr>
          <w:rFonts w:ascii="Nirmala UI" w:cs="Nirmala UI" w:hAnsi="Nirmala UI" w:hint="cs"/>
          <w:sz w:val="26"/>
          <w:szCs w:val="26"/>
          <w:cs/>
          <w:lang w:bidi="hi-IN"/>
        </w:rPr>
        <w:t>हिमाचल</w:t>
      </w:r>
      <w:r>
        <w:rPr>
          <w:rFonts w:ascii="Nirmala UI" w:cs="Nirmala UI" w:hAnsi="Nirmala UI"/>
          <w:sz w:val="26"/>
          <w:szCs w:val="26"/>
        </w:rPr>
        <w:t xml:space="preserve"> </w:t>
      </w:r>
      <w:r>
        <w:rPr>
          <w:rFonts w:ascii="Nirmala UI" w:cs="Nirmala UI" w:hAnsi="Nirmala UI" w:hint="cs"/>
          <w:sz w:val="26"/>
          <w:szCs w:val="26"/>
          <w:cs/>
          <w:lang w:bidi="hi-IN"/>
        </w:rPr>
        <w:t>प्रदेश</w:t>
      </w:r>
      <w:r>
        <w:rPr>
          <w:rFonts w:ascii="Nirmala UI" w:cs="Nirmala UI" w:hAnsi="Nirmala UI"/>
          <w:sz w:val="26"/>
          <w:szCs w:val="26"/>
        </w:rPr>
        <w:t xml:space="preserve"> ,</w:t>
      </w:r>
      <w:r>
        <w:rPr>
          <w:rFonts w:ascii="Nirmala UI" w:cs="Nirmala UI" w:hAnsi="Nirmala UI" w:hint="cs"/>
          <w:sz w:val="26"/>
          <w:szCs w:val="26"/>
          <w:cs/>
          <w:lang w:bidi="hi-IN"/>
        </w:rPr>
        <w:t>आंध्र</w:t>
      </w:r>
      <w:r>
        <w:rPr>
          <w:rFonts w:ascii="Nirmala UI" w:cs="Nirmala UI" w:hAnsi="Nirmala UI"/>
          <w:sz w:val="26"/>
          <w:szCs w:val="26"/>
        </w:rPr>
        <w:t xml:space="preserve"> </w:t>
      </w:r>
      <w:r>
        <w:rPr>
          <w:rFonts w:ascii="Nirmala UI" w:cs="Nirmala UI" w:hAnsi="Nirmala UI" w:hint="cs"/>
          <w:sz w:val="26"/>
          <w:szCs w:val="26"/>
          <w:cs/>
          <w:lang w:bidi="hi-IN"/>
        </w:rPr>
        <w:t>प्रदेश</w:t>
      </w:r>
      <w:r>
        <w:rPr>
          <w:rFonts w:ascii="Nirmala UI" w:cs="Nirmala UI" w:hAnsi="Nirmala UI"/>
          <w:sz w:val="26"/>
          <w:szCs w:val="26"/>
        </w:rPr>
        <w:t xml:space="preserve">, </w:t>
      </w:r>
      <w:r>
        <w:rPr>
          <w:rFonts w:ascii="Nirmala UI" w:cs="Nirmala UI" w:hAnsi="Nirmala UI" w:hint="cs"/>
          <w:sz w:val="26"/>
          <w:szCs w:val="26"/>
          <w:cs/>
          <w:lang w:bidi="hi-IN"/>
        </w:rPr>
        <w:t>जम्मू</w:t>
      </w:r>
      <w:r>
        <w:rPr>
          <w:rFonts w:ascii="Nirmala UI" w:cs="Nirmala UI" w:hAnsi="Nirmala UI"/>
          <w:sz w:val="26"/>
          <w:szCs w:val="26"/>
        </w:rPr>
        <w:t>-</w:t>
      </w:r>
      <w:r>
        <w:rPr>
          <w:rFonts w:ascii="Nirmala UI" w:cs="Nirmala UI" w:hAnsi="Nirmala UI" w:hint="cs"/>
          <w:sz w:val="26"/>
          <w:szCs w:val="26"/>
          <w:cs/>
          <w:lang w:bidi="hi-IN"/>
        </w:rPr>
        <w:t>काश्मीर</w:t>
      </w:r>
      <w:r>
        <w:rPr>
          <w:rFonts w:ascii="Nirmala UI" w:cs="Nirmala UI" w:hAnsi="Nirmala UI"/>
          <w:sz w:val="26"/>
          <w:szCs w:val="26"/>
        </w:rPr>
        <w:t xml:space="preserve">, </w:t>
      </w:r>
      <w:r>
        <w:rPr>
          <w:rFonts w:ascii="Nirmala UI" w:cs="Nirmala UI" w:hAnsi="Nirmala UI" w:hint="cs"/>
          <w:sz w:val="26"/>
          <w:szCs w:val="26"/>
          <w:cs/>
          <w:lang w:bidi="hi-IN"/>
        </w:rPr>
        <w:t>महाराष्ट्र</w:t>
      </w:r>
      <w:r>
        <w:rPr>
          <w:rFonts w:ascii="Nirmala UI" w:cs="Nirmala UI" w:hAnsi="Nirmala UI"/>
          <w:sz w:val="26"/>
          <w:szCs w:val="26"/>
        </w:rPr>
        <w:t xml:space="preserve"> </w:t>
      </w:r>
      <w:r>
        <w:rPr>
          <w:rFonts w:ascii="Nirmala UI" w:cs="Nirmala UI" w:hAnsi="Nirmala UI" w:hint="cs"/>
          <w:sz w:val="26"/>
          <w:szCs w:val="26"/>
          <w:cs/>
          <w:lang w:bidi="hi-IN"/>
        </w:rPr>
        <w:t>इ</w:t>
      </w:r>
      <w:r>
        <w:rPr>
          <w:rFonts w:ascii="Nirmala UI" w:cs="Nirmala UI" w:hAnsi="Nirmala UI"/>
          <w:sz w:val="26"/>
          <w:szCs w:val="26"/>
        </w:rPr>
        <w:t xml:space="preserve">. </w:t>
      </w:r>
      <w:r>
        <w:rPr>
          <w:rFonts w:ascii="Nirmala UI" w:cs="Nirmala UI" w:hAnsi="Nirmala UI" w:hint="cs"/>
          <w:sz w:val="26"/>
          <w:szCs w:val="26"/>
          <w:cs/>
          <w:lang w:bidi="hi-IN"/>
        </w:rPr>
        <w:t>राज्य</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खालील</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Mangal" w:hAnsi="Nirmala UI"/>
          <w:sz w:val="26"/>
          <w:szCs w:val="26"/>
          <w:cs/>
          <w:lang w:val="en-US"/>
        </w:rPr>
        <w:t>जास्त</w:t>
      </w:r>
      <w:r>
        <w:rPr>
          <w:rFonts w:cs="Mangal" w:hAnsi="Nirmala UI"/>
          <w:sz w:val="26"/>
          <w:szCs w:val="26"/>
          <w:lang w:val="en-US"/>
        </w:rPr>
        <w:t xml:space="preserve"> </w:t>
      </w:r>
      <w:r>
        <w:rPr>
          <w:rFonts w:cs="Mangal" w:hAnsi="Nirmala UI"/>
          <w:sz w:val="26"/>
          <w:szCs w:val="26"/>
          <w:cs/>
          <w:lang w:val="en-US"/>
        </w:rPr>
        <w:t>दिसून</w:t>
      </w:r>
      <w:r>
        <w:rPr>
          <w:rFonts w:cs="Mangal" w:hAnsi="Nirmala UI"/>
          <w:sz w:val="26"/>
          <w:szCs w:val="26"/>
          <w:lang w:val="en-US"/>
        </w:rPr>
        <w:t xml:space="preserve"> </w:t>
      </w:r>
      <w:r>
        <w:rPr>
          <w:rFonts w:cs="Mangal" w:hAnsi="Nirmala UI"/>
          <w:sz w:val="26"/>
          <w:szCs w:val="26"/>
          <w:cs/>
          <w:lang w:val="en-US"/>
        </w:rPr>
        <w:t>येते</w:t>
      </w:r>
      <w:r>
        <w:rPr>
          <w:rFonts w:cs="Mangal" w:hAnsi="Nirmala UI"/>
          <w:sz w:val="26"/>
          <w:szCs w:val="26"/>
          <w:lang w:val="en-US"/>
        </w:rPr>
        <w:t xml:space="preserve">. </w:t>
      </w:r>
    </w:p>
    <w:p>
      <w:pPr>
        <w:pStyle w:val="style0"/>
        <w:spacing w:lineRule="auto" w:line="360"/>
        <w:jc w:val="both"/>
        <w:rPr>
          <w:rFonts w:ascii="Nirmala UI" w:cs="Nirmala UI" w:hAnsi="Nirmala UI"/>
          <w:sz w:val="28"/>
          <w:szCs w:val="28"/>
        </w:rPr>
      </w:pPr>
      <w:r>
        <w:rPr>
          <w:rFonts w:ascii="Nirmala UI" w:cs="Nirmala UI" w:hAnsi="Nirmala UI"/>
          <w:b/>
          <w:bCs/>
          <w:sz w:val="28"/>
          <w:szCs w:val="28"/>
        </w:rPr>
        <w:t xml:space="preserve">  </w:t>
      </w:r>
      <w:r>
        <w:rPr>
          <w:rFonts w:ascii="Nirmala UI" w:cs="Nirmala UI" w:hAnsi="Nirmala UI" w:hint="cs"/>
          <w:b/>
          <w:bCs/>
          <w:sz w:val="28"/>
          <w:szCs w:val="28"/>
          <w:cs/>
          <w:lang w:bidi="hi-IN"/>
        </w:rPr>
        <w:t>१</w:t>
      </w:r>
      <w:r>
        <w:rPr>
          <w:rFonts w:ascii="Nirmala UI" w:cs="Nirmala UI" w:hAnsi="Nirmala UI"/>
          <w:b/>
          <w:bCs/>
          <w:sz w:val="28"/>
          <w:szCs w:val="28"/>
        </w:rPr>
        <w:t>.</w:t>
      </w:r>
      <w:r>
        <w:rPr>
          <w:rFonts w:ascii="Nirmala UI" w:cs="Mangal" w:hAnsi="Nirmala UI"/>
          <w:b/>
          <w:bCs/>
          <w:sz w:val="28"/>
          <w:szCs w:val="28"/>
          <w:cs/>
          <w:lang w:val="en-US"/>
        </w:rPr>
        <w:t>७</w:t>
      </w:r>
      <w:r>
        <w:rPr>
          <w:rFonts w:cs="Mangal" w:hAnsi="Nirmala UI"/>
          <w:b/>
          <w:bCs/>
          <w:sz w:val="28"/>
          <w:szCs w:val="28"/>
          <w:lang w:val="en-US"/>
        </w:rPr>
        <w:t xml:space="preserve">) </w:t>
      </w:r>
      <w:r>
        <w:rPr>
          <w:rFonts w:ascii="Nirmala UI" w:cs="Nirmala UI" w:hAnsi="Nirmala UI" w:hint="cs"/>
          <w:b/>
          <w:bCs/>
          <w:sz w:val="28"/>
          <w:szCs w:val="28"/>
          <w:u w:val="single"/>
          <w:cs/>
          <w:lang w:bidi="hi-IN"/>
        </w:rPr>
        <w:t>महाराष्ट्रातील</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सेंद्रिय</w:t>
      </w:r>
      <w:r>
        <w:rPr>
          <w:rFonts w:ascii="Nirmala UI" w:cs="Nirmala UI" w:hAnsi="Nirmala UI"/>
          <w:b/>
          <w:bCs/>
          <w:sz w:val="28"/>
          <w:szCs w:val="28"/>
          <w:u w:val="single"/>
        </w:rPr>
        <w:t xml:space="preserve"> </w:t>
      </w:r>
      <w:r>
        <w:rPr>
          <w:rFonts w:ascii="Nirmala UI" w:cs="Nirmala UI" w:hAnsi="Nirmala UI" w:hint="cs"/>
          <w:b/>
          <w:bCs/>
          <w:sz w:val="28"/>
          <w:szCs w:val="28"/>
          <w:u w:val="single"/>
          <w:cs/>
          <w:lang w:bidi="hi-IN"/>
        </w:rPr>
        <w:t>शेती</w:t>
      </w:r>
      <w:r>
        <w:rPr>
          <w:rFonts w:ascii="Nirmala UI" w:cs="Nirmala UI" w:hAnsi="Nirmala UI"/>
          <w:b/>
          <w:bCs/>
          <w:sz w:val="28"/>
          <w:szCs w:val="28"/>
          <w:u w:val="single"/>
        </w:rPr>
        <w:t xml:space="preserve"> </w:t>
      </w:r>
      <w:r>
        <w:rPr>
          <w:rFonts w:cs="Nirmala UI" w:hAnsi="Nirmala UI"/>
          <w:b/>
          <w:bCs/>
          <w:sz w:val="28"/>
          <w:szCs w:val="28"/>
          <w:u w:val="single"/>
          <w:lang w:val="en-US"/>
        </w:rPr>
        <w:t>:</w:t>
      </w:r>
    </w:p>
    <w:p>
      <w:pPr>
        <w:pStyle w:val="style0"/>
        <w:spacing w:lineRule="auto" w:line="360"/>
        <w:jc w:val="both"/>
        <w:rPr>
          <w:rFonts w:ascii="Nirmala UI" w:cs="Nirmala UI" w:hAnsi="Nirmala UI"/>
          <w:sz w:val="26"/>
          <w:szCs w:val="26"/>
        </w:rPr>
      </w:pP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cs="Nirmala UI" w:hAnsi="Nirmala UI"/>
          <w:sz w:val="26"/>
          <w:szCs w:val="26"/>
          <w:lang w:val="en-US"/>
        </w:rPr>
        <w:t xml:space="preserve">  </w:t>
      </w:r>
      <w:r>
        <w:rPr>
          <w:rFonts w:ascii="Nirmala UI" w:cs="Nirmala UI" w:hAnsi="Nirmala UI"/>
          <w:sz w:val="26"/>
          <w:szCs w:val="26"/>
        </w:rPr>
        <w:t xml:space="preserve">    </w:t>
      </w:r>
      <w:r>
        <w:rPr>
          <w:rFonts w:ascii="Nirmala UI" w:cs="Nirmala UI" w:hAnsi="Nirmala UI" w:hint="cs"/>
          <w:sz w:val="26"/>
          <w:szCs w:val="26"/>
          <w:cs/>
          <w:lang w:bidi="hi-IN"/>
        </w:rPr>
        <w:t>महाराष्ट्र</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शेतीला</w:t>
      </w:r>
      <w:r>
        <w:rPr>
          <w:rFonts w:ascii="Nirmala UI" w:cs="Nirmala UI" w:hAnsi="Nirmala UI"/>
          <w:sz w:val="26"/>
          <w:szCs w:val="26"/>
        </w:rPr>
        <w:t xml:space="preserve"> </w:t>
      </w:r>
      <w:r>
        <w:rPr>
          <w:rFonts w:ascii="Nirmala UI" w:cs="Nirmala UI" w:hAnsi="Nirmala UI" w:hint="cs"/>
          <w:sz w:val="26"/>
          <w:szCs w:val="26"/>
          <w:cs/>
          <w:lang w:bidi="hi-IN"/>
        </w:rPr>
        <w:t>सुरुवात</w:t>
      </w:r>
      <w:r>
        <w:rPr>
          <w:rFonts w:ascii="Nirmala UI" w:cs="Nirmala UI" w:hAnsi="Nirmala UI"/>
          <w:sz w:val="26"/>
          <w:szCs w:val="26"/>
        </w:rPr>
        <w:t xml:space="preserve"> </w:t>
      </w:r>
      <w:r>
        <w:rPr>
          <w:rFonts w:ascii="Nirmala UI" w:cs="Nirmala UI" w:hAnsi="Nirmala UI" w:hint="cs"/>
          <w:sz w:val="26"/>
          <w:szCs w:val="26"/>
          <w:cs/>
          <w:lang w:bidi="hi-IN"/>
        </w:rPr>
        <w:t>१९९०</w:t>
      </w:r>
      <w:r>
        <w:rPr>
          <w:rFonts w:ascii="Nirmala UI" w:cs="Nirmala UI" w:hAnsi="Nirmala UI"/>
          <w:sz w:val="26"/>
          <w:szCs w:val="26"/>
        </w:rPr>
        <w:t xml:space="preserve"> </w:t>
      </w:r>
      <w:r>
        <w:rPr>
          <w:rFonts w:ascii="Nirmala UI" w:cs="Nirmala UI" w:hAnsi="Nirmala UI" w:hint="cs"/>
          <w:sz w:val="26"/>
          <w:szCs w:val="26"/>
          <w:cs/>
          <w:lang w:bidi="hi-IN"/>
        </w:rPr>
        <w:t>च्या</w:t>
      </w:r>
      <w:r>
        <w:rPr>
          <w:rFonts w:ascii="Nirmala UI" w:cs="Nirmala UI" w:hAnsi="Nirmala UI"/>
          <w:sz w:val="26"/>
          <w:szCs w:val="26"/>
        </w:rPr>
        <w:t xml:space="preserve"> </w:t>
      </w:r>
      <w:r>
        <w:rPr>
          <w:rFonts w:ascii="Nirmala UI" w:cs="Nirmala UI" w:hAnsi="Nirmala UI" w:hint="cs"/>
          <w:sz w:val="26"/>
          <w:szCs w:val="26"/>
          <w:cs/>
          <w:lang w:bidi="hi-IN"/>
        </w:rPr>
        <w:t>दशकात</w:t>
      </w:r>
      <w:r>
        <w:rPr>
          <w:rFonts w:ascii="Nirmala UI" w:cs="Nirmala UI" w:hAnsi="Nirmala UI"/>
          <w:sz w:val="26"/>
          <w:szCs w:val="26"/>
        </w:rPr>
        <w:t xml:space="preserve"> </w:t>
      </w:r>
      <w:r>
        <w:rPr>
          <w:rFonts w:ascii="Nirmala UI" w:cs="Nirmala UI" w:hAnsi="Nirmala UI" w:hint="cs"/>
          <w:sz w:val="26"/>
          <w:szCs w:val="26"/>
          <w:cs/>
          <w:lang w:bidi="hi-IN"/>
        </w:rPr>
        <w:t>झाली</w:t>
      </w:r>
      <w:r>
        <w:rPr>
          <w:rFonts w:ascii="Nirmala UI" w:cs="Nirmala UI" w:hAnsi="Nirmala UI"/>
          <w:sz w:val="26"/>
          <w:szCs w:val="26"/>
        </w:rPr>
        <w:t xml:space="preserve"> . </w:t>
      </w:r>
      <w:r>
        <w:rPr>
          <w:rFonts w:ascii="Nirmala UI" w:cs="Nirmala UI" w:hAnsi="Nirmala UI" w:hint="cs"/>
          <w:sz w:val="26"/>
          <w:szCs w:val="26"/>
          <w:cs/>
          <w:lang w:bidi="hi-IN"/>
        </w:rPr>
        <w:t>महाराष्ट्र</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भारतात</w:t>
      </w:r>
      <w:r>
        <w:rPr>
          <w:rFonts w:ascii="Nirmala UI" w:cs="Nirmala UI" w:hAnsi="Nirmala UI"/>
          <w:sz w:val="26"/>
          <w:szCs w:val="26"/>
        </w:rPr>
        <w:t xml:space="preserve"> </w:t>
      </w:r>
      <w:r>
        <w:rPr>
          <w:rFonts w:ascii="Nirmala UI" w:cs="Nirmala UI" w:hAnsi="Nirmala UI" w:hint="cs"/>
          <w:sz w:val="26"/>
          <w:szCs w:val="26"/>
          <w:cs/>
          <w:lang w:bidi="hi-IN"/>
        </w:rPr>
        <w:t>सर्व</w:t>
      </w:r>
      <w:r>
        <w:rPr>
          <w:rFonts w:ascii="Nirmala UI" w:cs="Nirmala UI" w:hAnsi="Nirmala UI"/>
          <w:sz w:val="26"/>
          <w:szCs w:val="26"/>
        </w:rPr>
        <w:t xml:space="preserve"> </w:t>
      </w:r>
      <w:r>
        <w:rPr>
          <w:rFonts w:ascii="Nirmala UI" w:cs="Nirmala UI" w:hAnsi="Nirmala UI" w:hint="cs"/>
          <w:sz w:val="26"/>
          <w:szCs w:val="26"/>
          <w:cs/>
          <w:lang w:bidi="hi-IN"/>
        </w:rPr>
        <w:t>बाबतीत</w:t>
      </w:r>
      <w:r>
        <w:rPr>
          <w:rFonts w:ascii="Nirmala UI" w:cs="Nirmala UI" w:hAnsi="Nirmala UI"/>
          <w:sz w:val="26"/>
          <w:szCs w:val="26"/>
        </w:rPr>
        <w:t xml:space="preserve"> </w:t>
      </w:r>
      <w:r>
        <w:rPr>
          <w:rFonts w:ascii="Nirmala UI" w:cs="Nirmala UI" w:hAnsi="Nirmala UI" w:hint="cs"/>
          <w:sz w:val="26"/>
          <w:szCs w:val="26"/>
          <w:cs/>
          <w:lang w:bidi="hi-IN"/>
        </w:rPr>
        <w:t>पुढारलेल्या</w:t>
      </w:r>
      <w:r>
        <w:rPr>
          <w:rFonts w:ascii="Nirmala UI" w:cs="Nirmala UI" w:hAnsi="Nirmala UI"/>
          <w:sz w:val="26"/>
          <w:szCs w:val="26"/>
        </w:rPr>
        <w:t xml:space="preserve"> </w:t>
      </w:r>
      <w:r>
        <w:rPr>
          <w:rFonts w:ascii="Nirmala UI" w:cs="Nirmala UI" w:hAnsi="Nirmala UI" w:hint="cs"/>
          <w:sz w:val="26"/>
          <w:szCs w:val="26"/>
          <w:cs/>
          <w:lang w:bidi="hi-IN"/>
        </w:rPr>
        <w:t>प्रांत</w:t>
      </w:r>
      <w:r>
        <w:rPr>
          <w:rFonts w:ascii="Nirmala UI" w:cs="Nirmala UI" w:hAnsi="Nirmala UI"/>
          <w:sz w:val="26"/>
          <w:szCs w:val="26"/>
        </w:rPr>
        <w:t xml:space="preserve"> </w:t>
      </w:r>
      <w:r>
        <w:rPr>
          <w:rFonts w:ascii="Nirmala UI" w:cs="Nirmala UI" w:hAnsi="Nirmala UI" w:hint="cs"/>
          <w:sz w:val="26"/>
          <w:szCs w:val="26"/>
          <w:cs/>
          <w:lang w:bidi="hi-IN"/>
        </w:rPr>
        <w:t>म्हणून</w:t>
      </w:r>
      <w:r>
        <w:rPr>
          <w:rFonts w:ascii="Nirmala UI" w:cs="Nirmala UI" w:hAnsi="Nirmala UI"/>
          <w:sz w:val="26"/>
          <w:szCs w:val="26"/>
        </w:rPr>
        <w:t xml:space="preserve"> </w:t>
      </w:r>
      <w:r>
        <w:rPr>
          <w:rFonts w:ascii="Nirmala UI" w:cs="Nirmala UI" w:hAnsi="Nirmala UI" w:hint="cs"/>
          <w:sz w:val="26"/>
          <w:szCs w:val="26"/>
          <w:cs/>
          <w:lang w:bidi="hi-IN"/>
        </w:rPr>
        <w:t>समजला</w:t>
      </w:r>
      <w:r>
        <w:rPr>
          <w:rFonts w:ascii="Nirmala UI" w:cs="Nirmala UI" w:hAnsi="Nirmala UI"/>
          <w:sz w:val="26"/>
          <w:szCs w:val="26"/>
        </w:rPr>
        <w:t xml:space="preserve"> </w:t>
      </w:r>
      <w:r>
        <w:rPr>
          <w:rFonts w:ascii="Nirmala UI" w:cs="Nirmala UI" w:hAnsi="Nirmala UI" w:hint="cs"/>
          <w:sz w:val="26"/>
          <w:szCs w:val="26"/>
          <w:cs/>
          <w:lang w:bidi="hi-IN"/>
        </w:rPr>
        <w:t>जातो</w:t>
      </w:r>
      <w:r>
        <w:rPr>
          <w:rFonts w:ascii="Nirmala UI" w:cs="Nirmala UI" w:hAnsi="Nirmala UI"/>
          <w:sz w:val="26"/>
          <w:szCs w:val="26"/>
        </w:rPr>
        <w:t>.</w:t>
      </w:r>
      <w:r>
        <w:rPr>
          <w:rFonts w:ascii="Nirmala UI" w:cs="Nirmala UI" w:hAnsi="Nirmala UI" w:hint="cs"/>
          <w:sz w:val="26"/>
          <w:szCs w:val="26"/>
          <w:cs/>
          <w:lang w:bidi="hi-IN"/>
        </w:rPr>
        <w:t>परंतु</w:t>
      </w:r>
      <w:r>
        <w:rPr>
          <w:rFonts w:ascii="Nirmala UI" w:cs="Nirmala UI" w:hAnsi="Nirmala UI"/>
          <w:sz w:val="26"/>
          <w:szCs w:val="26"/>
        </w:rPr>
        <w:t xml:space="preserve"> </w:t>
      </w:r>
      <w:r>
        <w:rPr>
          <w:rFonts w:ascii="Nirmala UI" w:cs="Nirmala UI" w:hAnsi="Nirmala UI" w:hint="cs"/>
          <w:sz w:val="26"/>
          <w:szCs w:val="26"/>
          <w:cs/>
          <w:lang w:bidi="hi-IN"/>
        </w:rPr>
        <w:t>श्रीमंत</w:t>
      </w:r>
      <w:r>
        <w:rPr>
          <w:rFonts w:ascii="Nirmala UI" w:cs="Nirmala UI" w:hAnsi="Nirmala UI"/>
          <w:sz w:val="26"/>
          <w:szCs w:val="26"/>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५०</w:t>
      </w:r>
      <w:r>
        <w:rPr>
          <w:rFonts w:ascii="Nirmala UI" w:cs="Nirmala UI" w:hAnsi="Nirmala UI"/>
          <w:sz w:val="26"/>
          <w:szCs w:val="26"/>
        </w:rPr>
        <w:t>-</w:t>
      </w:r>
      <w:r>
        <w:rPr>
          <w:rFonts w:ascii="Nirmala UI" w:cs="Nirmala UI" w:hAnsi="Nirmala UI" w:hint="cs"/>
          <w:sz w:val="26"/>
          <w:szCs w:val="26"/>
          <w:cs/>
          <w:lang w:bidi="hi-IN"/>
        </w:rPr>
        <w:t>५५</w:t>
      </w:r>
      <w:r>
        <w:rPr>
          <w:rFonts w:ascii="Arial" w:cs="Arial" w:hAnsi="Arial"/>
          <w:sz w:val="26"/>
          <w:szCs w:val="26"/>
        </w:rPr>
        <w:t>℅</w:t>
      </w:r>
      <w:r>
        <w:rPr>
          <w:rFonts w:ascii="Nirmala UI" w:cs="Nirmala UI" w:hAnsi="Nirmala UI"/>
          <w:sz w:val="26"/>
          <w:szCs w:val="26"/>
        </w:rPr>
        <w:t xml:space="preserve">  </w:t>
      </w:r>
      <w:r>
        <w:rPr>
          <w:rFonts w:ascii="Nirmala UI" w:cs="Nirmala UI" w:hAnsi="Nirmala UI" w:hint="cs"/>
          <w:sz w:val="26"/>
          <w:szCs w:val="26"/>
          <w:cs/>
          <w:lang w:bidi="hi-IN"/>
        </w:rPr>
        <w:t>शेतकरी</w:t>
      </w:r>
      <w:r>
        <w:rPr>
          <w:rFonts w:ascii="Nirmala UI" w:cs="Nirmala UI" w:hAnsi="Nirmala UI"/>
          <w:sz w:val="26"/>
          <w:szCs w:val="26"/>
        </w:rPr>
        <w:t xml:space="preserve"> </w:t>
      </w:r>
      <w:r>
        <w:rPr>
          <w:rFonts w:ascii="Nirmala UI" w:cs="Nirmala UI" w:hAnsi="Nirmala UI" w:hint="cs"/>
          <w:sz w:val="26"/>
          <w:szCs w:val="26"/>
          <w:cs/>
          <w:lang w:bidi="hi-IN"/>
        </w:rPr>
        <w:t>वर्ग</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गरीब</w:t>
      </w:r>
      <w:r>
        <w:rPr>
          <w:rFonts w:ascii="Nirmala UI" w:cs="Nirmala UI" w:hAnsi="Nirmala UI"/>
          <w:sz w:val="26"/>
          <w:szCs w:val="26"/>
        </w:rPr>
        <w:t xml:space="preserve"> </w:t>
      </w:r>
      <w:r>
        <w:rPr>
          <w:rFonts w:ascii="Nirmala UI" w:cs="Nirmala UI" w:hAnsi="Nirmala UI" w:hint="cs"/>
          <w:sz w:val="26"/>
          <w:szCs w:val="26"/>
          <w:cs/>
          <w:lang w:bidi="hi-IN"/>
        </w:rPr>
        <w:t>व</w:t>
      </w:r>
      <w:r>
        <w:rPr>
          <w:rFonts w:ascii="Nirmala UI" w:cs="Nirmala UI" w:hAnsi="Nirmala UI"/>
          <w:sz w:val="26"/>
          <w:szCs w:val="26"/>
        </w:rPr>
        <w:t xml:space="preserve"> </w:t>
      </w:r>
      <w:r>
        <w:rPr>
          <w:rFonts w:ascii="Nirmala UI" w:cs="Nirmala UI" w:hAnsi="Nirmala UI" w:hint="cs"/>
          <w:sz w:val="26"/>
          <w:szCs w:val="26"/>
          <w:cs/>
          <w:lang w:bidi="hi-IN"/>
        </w:rPr>
        <w:t>कर्जबाजारी</w:t>
      </w:r>
      <w:r>
        <w:rPr>
          <w:rFonts w:ascii="Nirmala UI" w:cs="Nirmala UI" w:hAnsi="Nirmala UI"/>
          <w:sz w:val="26"/>
          <w:szCs w:val="26"/>
        </w:rPr>
        <w:t xml:space="preserve"> </w:t>
      </w:r>
      <w:r>
        <w:rPr>
          <w:rFonts w:ascii="Nirmala UI" w:cs="Nirmala UI" w:hAnsi="Nirmala UI" w:hint="cs"/>
          <w:sz w:val="26"/>
          <w:szCs w:val="26"/>
          <w:cs/>
          <w:lang w:bidi="hi-IN"/>
        </w:rPr>
        <w:t>असलेला</w:t>
      </w:r>
      <w:r>
        <w:rPr>
          <w:rFonts w:ascii="Nirmala UI" w:cs="Nirmala UI" w:hAnsi="Nirmala UI"/>
          <w:sz w:val="26"/>
          <w:szCs w:val="26"/>
        </w:rPr>
        <w:t xml:space="preserve"> </w:t>
      </w:r>
      <w:r>
        <w:rPr>
          <w:rFonts w:ascii="Nirmala UI" w:cs="Nirmala UI" w:hAnsi="Nirmala UI" w:hint="cs"/>
          <w:sz w:val="26"/>
          <w:szCs w:val="26"/>
          <w:cs/>
          <w:lang w:bidi="hi-IN"/>
        </w:rPr>
        <w:t>दिसून</w:t>
      </w:r>
      <w:r>
        <w:rPr>
          <w:rFonts w:ascii="Nirmala UI" w:cs="Nirmala UI" w:hAnsi="Nirmala UI"/>
          <w:sz w:val="26"/>
          <w:szCs w:val="26"/>
        </w:rPr>
        <w:t xml:space="preserve"> </w:t>
      </w:r>
      <w:r>
        <w:rPr>
          <w:rFonts w:ascii="Nirmala UI" w:cs="Nirmala UI" w:hAnsi="Nirmala UI" w:hint="cs"/>
          <w:sz w:val="26"/>
          <w:szCs w:val="26"/>
          <w:cs/>
          <w:lang w:bidi="hi-IN"/>
        </w:rPr>
        <w:t>येतो</w:t>
      </w:r>
      <w:r>
        <w:rPr>
          <w:rFonts w:ascii="Nirmala UI" w:cs="Nirmala UI" w:hAnsi="Nirmala UI"/>
          <w:sz w:val="26"/>
          <w:szCs w:val="26"/>
        </w:rPr>
        <w:t xml:space="preserve">. </w:t>
      </w:r>
      <w:r>
        <w:rPr>
          <w:rFonts w:ascii="Nirmala UI" w:cs="Nirmala UI" w:hAnsi="Nirmala UI" w:hint="cs"/>
          <w:sz w:val="26"/>
          <w:szCs w:val="26"/>
          <w:cs/>
          <w:lang w:bidi="hi-IN"/>
        </w:rPr>
        <w:t>स्वातंत्र्य</w:t>
      </w:r>
      <w:r>
        <w:rPr>
          <w:rFonts w:ascii="Nirmala UI" w:cs="Nirmala UI" w:hAnsi="Nirmala UI"/>
          <w:sz w:val="26"/>
          <w:szCs w:val="26"/>
        </w:rPr>
        <w:t xml:space="preserve"> </w:t>
      </w:r>
      <w:r>
        <w:rPr>
          <w:rFonts w:ascii="Nirmala UI" w:cs="Nirmala UI" w:hAnsi="Nirmala UI" w:hint="cs"/>
          <w:sz w:val="26"/>
          <w:szCs w:val="26"/>
          <w:cs/>
          <w:lang w:bidi="hi-IN"/>
        </w:rPr>
        <w:t>मिळून</w:t>
      </w:r>
      <w:r>
        <w:rPr>
          <w:rFonts w:ascii="Nirmala UI" w:cs="Nirmala UI" w:hAnsi="Nirmala UI"/>
          <w:sz w:val="26"/>
          <w:szCs w:val="26"/>
        </w:rPr>
        <w:t xml:space="preserve"> </w:t>
      </w:r>
      <w:r>
        <w:rPr>
          <w:rFonts w:ascii="Nirmala UI" w:cs="Nirmala UI" w:hAnsi="Nirmala UI" w:hint="cs"/>
          <w:sz w:val="26"/>
          <w:szCs w:val="26"/>
          <w:cs/>
          <w:lang w:bidi="hi-IN"/>
        </w:rPr>
        <w:t>५५</w:t>
      </w:r>
      <w:r>
        <w:rPr>
          <w:rFonts w:ascii="Nirmala UI" w:cs="Nirmala UI" w:hAnsi="Nirmala UI"/>
          <w:sz w:val="26"/>
          <w:szCs w:val="26"/>
        </w:rPr>
        <w:t xml:space="preserve"> </w:t>
      </w:r>
      <w:r>
        <w:rPr>
          <w:rFonts w:ascii="Nirmala UI" w:cs="Nirmala UI" w:hAnsi="Nirmala UI" w:hint="cs"/>
          <w:sz w:val="26"/>
          <w:szCs w:val="26"/>
          <w:cs/>
          <w:lang w:bidi="hi-IN"/>
        </w:rPr>
        <w:t>वर्षे</w:t>
      </w:r>
      <w:r>
        <w:rPr>
          <w:rFonts w:ascii="Nirmala UI" w:cs="Nirmala UI" w:hAnsi="Nirmala UI"/>
          <w:sz w:val="26"/>
          <w:szCs w:val="26"/>
        </w:rPr>
        <w:t xml:space="preserve"> </w:t>
      </w:r>
      <w:r>
        <w:rPr>
          <w:rFonts w:ascii="Nirmala UI" w:cs="Nirmala UI" w:hAnsi="Nirmala UI" w:hint="cs"/>
          <w:sz w:val="26"/>
          <w:szCs w:val="26"/>
          <w:cs/>
          <w:lang w:bidi="hi-IN"/>
        </w:rPr>
        <w:t>लोटली</w:t>
      </w:r>
      <w:r>
        <w:rPr>
          <w:rFonts w:ascii="Nirmala UI" w:cs="Nirmala UI" w:hAnsi="Nirmala UI"/>
          <w:sz w:val="26"/>
          <w:szCs w:val="26"/>
        </w:rPr>
        <w:t>.</w:t>
      </w:r>
      <w:r>
        <w:rPr>
          <w:rFonts w:ascii="Nirmala UI" w:cs="Nirmala UI" w:hAnsi="Nirmala UI" w:hint="cs"/>
          <w:sz w:val="26"/>
          <w:szCs w:val="26"/>
          <w:cs/>
          <w:lang w:bidi="hi-IN"/>
        </w:rPr>
        <w:t>पंचवार्षिक</w:t>
      </w:r>
      <w:r>
        <w:rPr>
          <w:rFonts w:ascii="Nirmala UI" w:cs="Nirmala UI" w:hAnsi="Nirmala UI"/>
          <w:sz w:val="26"/>
          <w:szCs w:val="26"/>
        </w:rPr>
        <w:t xml:space="preserve"> </w:t>
      </w:r>
      <w:r>
        <w:rPr>
          <w:rFonts w:ascii="Nirmala UI" w:cs="Nirmala UI" w:hAnsi="Nirmala UI" w:hint="cs"/>
          <w:sz w:val="26"/>
          <w:szCs w:val="26"/>
          <w:cs/>
          <w:lang w:bidi="hi-IN"/>
        </w:rPr>
        <w:t>योजना</w:t>
      </w:r>
      <w:r>
        <w:rPr>
          <w:rFonts w:ascii="Nirmala UI" w:cs="Nirmala UI" w:hAnsi="Nirmala UI"/>
          <w:sz w:val="26"/>
          <w:szCs w:val="26"/>
        </w:rPr>
        <w:t xml:space="preserve"> </w:t>
      </w:r>
      <w:r>
        <w:rPr>
          <w:rFonts w:ascii="Nirmala UI" w:cs="Nirmala UI" w:hAnsi="Nirmala UI" w:hint="cs"/>
          <w:sz w:val="26"/>
          <w:szCs w:val="26"/>
          <w:cs/>
          <w:lang w:bidi="hi-IN"/>
        </w:rPr>
        <w:t>राबवली</w:t>
      </w:r>
      <w:r>
        <w:rPr>
          <w:rFonts w:ascii="Nirmala UI" w:cs="Nirmala UI" w:hAnsi="Nirmala UI"/>
          <w:sz w:val="26"/>
          <w:szCs w:val="26"/>
        </w:rPr>
        <w:t xml:space="preserve"> </w:t>
      </w:r>
      <w:r>
        <w:rPr>
          <w:rFonts w:ascii="Nirmala UI" w:cs="Nirmala UI" w:hAnsi="Nirmala UI" w:hint="cs"/>
          <w:sz w:val="26"/>
          <w:szCs w:val="26"/>
          <w:cs/>
          <w:lang w:bidi="hi-IN"/>
        </w:rPr>
        <w:t>परंतु</w:t>
      </w:r>
      <w:r>
        <w:rPr>
          <w:rFonts w:ascii="Nirmala UI" w:cs="Nirmala UI" w:hAnsi="Nirmala UI"/>
          <w:sz w:val="26"/>
          <w:szCs w:val="26"/>
        </w:rPr>
        <w:t xml:space="preserve"> </w:t>
      </w:r>
      <w:r>
        <w:rPr>
          <w:rFonts w:ascii="Nirmala UI" w:cs="Nirmala UI" w:hAnsi="Nirmala UI" w:hint="cs"/>
          <w:sz w:val="26"/>
          <w:szCs w:val="26"/>
          <w:cs/>
          <w:lang w:bidi="hi-IN"/>
        </w:rPr>
        <w:t>हवा</w:t>
      </w:r>
      <w:r>
        <w:rPr>
          <w:rFonts w:ascii="Nirmala UI" w:cs="Nirmala UI" w:hAnsi="Nirmala UI"/>
          <w:sz w:val="26"/>
          <w:szCs w:val="26"/>
        </w:rPr>
        <w:t xml:space="preserve"> </w:t>
      </w:r>
      <w:r>
        <w:rPr>
          <w:rFonts w:ascii="Nirmala UI" w:cs="Nirmala UI" w:hAnsi="Nirmala UI" w:hint="cs"/>
          <w:sz w:val="26"/>
          <w:szCs w:val="26"/>
          <w:cs/>
          <w:lang w:bidi="hi-IN"/>
        </w:rPr>
        <w:t>तसा</w:t>
      </w:r>
      <w:r>
        <w:rPr>
          <w:rFonts w:ascii="Nirmala UI" w:cs="Nirmala UI" w:hAnsi="Nirmala UI"/>
          <w:sz w:val="26"/>
          <w:szCs w:val="26"/>
        </w:rPr>
        <w:t xml:space="preserve"> </w:t>
      </w:r>
      <w:r>
        <w:rPr>
          <w:rFonts w:ascii="Nirmala UI" w:cs="Nirmala UI" w:hAnsi="Nirmala UI" w:hint="cs"/>
          <w:sz w:val="26"/>
          <w:szCs w:val="26"/>
          <w:cs/>
          <w:lang w:bidi="hi-IN"/>
        </w:rPr>
        <w:t>विकास</w:t>
      </w:r>
      <w:r>
        <w:rPr>
          <w:rFonts w:ascii="Nirmala UI" w:cs="Nirmala UI" w:hAnsi="Nirmala UI"/>
          <w:sz w:val="26"/>
          <w:szCs w:val="26"/>
        </w:rPr>
        <w:t xml:space="preserve"> </w:t>
      </w:r>
      <w:r>
        <w:rPr>
          <w:rFonts w:ascii="Nirmala UI" w:cs="Nirmala UI" w:hAnsi="Nirmala UI" w:hint="cs"/>
          <w:sz w:val="26"/>
          <w:szCs w:val="26"/>
          <w:cs/>
          <w:lang w:bidi="hi-IN"/>
        </w:rPr>
        <w:t>झाला</w:t>
      </w:r>
      <w:r>
        <w:rPr>
          <w:rFonts w:ascii="Nirmala UI" w:cs="Nirmala UI" w:hAnsi="Nirmala UI"/>
          <w:sz w:val="26"/>
          <w:szCs w:val="26"/>
        </w:rPr>
        <w:t xml:space="preserve"> </w:t>
      </w:r>
      <w:r>
        <w:rPr>
          <w:rFonts w:ascii="Nirmala UI" w:cs="Nirmala UI" w:hAnsi="Nirmala UI" w:hint="cs"/>
          <w:sz w:val="26"/>
          <w:szCs w:val="26"/>
          <w:cs/>
          <w:lang w:bidi="hi-IN"/>
        </w:rPr>
        <w:t>नाही</w:t>
      </w:r>
      <w:r>
        <w:rPr>
          <w:rFonts w:ascii="Nirmala UI" w:cs="Nirmala UI" w:hAnsi="Nirmala UI"/>
          <w:sz w:val="26"/>
          <w:szCs w:val="26"/>
        </w:rPr>
        <w:t xml:space="preserve"> .</w:t>
      </w:r>
      <w:r>
        <w:rPr>
          <w:rFonts w:ascii="Nirmala UI" w:cs="Nirmala UI" w:hAnsi="Nirmala UI" w:hint="cs"/>
          <w:sz w:val="26"/>
          <w:szCs w:val="26"/>
          <w:cs/>
          <w:lang w:bidi="hi-IN"/>
        </w:rPr>
        <w:t>महाराष्ट्रातील</w:t>
      </w:r>
      <w:r>
        <w:rPr>
          <w:rFonts w:cs="Nirmala UI" w:hAnsi="Nirmala UI" w:hint="default"/>
          <w:sz w:val="26"/>
          <w:szCs w:val="26"/>
          <w:lang w:val="en-US" w:bidi="hi-IN"/>
        </w:rPr>
        <w:t xml:space="preserve"> </w:t>
      </w:r>
      <w:r>
        <w:rPr>
          <w:rFonts w:cs="Mangal" w:hAnsi="Nirmala UI" w:hint="default"/>
          <w:sz w:val="26"/>
          <w:szCs w:val="26"/>
          <w:cs/>
          <w:lang w:val="en-US" w:bidi="hi-IN"/>
        </w:rPr>
        <w:t>खालील</w:t>
      </w:r>
      <w:r>
        <w:rPr>
          <w:rFonts w:ascii="Nirmala UI" w:cs="Nirmala UI" w:hAnsi="Nirmala UI"/>
          <w:sz w:val="26"/>
          <w:szCs w:val="26"/>
        </w:rPr>
        <w:t xml:space="preserve"> </w:t>
      </w:r>
      <w:r>
        <w:rPr>
          <w:rFonts w:ascii="Nirmala UI" w:cs="Nirmala UI" w:hAnsi="Nirmala UI" w:hint="cs"/>
          <w:sz w:val="26"/>
          <w:szCs w:val="26"/>
          <w:cs/>
          <w:lang w:bidi="hi-IN"/>
        </w:rPr>
        <w:t>प्रकारची</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दिसून</w:t>
      </w:r>
      <w:r>
        <w:rPr>
          <w:rFonts w:ascii="Nirmala UI" w:cs="Nirmala UI" w:hAnsi="Nirmala UI"/>
          <w:sz w:val="26"/>
          <w:szCs w:val="26"/>
        </w:rPr>
        <w:t xml:space="preserve"> </w:t>
      </w:r>
      <w:r>
        <w:rPr>
          <w:rFonts w:ascii="Nirmala UI" w:cs="Nirmala UI" w:hAnsi="Nirmala UI" w:hint="cs"/>
          <w:sz w:val="26"/>
          <w:szCs w:val="26"/>
          <w:cs/>
          <w:lang w:bidi="hi-IN"/>
        </w:rPr>
        <w:t>येते</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cs="Nirmala UI" w:hAnsi="Nirmala UI"/>
          <w:sz w:val="26"/>
          <w:szCs w:val="26"/>
          <w:lang w:val="en-US"/>
        </w:rPr>
        <w:t xml:space="preserve"> </w:t>
      </w:r>
      <w:r>
        <w:rPr>
          <w:rFonts w:ascii="Nirmala UI" w:cs="Nirmala UI" w:hAnsi="Nirmala UI" w:hint="cs"/>
          <w:sz w:val="26"/>
          <w:szCs w:val="26"/>
          <w:cs/>
          <w:lang w:bidi="hi-IN"/>
        </w:rPr>
        <w:t>प्रामुख्याने</w:t>
      </w:r>
      <w:r>
        <w:rPr>
          <w:rFonts w:ascii="Nirmala UI" w:cs="Nirmala UI" w:hAnsi="Nirmala UI"/>
          <w:sz w:val="26"/>
          <w:szCs w:val="26"/>
        </w:rPr>
        <w:t xml:space="preserve"> </w:t>
      </w:r>
      <w:r>
        <w:rPr>
          <w:rFonts w:ascii="Nirmala UI" w:cs="Nirmala UI" w:hAnsi="Nirmala UI" w:hint="cs"/>
          <w:sz w:val="26"/>
          <w:szCs w:val="26"/>
          <w:cs/>
          <w:lang w:bidi="hi-IN"/>
        </w:rPr>
        <w:t>निसर्गाच्या</w:t>
      </w:r>
      <w:r>
        <w:rPr>
          <w:rFonts w:ascii="Nirmala UI" w:cs="Nirmala UI" w:hAnsi="Nirmala UI"/>
          <w:sz w:val="26"/>
          <w:szCs w:val="26"/>
        </w:rPr>
        <w:t xml:space="preserve"> </w:t>
      </w:r>
      <w:r>
        <w:rPr>
          <w:rFonts w:ascii="Nirmala UI" w:cs="Nirmala UI" w:hAnsi="Nirmala UI" w:hint="cs"/>
          <w:sz w:val="26"/>
          <w:szCs w:val="26"/>
          <w:cs/>
          <w:lang w:bidi="hi-IN"/>
        </w:rPr>
        <w:t>लहरीवर</w:t>
      </w:r>
      <w:r>
        <w:rPr>
          <w:rFonts w:ascii="Nirmala UI" w:cs="Nirmala UI" w:hAnsi="Nirmala UI"/>
          <w:sz w:val="26"/>
          <w:szCs w:val="26"/>
        </w:rPr>
        <w:t xml:space="preserve"> </w:t>
      </w:r>
      <w:r>
        <w:rPr>
          <w:rFonts w:ascii="Nirmala UI" w:cs="Nirmala UI" w:hAnsi="Nirmala UI" w:hint="cs"/>
          <w:sz w:val="26"/>
          <w:szCs w:val="26"/>
          <w:cs/>
          <w:lang w:bidi="hi-IN"/>
        </w:rPr>
        <w:t>म्हणजे</w:t>
      </w:r>
      <w:r>
        <w:rPr>
          <w:rFonts w:ascii="Nirmala UI" w:cs="Nirmala UI" w:hAnsi="Nirmala UI"/>
          <w:sz w:val="26"/>
          <w:szCs w:val="26"/>
        </w:rPr>
        <w:t xml:space="preserve">  </w:t>
      </w:r>
      <w:r>
        <w:rPr>
          <w:rFonts w:ascii="Nirmala UI" w:cs="Nirmala UI" w:hAnsi="Nirmala UI" w:hint="cs"/>
          <w:sz w:val="26"/>
          <w:szCs w:val="26"/>
          <w:cs/>
          <w:lang w:bidi="hi-IN"/>
        </w:rPr>
        <w:t>मान्सूनवर</w:t>
      </w:r>
      <w:r>
        <w:rPr>
          <w:rFonts w:ascii="Nirmala UI" w:cs="Nirmala UI" w:hAnsi="Nirmala UI"/>
          <w:sz w:val="26"/>
          <w:szCs w:val="26"/>
        </w:rPr>
        <w:t xml:space="preserve"> </w:t>
      </w:r>
      <w:r>
        <w:rPr>
          <w:rFonts w:ascii="Nirmala UI" w:cs="Nirmala UI" w:hAnsi="Nirmala UI" w:hint="cs"/>
          <w:sz w:val="26"/>
          <w:szCs w:val="26"/>
          <w:cs/>
          <w:lang w:bidi="hi-IN"/>
        </w:rPr>
        <w:t>पावसावर</w:t>
      </w:r>
      <w:r>
        <w:rPr>
          <w:rFonts w:ascii="Nirmala UI" w:cs="Nirmala UI" w:hAnsi="Nirmala UI"/>
          <w:sz w:val="26"/>
          <w:szCs w:val="26"/>
        </w:rPr>
        <w:t xml:space="preserve"> </w:t>
      </w:r>
      <w:r>
        <w:rPr>
          <w:rFonts w:ascii="Nirmala UI" w:cs="Nirmala UI" w:hAnsi="Nirmala UI" w:hint="cs"/>
          <w:sz w:val="26"/>
          <w:szCs w:val="26"/>
          <w:cs/>
          <w:lang w:bidi="hi-IN"/>
        </w:rPr>
        <w:t>अवलंबून</w:t>
      </w:r>
      <w:r>
        <w:rPr>
          <w:rFonts w:ascii="Nirmala UI" w:cs="Nirmala UI" w:hAnsi="Nirmala UI"/>
          <w:sz w:val="26"/>
          <w:szCs w:val="26"/>
        </w:rPr>
        <w:t xml:space="preserve"> </w:t>
      </w:r>
      <w:r>
        <w:rPr>
          <w:rFonts w:ascii="Nirmala UI" w:cs="Nirmala UI" w:hAnsi="Nirmala UI" w:hint="cs"/>
          <w:sz w:val="26"/>
          <w:szCs w:val="26"/>
          <w:cs/>
          <w:lang w:bidi="hi-IN"/>
        </w:rPr>
        <w:t>असणारे</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८५</w:t>
      </w:r>
      <w:r>
        <w:rPr>
          <w:rFonts w:ascii="Nirmala UI" w:cs="Nirmala UI" w:hAnsi="Nirmala UI"/>
          <w:sz w:val="26"/>
          <w:szCs w:val="26"/>
        </w:rPr>
        <w:t xml:space="preserve"> </w:t>
      </w:r>
      <w:r>
        <w:rPr>
          <w:rFonts w:ascii="Nirmala UI" w:cs="Nirmala UI" w:hAnsi="Nirmala UI" w:hint="cs"/>
          <w:sz w:val="26"/>
          <w:szCs w:val="26"/>
          <w:cs/>
          <w:lang w:bidi="hi-IN"/>
        </w:rPr>
        <w:t>टक्के</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cs="Nirmala UI" w:hAnsi="Nirmala UI"/>
          <w:sz w:val="26"/>
          <w:szCs w:val="26"/>
          <w:lang w:val="en-US"/>
        </w:rPr>
        <w:t xml:space="preserve"> </w:t>
      </w:r>
      <w:r>
        <w:rPr>
          <w:rFonts w:ascii="Nirmala UI" w:cs="Nirmala UI" w:hAnsi="Nirmala UI" w:hint="cs"/>
          <w:sz w:val="26"/>
          <w:szCs w:val="26"/>
          <w:cs/>
          <w:lang w:bidi="hi-IN"/>
        </w:rPr>
        <w:t>केवळ</w:t>
      </w:r>
      <w:r>
        <w:rPr>
          <w:rFonts w:ascii="Nirmala UI" w:cs="Nirmala UI" w:hAnsi="Nirmala UI"/>
          <w:sz w:val="26"/>
          <w:szCs w:val="26"/>
        </w:rPr>
        <w:t xml:space="preserve"> </w:t>
      </w:r>
      <w:r>
        <w:rPr>
          <w:rFonts w:ascii="Nirmala UI" w:cs="Nirmala UI" w:hAnsi="Nirmala UI" w:hint="cs"/>
          <w:sz w:val="26"/>
          <w:szCs w:val="26"/>
          <w:cs/>
          <w:lang w:bidi="hi-IN"/>
        </w:rPr>
        <w:t>१५</w:t>
      </w:r>
      <w:r>
        <w:rPr>
          <w:rFonts w:ascii="Nirmala UI" w:cs="Nirmala UI" w:hAnsi="Nirmala UI"/>
          <w:sz w:val="26"/>
          <w:szCs w:val="26"/>
        </w:rPr>
        <w:t xml:space="preserve"> </w:t>
      </w:r>
      <w:r>
        <w:rPr>
          <w:rFonts w:ascii="Nirmala UI" w:cs="Nirmala UI" w:hAnsi="Nirmala UI" w:hint="cs"/>
          <w:sz w:val="26"/>
          <w:szCs w:val="26"/>
          <w:cs/>
          <w:lang w:bidi="hi-IN"/>
        </w:rPr>
        <w:t>टक्के</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बागायती</w:t>
      </w:r>
      <w:r>
        <w:rPr>
          <w:rFonts w:ascii="Nirmala UI" w:cs="Nirmala UI" w:hAnsi="Nirmala UI"/>
          <w:sz w:val="26"/>
          <w:szCs w:val="26"/>
        </w:rPr>
        <w:t xml:space="preserve"> </w:t>
      </w:r>
      <w:r>
        <w:rPr>
          <w:rFonts w:ascii="Nirmala UI" w:cs="Nirmala UI" w:hAnsi="Nirmala UI" w:hint="cs"/>
          <w:sz w:val="26"/>
          <w:szCs w:val="26"/>
          <w:cs/>
          <w:lang w:bidi="hi-IN"/>
        </w:rPr>
        <w:t>आहे</w:t>
      </w:r>
      <w:r>
        <w:rPr>
          <w:rFonts w:cs="Nirmala UI" w:hAnsi="Nirmala UI" w:hint="default"/>
          <w:sz w:val="26"/>
          <w:szCs w:val="26"/>
          <w:lang w:val="en-US" w:bidi="hi-IN"/>
        </w:rPr>
        <w:t>.</w:t>
      </w:r>
      <w:r>
        <w:rPr>
          <w:rFonts w:ascii="Nirmala UI" w:cs="Nirmala UI" w:hAnsi="Nirmala UI" w:hint="cs"/>
          <w:sz w:val="26"/>
          <w:szCs w:val="26"/>
          <w:cs/>
          <w:lang w:bidi="hi-IN"/>
        </w:rPr>
        <w:t>यामध्ये</w:t>
      </w:r>
      <w:r>
        <w:rPr>
          <w:rFonts w:ascii="Nirmala UI" w:cs="Nirmala UI" w:hAnsi="Nirmala UI"/>
          <w:sz w:val="26"/>
          <w:szCs w:val="26"/>
        </w:rPr>
        <w:t xml:space="preserve"> </w:t>
      </w:r>
      <w:r>
        <w:rPr>
          <w:rFonts w:ascii="Nirmala UI" w:cs="Nirmala UI" w:hAnsi="Nirmala UI" w:hint="cs"/>
          <w:sz w:val="26"/>
          <w:szCs w:val="26"/>
          <w:cs/>
          <w:lang w:bidi="hi-IN"/>
        </w:rPr>
        <w:t>प्रामुख्याने</w:t>
      </w:r>
      <w:r>
        <w:rPr>
          <w:rFonts w:cs="Nirmala UI" w:hAnsi="Nirmala UI" w:hint="default"/>
          <w:sz w:val="26"/>
          <w:szCs w:val="26"/>
          <w:lang w:val="en-US" w:bidi="hi-IN"/>
        </w:rPr>
        <w:t xml:space="preserve"> </w:t>
      </w:r>
      <w:r>
        <w:rPr>
          <w:rFonts w:ascii="Nirmala UI" w:cs="Nirmala UI" w:hAnsi="Nirmala UI" w:hint="cs"/>
          <w:sz w:val="26"/>
          <w:szCs w:val="26"/>
          <w:cs/>
          <w:lang w:bidi="hi-IN"/>
        </w:rPr>
        <w:t>ऊस</w:t>
      </w:r>
      <w:r>
        <w:rPr>
          <w:rFonts w:cs="Nirmala UI" w:hAnsi="Nirmala UI" w:hint="default"/>
          <w:sz w:val="26"/>
          <w:szCs w:val="26"/>
          <w:lang w:val="en-US" w:bidi="hi-IN"/>
        </w:rPr>
        <w:t xml:space="preserve">, </w:t>
      </w:r>
      <w:r>
        <w:rPr>
          <w:rFonts w:ascii="Nirmala UI" w:cs="Nirmala UI" w:hAnsi="Nirmala UI" w:hint="cs"/>
          <w:sz w:val="26"/>
          <w:szCs w:val="26"/>
          <w:cs/>
          <w:lang w:bidi="hi-IN"/>
        </w:rPr>
        <w:t>केळी</w:t>
      </w:r>
      <w:r>
        <w:rPr>
          <w:rFonts w:cs="Nirmala UI" w:hAnsi="Nirmala UI" w:hint="default"/>
          <w:sz w:val="26"/>
          <w:szCs w:val="26"/>
          <w:lang w:val="en-US" w:bidi="hi-IN"/>
        </w:rPr>
        <w:t xml:space="preserve">, </w:t>
      </w:r>
      <w:r>
        <w:rPr>
          <w:rFonts w:ascii="Nirmala UI" w:cs="Nirmala UI" w:hAnsi="Nirmala UI" w:hint="cs"/>
          <w:sz w:val="26"/>
          <w:szCs w:val="26"/>
          <w:cs/>
          <w:lang w:bidi="hi-IN"/>
        </w:rPr>
        <w:t>कांदा</w:t>
      </w:r>
      <w:r>
        <w:rPr>
          <w:rFonts w:cs="Nirmala UI" w:hAnsi="Nirmala UI" w:hint="default"/>
          <w:sz w:val="26"/>
          <w:szCs w:val="26"/>
          <w:lang w:val="en-US" w:bidi="hi-IN"/>
        </w:rPr>
        <w:t xml:space="preserve">, </w:t>
      </w:r>
      <w:r>
        <w:rPr>
          <w:rFonts w:ascii="Nirmala UI" w:cs="Nirmala UI" w:hAnsi="Nirmala UI" w:hint="cs"/>
          <w:sz w:val="26"/>
          <w:szCs w:val="26"/>
          <w:cs/>
          <w:lang w:bidi="hi-IN"/>
        </w:rPr>
        <w:t>गहू</w:t>
      </w:r>
      <w:r>
        <w:rPr>
          <w:rFonts w:cs="Nirmala UI" w:hAnsi="Nirmala UI" w:hint="default"/>
          <w:sz w:val="26"/>
          <w:szCs w:val="26"/>
          <w:lang w:val="en-US" w:bidi="hi-IN"/>
        </w:rPr>
        <w:t xml:space="preserve">, </w:t>
      </w:r>
      <w:r>
        <w:rPr>
          <w:rFonts w:ascii="Nirmala UI" w:cs="Nirmala UI" w:hAnsi="Nirmala UI" w:hint="cs"/>
          <w:sz w:val="26"/>
          <w:szCs w:val="26"/>
          <w:cs/>
          <w:lang w:bidi="hi-IN"/>
        </w:rPr>
        <w:t>कापूस</w:t>
      </w:r>
      <w:r>
        <w:rPr>
          <w:rFonts w:ascii="Nirmala UI" w:cs="Nirmala UI" w:hAnsi="Nirmala UI"/>
          <w:sz w:val="26"/>
          <w:szCs w:val="26"/>
        </w:rPr>
        <w:t xml:space="preserve"> </w:t>
      </w:r>
      <w:r>
        <w:rPr>
          <w:rFonts w:ascii="Nirmala UI" w:cs="Nirmala UI" w:hAnsi="Nirmala UI" w:hint="cs"/>
          <w:sz w:val="26"/>
          <w:szCs w:val="26"/>
          <w:cs/>
          <w:lang w:bidi="hi-IN"/>
        </w:rPr>
        <w:t>व</w:t>
      </w:r>
      <w:r>
        <w:rPr>
          <w:rFonts w:ascii="Nirmala UI" w:cs="Nirmala UI" w:hAnsi="Nirmala UI"/>
          <w:sz w:val="26"/>
          <w:szCs w:val="26"/>
        </w:rPr>
        <w:t xml:space="preserve"> </w:t>
      </w:r>
      <w:r>
        <w:rPr>
          <w:rFonts w:ascii="Nirmala UI" w:cs="Nirmala UI" w:hAnsi="Nirmala UI" w:hint="cs"/>
          <w:sz w:val="26"/>
          <w:szCs w:val="26"/>
          <w:cs/>
          <w:lang w:bidi="hi-IN"/>
        </w:rPr>
        <w:t>संत्र्यासारख्या</w:t>
      </w:r>
      <w:r>
        <w:rPr>
          <w:rFonts w:ascii="Nirmala UI" w:cs="Nirmala UI" w:hAnsi="Nirmala UI"/>
          <w:sz w:val="26"/>
          <w:szCs w:val="26"/>
        </w:rPr>
        <w:t xml:space="preserve"> </w:t>
      </w:r>
      <w:r>
        <w:rPr>
          <w:rFonts w:ascii="Nirmala UI" w:cs="Nirmala UI" w:hAnsi="Nirmala UI" w:hint="cs"/>
          <w:sz w:val="26"/>
          <w:szCs w:val="26"/>
          <w:cs/>
          <w:lang w:bidi="hi-IN"/>
        </w:rPr>
        <w:t>पिकाखाली</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r>
        <w:rPr>
          <w:rFonts w:ascii="Nirmala UI" w:cs="Nirmala UI" w:hAnsi="Nirmala UI" w:hint="cs"/>
          <w:sz w:val="26"/>
          <w:szCs w:val="26"/>
          <w:cs/>
          <w:lang w:bidi="hi-IN"/>
        </w:rPr>
        <w:t>त्याचबरोबर</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cs="Nirmala UI" w:hAnsi="Nirmala UI"/>
          <w:sz w:val="26"/>
          <w:szCs w:val="26"/>
          <w:lang w:val="en-US"/>
        </w:rPr>
        <w:t xml:space="preserve"> </w:t>
      </w:r>
      <w:r>
        <w:rPr>
          <w:rFonts w:ascii="Nirmala UI" w:cs="Nirmala UI" w:hAnsi="Nirmala UI" w:hint="cs"/>
          <w:sz w:val="26"/>
          <w:szCs w:val="26"/>
          <w:cs/>
          <w:lang w:bidi="hi-IN"/>
        </w:rPr>
        <w:t>कोरडवाहू</w:t>
      </w:r>
      <w:r>
        <w:rPr>
          <w:rFonts w:ascii="Nirmala UI" w:cs="Nirmala UI" w:hAnsi="Nirmala UI"/>
          <w:sz w:val="26"/>
          <w:szCs w:val="26"/>
        </w:rPr>
        <w:t xml:space="preserve"> </w:t>
      </w:r>
      <w:r>
        <w:rPr>
          <w:rFonts w:ascii="Nirmala UI" w:cs="Nirmala UI" w:hAnsi="Nirmala UI" w:hint="cs"/>
          <w:sz w:val="26"/>
          <w:szCs w:val="26"/>
          <w:cs/>
          <w:lang w:bidi="hi-IN"/>
        </w:rPr>
        <w:t>फळे</w:t>
      </w:r>
      <w:r>
        <w:rPr>
          <w:rFonts w:ascii="Nirmala UI" w:cs="Nirmala UI" w:hAnsi="Nirmala UI"/>
          <w:sz w:val="26"/>
          <w:szCs w:val="26"/>
        </w:rPr>
        <w:t xml:space="preserve"> ,</w:t>
      </w:r>
      <w:r>
        <w:rPr>
          <w:rFonts w:ascii="Nirmala UI" w:cs="Nirmala UI" w:hAnsi="Nirmala UI" w:hint="cs"/>
          <w:sz w:val="26"/>
          <w:szCs w:val="26"/>
          <w:cs/>
          <w:lang w:bidi="hi-IN"/>
        </w:rPr>
        <w:t>सीताफळ</w:t>
      </w:r>
      <w:r>
        <w:rPr>
          <w:rFonts w:ascii="Nirmala UI" w:cs="Nirmala UI" w:hAnsi="Nirmala UI"/>
          <w:sz w:val="26"/>
          <w:szCs w:val="26"/>
        </w:rPr>
        <w:t xml:space="preserve"> ,</w:t>
      </w:r>
      <w:r>
        <w:rPr>
          <w:rFonts w:ascii="Nirmala UI" w:cs="Nirmala UI" w:hAnsi="Nirmala UI" w:hint="cs"/>
          <w:sz w:val="26"/>
          <w:szCs w:val="26"/>
          <w:cs/>
          <w:lang w:bidi="hi-IN"/>
        </w:rPr>
        <w:t>बोर</w:t>
      </w:r>
      <w:r>
        <w:rPr>
          <w:rFonts w:ascii="Nirmala UI" w:cs="Nirmala UI" w:hAnsi="Nirmala UI"/>
          <w:sz w:val="26"/>
          <w:szCs w:val="26"/>
        </w:rPr>
        <w:t xml:space="preserve">, </w:t>
      </w:r>
      <w:r>
        <w:rPr>
          <w:rFonts w:ascii="Nirmala UI" w:cs="Nirmala UI" w:hAnsi="Nirmala UI" w:hint="cs"/>
          <w:sz w:val="26"/>
          <w:szCs w:val="26"/>
          <w:cs/>
          <w:lang w:bidi="hi-IN"/>
        </w:rPr>
        <w:t>आवळा</w:t>
      </w:r>
      <w:r>
        <w:rPr>
          <w:rFonts w:ascii="Nirmala UI" w:cs="Nirmala UI" w:hAnsi="Nirmala UI"/>
          <w:sz w:val="26"/>
          <w:szCs w:val="26"/>
        </w:rPr>
        <w:t>,</w:t>
      </w:r>
      <w:r>
        <w:rPr>
          <w:rFonts w:ascii="Nirmala UI" w:cs="Nirmala UI" w:hAnsi="Nirmala UI" w:hint="cs"/>
          <w:sz w:val="26"/>
          <w:szCs w:val="26"/>
          <w:cs/>
          <w:lang w:bidi="hi-IN"/>
        </w:rPr>
        <w:t>चिंच</w:t>
      </w:r>
      <w:r>
        <w:rPr>
          <w:rFonts w:ascii="Nirmala UI" w:cs="Nirmala UI" w:hAnsi="Nirmala UI"/>
          <w:sz w:val="26"/>
          <w:szCs w:val="26"/>
        </w:rPr>
        <w:t xml:space="preserve">, </w:t>
      </w:r>
      <w:r>
        <w:rPr>
          <w:rFonts w:ascii="Nirmala UI" w:cs="Nirmala UI" w:hAnsi="Nirmala UI" w:hint="cs"/>
          <w:sz w:val="26"/>
          <w:szCs w:val="26"/>
          <w:cs/>
          <w:lang w:bidi="hi-IN"/>
        </w:rPr>
        <w:t>वगैरे</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 </w:t>
      </w:r>
    </w:p>
    <w:p>
      <w:pPr>
        <w:pStyle w:val="style0"/>
        <w:spacing w:lineRule="auto" w:line="360"/>
        <w:jc w:val="both"/>
        <w:rPr>
          <w:rFonts w:ascii="Nirmala UI" w:cs="Nirmala UI" w:hAnsi="Nirmala UI"/>
          <w:sz w:val="26"/>
          <w:szCs w:val="26"/>
        </w:rPr>
      </w:pPr>
      <w:r>
        <w:rPr>
          <w:rFonts w:cs="Nirmala UI" w:hAnsi="Nirmala UI" w:hint="default"/>
          <w:sz w:val="26"/>
          <w:szCs w:val="26"/>
          <w:lang w:val="en-US" w:bidi="hi-IN"/>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आज</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बाजरीच्या</w:t>
      </w:r>
      <w:r>
        <w:rPr>
          <w:rFonts w:ascii="Nirmala UI" w:cs="Nirmala UI" w:hAnsi="Nirmala UI"/>
          <w:sz w:val="26"/>
          <w:szCs w:val="26"/>
        </w:rPr>
        <w:t xml:space="preserve">, </w:t>
      </w:r>
      <w:r>
        <w:rPr>
          <w:rFonts w:ascii="Nirmala UI" w:cs="Nirmala UI" w:hAnsi="Nirmala UI" w:hint="cs"/>
          <w:sz w:val="26"/>
          <w:szCs w:val="26"/>
          <w:cs/>
          <w:lang w:bidi="hi-IN"/>
        </w:rPr>
        <w:t>ज्वारीच्या</w:t>
      </w:r>
      <w:r>
        <w:rPr>
          <w:rFonts w:ascii="Nirmala UI" w:cs="Nirmala UI" w:hAnsi="Nirmala UI"/>
          <w:sz w:val="26"/>
          <w:szCs w:val="26"/>
        </w:rPr>
        <w:t xml:space="preserve"> </w:t>
      </w:r>
      <w:r>
        <w:rPr>
          <w:rFonts w:ascii="Nirmala UI" w:cs="Nirmala UI" w:hAnsi="Nirmala UI" w:hint="cs"/>
          <w:sz w:val="26"/>
          <w:szCs w:val="26"/>
          <w:cs/>
          <w:lang w:bidi="hi-IN"/>
        </w:rPr>
        <w:t>आशा</w:t>
      </w:r>
      <w:r>
        <w:rPr>
          <w:rFonts w:ascii="Nirmala UI" w:cs="Nirmala UI" w:hAnsi="Nirmala UI"/>
          <w:sz w:val="26"/>
          <w:szCs w:val="26"/>
        </w:rPr>
        <w:t xml:space="preserve"> </w:t>
      </w:r>
      <w:r>
        <w:rPr>
          <w:rFonts w:ascii="Nirmala UI" w:cs="Nirmala UI" w:hAnsi="Nirmala UI" w:hint="cs"/>
          <w:sz w:val="26"/>
          <w:szCs w:val="26"/>
          <w:cs/>
          <w:lang w:bidi="hi-IN"/>
        </w:rPr>
        <w:t>काही</w:t>
      </w:r>
      <w:r>
        <w:rPr>
          <w:rFonts w:ascii="Nirmala UI" w:cs="Nirmala UI" w:hAnsi="Nirmala UI"/>
          <w:sz w:val="26"/>
          <w:szCs w:val="26"/>
        </w:rPr>
        <w:t xml:space="preserve"> </w:t>
      </w:r>
      <w:r>
        <w:rPr>
          <w:rFonts w:ascii="Nirmala UI" w:cs="Nirmala UI" w:hAnsi="Nirmala UI" w:hint="cs"/>
          <w:sz w:val="26"/>
          <w:szCs w:val="26"/>
          <w:cs/>
          <w:lang w:bidi="hi-IN"/>
        </w:rPr>
        <w:t>प्रजाती</w:t>
      </w:r>
      <w:r>
        <w:rPr>
          <w:rFonts w:ascii="Nirmala UI" w:cs="Nirmala UI" w:hAnsi="Nirmala UI"/>
          <w:sz w:val="26"/>
          <w:szCs w:val="26"/>
        </w:rPr>
        <w:t xml:space="preserve"> </w:t>
      </w:r>
      <w:r>
        <w:rPr>
          <w:rFonts w:ascii="Nirmala UI" w:cs="Nirmala UI" w:hAnsi="Nirmala UI" w:hint="cs"/>
          <w:sz w:val="26"/>
          <w:szCs w:val="26"/>
          <w:cs/>
          <w:lang w:bidi="hi-IN"/>
        </w:rPr>
        <w:t>आहेत</w:t>
      </w:r>
      <w:r>
        <w:rPr>
          <w:rFonts w:ascii="Nirmala UI" w:cs="Nirmala UI" w:hAnsi="Nirmala UI"/>
          <w:sz w:val="26"/>
          <w:szCs w:val="26"/>
        </w:rPr>
        <w:t xml:space="preserve"> </w:t>
      </w:r>
      <w:r>
        <w:rPr>
          <w:rFonts w:ascii="Nirmala UI" w:cs="Nirmala UI" w:hAnsi="Nirmala UI" w:hint="cs"/>
          <w:sz w:val="26"/>
          <w:szCs w:val="26"/>
          <w:cs/>
          <w:lang w:bidi="hi-IN"/>
        </w:rPr>
        <w:t>की</w:t>
      </w:r>
      <w:r>
        <w:rPr>
          <w:rFonts w:ascii="Nirmala UI" w:cs="Nirmala UI" w:hAnsi="Nirmala UI"/>
          <w:sz w:val="26"/>
          <w:szCs w:val="26"/>
        </w:rPr>
        <w:t xml:space="preserve"> </w:t>
      </w:r>
      <w:r>
        <w:rPr>
          <w:rFonts w:ascii="Nirmala UI" w:cs="Nirmala UI" w:hAnsi="Nirmala UI" w:hint="cs"/>
          <w:sz w:val="26"/>
          <w:szCs w:val="26"/>
          <w:cs/>
          <w:lang w:bidi="hi-IN"/>
        </w:rPr>
        <w:t>पावसाने</w:t>
      </w:r>
      <w:r>
        <w:rPr>
          <w:rFonts w:ascii="Nirmala UI" w:cs="Nirmala UI" w:hAnsi="Nirmala UI"/>
          <w:sz w:val="26"/>
          <w:szCs w:val="26"/>
        </w:rPr>
        <w:t xml:space="preserve"> </w:t>
      </w:r>
      <w:r>
        <w:rPr>
          <w:rFonts w:ascii="Nirmala UI" w:cs="Nirmala UI" w:hAnsi="Nirmala UI" w:hint="cs"/>
          <w:sz w:val="26"/>
          <w:szCs w:val="26"/>
          <w:cs/>
          <w:lang w:bidi="hi-IN"/>
        </w:rPr>
        <w:t>ताण</w:t>
      </w:r>
      <w:r>
        <w:rPr>
          <w:rFonts w:ascii="Nirmala UI" w:cs="Nirmala UI" w:hAnsi="Nirmala UI"/>
          <w:sz w:val="26"/>
          <w:szCs w:val="26"/>
        </w:rPr>
        <w:t xml:space="preserve"> </w:t>
      </w:r>
      <w:r>
        <w:rPr>
          <w:rFonts w:ascii="Nirmala UI" w:cs="Nirmala UI" w:hAnsi="Nirmala UI" w:hint="cs"/>
          <w:sz w:val="26"/>
          <w:szCs w:val="26"/>
          <w:cs/>
          <w:lang w:bidi="hi-IN"/>
        </w:rPr>
        <w:t>दिला</w:t>
      </w:r>
      <w:r>
        <w:rPr>
          <w:rFonts w:ascii="Nirmala UI" w:cs="Nirmala UI" w:hAnsi="Nirmala UI"/>
          <w:sz w:val="26"/>
          <w:szCs w:val="26"/>
        </w:rPr>
        <w:t xml:space="preserve"> </w:t>
      </w:r>
      <w:r>
        <w:rPr>
          <w:rFonts w:ascii="Nirmala UI" w:cs="Nirmala UI" w:hAnsi="Nirmala UI" w:hint="cs"/>
          <w:sz w:val="26"/>
          <w:szCs w:val="26"/>
          <w:cs/>
          <w:lang w:bidi="hi-IN"/>
        </w:rPr>
        <w:t>पाणी</w:t>
      </w:r>
      <w:r>
        <w:rPr>
          <w:rFonts w:ascii="Nirmala UI" w:cs="Nirmala UI" w:hAnsi="Nirmala UI"/>
          <w:sz w:val="26"/>
          <w:szCs w:val="26"/>
        </w:rPr>
        <w:t xml:space="preserve"> </w:t>
      </w:r>
      <w:r>
        <w:rPr>
          <w:rFonts w:ascii="Nirmala UI" w:cs="Nirmala UI" w:hAnsi="Nirmala UI" w:hint="cs"/>
          <w:sz w:val="26"/>
          <w:szCs w:val="26"/>
          <w:cs/>
          <w:lang w:bidi="hi-IN"/>
        </w:rPr>
        <w:t>कमी</w:t>
      </w:r>
      <w:r>
        <w:rPr>
          <w:rFonts w:ascii="Nirmala UI" w:cs="Nirmala UI" w:hAnsi="Nirmala UI"/>
          <w:sz w:val="26"/>
          <w:szCs w:val="26"/>
        </w:rPr>
        <w:t xml:space="preserve"> </w:t>
      </w:r>
      <w:r>
        <w:rPr>
          <w:rFonts w:ascii="Nirmala UI" w:cs="Nirmala UI" w:hAnsi="Nirmala UI" w:hint="cs"/>
          <w:sz w:val="26"/>
          <w:szCs w:val="26"/>
          <w:cs/>
          <w:lang w:bidi="hi-IN"/>
        </w:rPr>
        <w:t>मिळाले</w:t>
      </w:r>
      <w:r>
        <w:rPr>
          <w:rFonts w:ascii="Nirmala UI" w:cs="Nirmala UI" w:hAnsi="Nirmala UI"/>
          <w:sz w:val="26"/>
          <w:szCs w:val="26"/>
        </w:rPr>
        <w:t xml:space="preserve"> </w:t>
      </w:r>
      <w:r>
        <w:rPr>
          <w:rFonts w:ascii="Nirmala UI" w:cs="Nirmala UI" w:hAnsi="Nirmala UI" w:hint="cs"/>
          <w:sz w:val="26"/>
          <w:szCs w:val="26"/>
          <w:cs/>
          <w:lang w:bidi="hi-IN"/>
        </w:rPr>
        <w:t>अथवा</w:t>
      </w:r>
      <w:r>
        <w:rPr>
          <w:rFonts w:ascii="Nirmala UI" w:cs="Nirmala UI" w:hAnsi="Nirmala UI"/>
          <w:sz w:val="26"/>
          <w:szCs w:val="26"/>
        </w:rPr>
        <w:t xml:space="preserve">  </w:t>
      </w:r>
      <w:r>
        <w:rPr>
          <w:rFonts w:ascii="Nirmala UI" w:cs="Nirmala UI" w:hAnsi="Nirmala UI" w:hint="cs"/>
          <w:sz w:val="26"/>
          <w:szCs w:val="26"/>
          <w:cs/>
          <w:lang w:bidi="hi-IN"/>
        </w:rPr>
        <w:t>जास्त</w:t>
      </w:r>
      <w:r>
        <w:rPr>
          <w:rFonts w:ascii="Nirmala UI" w:cs="Nirmala UI" w:hAnsi="Nirmala UI"/>
          <w:sz w:val="26"/>
          <w:szCs w:val="26"/>
        </w:rPr>
        <w:t xml:space="preserve"> </w:t>
      </w:r>
      <w:r>
        <w:rPr>
          <w:rFonts w:ascii="Nirmala UI" w:cs="Nirmala UI" w:hAnsi="Nirmala UI" w:hint="cs"/>
          <w:sz w:val="26"/>
          <w:szCs w:val="26"/>
          <w:cs/>
          <w:lang w:bidi="hi-IN"/>
        </w:rPr>
        <w:t>पाऊस</w:t>
      </w:r>
      <w:r>
        <w:rPr>
          <w:rFonts w:ascii="Nirmala UI" w:cs="Nirmala UI" w:hAnsi="Nirmala UI"/>
          <w:sz w:val="26"/>
          <w:szCs w:val="26"/>
        </w:rPr>
        <w:t xml:space="preserve"> </w:t>
      </w:r>
      <w:r>
        <w:rPr>
          <w:rFonts w:ascii="Nirmala UI" w:cs="Nirmala UI" w:hAnsi="Nirmala UI" w:hint="cs"/>
          <w:sz w:val="26"/>
          <w:szCs w:val="26"/>
          <w:cs/>
          <w:lang w:bidi="hi-IN"/>
        </w:rPr>
        <w:t>पडला</w:t>
      </w:r>
      <w:r>
        <w:rPr>
          <w:rFonts w:ascii="Nirmala UI" w:cs="Nirmala UI" w:hAnsi="Nirmala UI"/>
          <w:sz w:val="26"/>
          <w:szCs w:val="26"/>
        </w:rPr>
        <w:t xml:space="preserve"> </w:t>
      </w:r>
      <w:r>
        <w:rPr>
          <w:rFonts w:ascii="Nirmala UI" w:cs="Nirmala UI" w:hAnsi="Nirmala UI" w:hint="cs"/>
          <w:sz w:val="26"/>
          <w:szCs w:val="26"/>
          <w:cs/>
          <w:lang w:bidi="hi-IN"/>
        </w:rPr>
        <w:t>तरीही</w:t>
      </w:r>
      <w:r>
        <w:rPr>
          <w:rFonts w:ascii="Nirmala UI" w:cs="Nirmala UI" w:hAnsi="Nirmala UI"/>
          <w:sz w:val="26"/>
          <w:szCs w:val="26"/>
        </w:rPr>
        <w:t xml:space="preserve"> </w:t>
      </w:r>
      <w:r>
        <w:rPr>
          <w:rFonts w:ascii="Nirmala UI" w:cs="Nirmala UI" w:hAnsi="Nirmala UI" w:hint="cs"/>
          <w:sz w:val="26"/>
          <w:szCs w:val="26"/>
          <w:cs/>
          <w:lang w:bidi="hi-IN"/>
        </w:rPr>
        <w:t>त्या</w:t>
      </w:r>
      <w:r>
        <w:rPr>
          <w:rFonts w:ascii="Nirmala UI" w:cs="Nirmala UI" w:hAnsi="Nirmala UI"/>
          <w:sz w:val="26"/>
          <w:szCs w:val="26"/>
        </w:rPr>
        <w:t xml:space="preserve">  </w:t>
      </w:r>
      <w:r>
        <w:rPr>
          <w:rFonts w:ascii="Nirmala UI" w:cs="Nirmala UI" w:hAnsi="Nirmala UI" w:hint="cs"/>
          <w:sz w:val="26"/>
          <w:szCs w:val="26"/>
          <w:cs/>
          <w:lang w:bidi="hi-IN"/>
        </w:rPr>
        <w:t>तग</w:t>
      </w:r>
      <w:r>
        <w:rPr>
          <w:rFonts w:ascii="Nirmala UI" w:cs="Nirmala UI" w:hAnsi="Nirmala UI"/>
          <w:sz w:val="26"/>
          <w:szCs w:val="26"/>
        </w:rPr>
        <w:t xml:space="preserve"> </w:t>
      </w:r>
      <w:r>
        <w:rPr>
          <w:rFonts w:ascii="Nirmala UI" w:cs="Nirmala UI" w:hAnsi="Nirmala UI" w:hint="cs"/>
          <w:sz w:val="26"/>
          <w:szCs w:val="26"/>
          <w:cs/>
          <w:lang w:bidi="hi-IN"/>
        </w:rPr>
        <w:t>धरू</w:t>
      </w:r>
      <w:r>
        <w:rPr>
          <w:rFonts w:ascii="Nirmala UI" w:cs="Nirmala UI" w:hAnsi="Nirmala UI"/>
          <w:sz w:val="26"/>
          <w:szCs w:val="26"/>
        </w:rPr>
        <w:t xml:space="preserve"> </w:t>
      </w:r>
      <w:r>
        <w:rPr>
          <w:rFonts w:ascii="Nirmala UI" w:cs="Nirmala UI" w:hAnsi="Nirmala UI" w:hint="cs"/>
          <w:sz w:val="26"/>
          <w:szCs w:val="26"/>
          <w:cs/>
          <w:lang w:bidi="hi-IN"/>
        </w:rPr>
        <w:t>शकतात</w:t>
      </w:r>
      <w:r>
        <w:rPr>
          <w:rFonts w:ascii="Nirmala UI" w:cs="Nirmala UI" w:hAnsi="Nirmala UI"/>
          <w:sz w:val="26"/>
          <w:szCs w:val="26"/>
        </w:rPr>
        <w:t>.</w:t>
      </w:r>
      <w:r>
        <w:rPr>
          <w:rFonts w:ascii="Nirmala UI" w:cs="Nirmala UI" w:hAnsi="Nirmala UI" w:hint="cs"/>
          <w:sz w:val="26"/>
          <w:szCs w:val="26"/>
          <w:cs/>
          <w:lang w:bidi="hi-IN"/>
        </w:rPr>
        <w:t>विशेष</w:t>
      </w:r>
      <w:r>
        <w:rPr>
          <w:rFonts w:ascii="Nirmala UI" w:cs="Nirmala UI" w:hAnsi="Nirmala UI"/>
          <w:sz w:val="26"/>
          <w:szCs w:val="26"/>
        </w:rPr>
        <w:t xml:space="preserve"> </w:t>
      </w:r>
      <w:r>
        <w:rPr>
          <w:rFonts w:ascii="Nirmala UI" w:cs="Nirmala UI" w:hAnsi="Nirmala UI" w:hint="cs"/>
          <w:sz w:val="26"/>
          <w:szCs w:val="26"/>
          <w:cs/>
          <w:lang w:bidi="hi-IN"/>
        </w:rPr>
        <w:t>म्हणजे</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पीक</w:t>
      </w:r>
      <w:r>
        <w:rPr>
          <w:rFonts w:ascii="Nirmala UI" w:cs="Nirmala UI" w:hAnsi="Nirmala UI"/>
          <w:sz w:val="26"/>
          <w:szCs w:val="26"/>
        </w:rPr>
        <w:t xml:space="preserve"> </w:t>
      </w:r>
      <w:r>
        <w:rPr>
          <w:rFonts w:ascii="Nirmala UI" w:cs="Nirmala UI" w:hAnsi="Nirmala UI" w:hint="cs"/>
          <w:sz w:val="26"/>
          <w:szCs w:val="26"/>
          <w:cs/>
          <w:lang w:bidi="hi-IN"/>
        </w:rPr>
        <w:t>शेण</w:t>
      </w:r>
      <w:r>
        <w:rPr>
          <w:rFonts w:ascii="Nirmala UI" w:cs="Nirmala UI" w:hAnsi="Nirmala UI"/>
          <w:sz w:val="26"/>
          <w:szCs w:val="26"/>
        </w:rPr>
        <w:t xml:space="preserve">, </w:t>
      </w:r>
      <w:r>
        <w:rPr>
          <w:rFonts w:ascii="Nirmala UI" w:cs="Nirmala UI" w:hAnsi="Nirmala UI" w:hint="cs"/>
          <w:sz w:val="26"/>
          <w:szCs w:val="26"/>
          <w:cs/>
          <w:lang w:bidi="hi-IN"/>
        </w:rPr>
        <w:t>गोमूत्र</w:t>
      </w:r>
      <w:r>
        <w:rPr>
          <w:rFonts w:ascii="Nirmala UI" w:cs="Nirmala UI" w:hAnsi="Nirmala UI"/>
          <w:sz w:val="26"/>
          <w:szCs w:val="26"/>
        </w:rPr>
        <w:t xml:space="preserve"> </w:t>
      </w:r>
      <w:r>
        <w:rPr>
          <w:rFonts w:ascii="Nirmala UI" w:cs="Nirmala UI" w:hAnsi="Nirmala UI" w:hint="cs"/>
          <w:sz w:val="26"/>
          <w:szCs w:val="26"/>
          <w:cs/>
          <w:lang w:bidi="hi-IN"/>
        </w:rPr>
        <w:t>यांच्या</w:t>
      </w:r>
      <w:r>
        <w:rPr>
          <w:rFonts w:ascii="Nirmala UI" w:cs="Nirmala UI" w:hAnsi="Nirmala UI"/>
          <w:sz w:val="26"/>
          <w:szCs w:val="26"/>
        </w:rPr>
        <w:t xml:space="preserve"> </w:t>
      </w:r>
      <w:r>
        <w:rPr>
          <w:rFonts w:ascii="Nirmala UI" w:cs="Nirmala UI" w:hAnsi="Nirmala UI" w:hint="cs"/>
          <w:sz w:val="26"/>
          <w:szCs w:val="26"/>
          <w:cs/>
          <w:lang w:bidi="hi-IN"/>
        </w:rPr>
        <w:t>खतावरही</w:t>
      </w:r>
      <w:r>
        <w:rPr>
          <w:rFonts w:ascii="Nirmala UI" w:cs="Nirmala UI" w:hAnsi="Nirmala UI"/>
          <w:sz w:val="26"/>
          <w:szCs w:val="26"/>
        </w:rPr>
        <w:t xml:space="preserve"> </w:t>
      </w:r>
      <w:r>
        <w:rPr>
          <w:rFonts w:ascii="Nirmala UI" w:cs="Nirmala UI" w:hAnsi="Nirmala UI" w:hint="cs"/>
          <w:sz w:val="26"/>
          <w:szCs w:val="26"/>
          <w:cs/>
          <w:lang w:bidi="hi-IN"/>
        </w:rPr>
        <w:t>येऊ</w:t>
      </w:r>
      <w:r>
        <w:rPr>
          <w:rFonts w:ascii="Nirmala UI" w:cs="Nirmala UI" w:hAnsi="Nirmala UI"/>
          <w:sz w:val="26"/>
          <w:szCs w:val="26"/>
        </w:rPr>
        <w:t xml:space="preserve"> </w:t>
      </w:r>
      <w:r>
        <w:rPr>
          <w:rFonts w:ascii="Nirmala UI" w:cs="Nirmala UI" w:hAnsi="Nirmala UI" w:hint="cs"/>
          <w:sz w:val="26"/>
          <w:szCs w:val="26"/>
          <w:cs/>
          <w:lang w:bidi="hi-IN"/>
        </w:rPr>
        <w:t>शकतात</w:t>
      </w:r>
      <w:r>
        <w:rPr>
          <w:rFonts w:ascii="Nirmala UI" w:cs="Nirmala UI" w:hAnsi="Nirmala UI"/>
          <w:sz w:val="26"/>
          <w:szCs w:val="26"/>
        </w:rPr>
        <w:t>.</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लागवडीखालील</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८</w:t>
      </w:r>
      <w:r>
        <w:rPr>
          <w:rFonts w:ascii="Nirmala UI" w:cs="Nirmala UI" w:hAnsi="Nirmala UI"/>
          <w:sz w:val="26"/>
          <w:szCs w:val="26"/>
        </w:rPr>
        <w:t>-</w:t>
      </w:r>
      <w:r>
        <w:rPr>
          <w:rFonts w:ascii="Nirmala UI" w:cs="Nirmala UI" w:hAnsi="Nirmala UI" w:hint="cs"/>
          <w:sz w:val="26"/>
          <w:szCs w:val="26"/>
          <w:cs/>
          <w:lang w:bidi="hi-IN"/>
        </w:rPr>
        <w:t>१०</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आहे</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ascii="Nirmala UI" w:cs="Nirmala UI" w:hAnsi="Nirmala UI" w:hint="cs"/>
          <w:sz w:val="26"/>
          <w:szCs w:val="26"/>
          <w:cs/>
          <w:lang w:bidi="hi-IN"/>
        </w:rPr>
        <w:t>प्रमाणांसाठी</w:t>
      </w:r>
      <w:r>
        <w:rPr>
          <w:rFonts w:ascii="Nirmala UI" w:cs="Nirmala UI" w:hAnsi="Nirmala UI"/>
          <w:sz w:val="26"/>
          <w:szCs w:val="26"/>
        </w:rPr>
        <w:t xml:space="preserve"> </w:t>
      </w:r>
      <w:r>
        <w:rPr>
          <w:rFonts w:ascii="Nirmala UI" w:cs="Nirmala UI" w:hAnsi="Nirmala UI" w:hint="cs"/>
          <w:sz w:val="26"/>
          <w:szCs w:val="26"/>
          <w:cs/>
          <w:lang w:bidi="hi-IN"/>
        </w:rPr>
        <w:t>नोंदणी</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१</w:t>
      </w:r>
      <w:r>
        <w:rPr>
          <w:rFonts w:ascii="Nirmala UI" w:cs="Nirmala UI" w:hAnsi="Nirmala UI"/>
          <w:sz w:val="26"/>
          <w:szCs w:val="26"/>
        </w:rPr>
        <w:t>.</w:t>
      </w:r>
      <w:r>
        <w:rPr>
          <w:rFonts w:ascii="Nirmala UI" w:cs="Nirmala UI" w:hAnsi="Nirmala UI" w:hint="cs"/>
          <w:sz w:val="26"/>
          <w:szCs w:val="26"/>
          <w:cs/>
          <w:lang w:bidi="hi-IN"/>
        </w:rPr>
        <w:t>१४</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प्रमाणित</w:t>
      </w:r>
      <w:r>
        <w:rPr>
          <w:rFonts w:ascii="Nirmala UI" w:cs="Nirmala UI" w:hAnsi="Nirmala UI"/>
          <w:sz w:val="26"/>
          <w:szCs w:val="26"/>
        </w:rPr>
        <w:t xml:space="preserve"> </w:t>
      </w:r>
      <w:r>
        <w:rPr>
          <w:rFonts w:ascii="Nirmala UI" w:cs="Nirmala UI" w:hAnsi="Nirmala UI" w:hint="cs"/>
          <w:sz w:val="26"/>
          <w:szCs w:val="26"/>
          <w:cs/>
          <w:lang w:bidi="hi-IN"/>
        </w:rPr>
        <w:t>०</w:t>
      </w:r>
      <w:r>
        <w:rPr>
          <w:rFonts w:ascii="Nirmala UI" w:cs="Nirmala UI" w:hAnsi="Nirmala UI"/>
          <w:sz w:val="26"/>
          <w:szCs w:val="26"/>
        </w:rPr>
        <w:t>.</w:t>
      </w:r>
      <w:r>
        <w:rPr>
          <w:rFonts w:ascii="Nirmala UI" w:cs="Nirmala UI" w:hAnsi="Nirmala UI" w:hint="cs"/>
          <w:sz w:val="26"/>
          <w:szCs w:val="26"/>
          <w:cs/>
          <w:lang w:bidi="hi-IN"/>
        </w:rPr>
        <w:t>४२</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r>
        <w:rPr>
          <w:rFonts w:ascii="Nirmala UI" w:cs="Nirmala UI" w:hAnsi="Nirmala UI" w:hint="cs"/>
          <w:sz w:val="26"/>
          <w:szCs w:val="26"/>
          <w:cs/>
          <w:lang w:bidi="hi-IN"/>
        </w:rPr>
        <w:t>अंतर्गत</w:t>
      </w:r>
      <w:r>
        <w:rPr>
          <w:rFonts w:ascii="Nirmala UI" w:cs="Nirmala UI" w:hAnsi="Nirmala UI"/>
          <w:sz w:val="26"/>
          <w:szCs w:val="26"/>
        </w:rPr>
        <w:t xml:space="preserve"> </w:t>
      </w:r>
      <w:r>
        <w:rPr>
          <w:rFonts w:ascii="Nirmala UI" w:cs="Nirmala UI" w:hAnsi="Nirmala UI" w:hint="cs"/>
          <w:sz w:val="26"/>
          <w:szCs w:val="26"/>
          <w:cs/>
          <w:lang w:bidi="hi-IN"/>
        </w:rPr>
        <w:t>०</w:t>
      </w:r>
      <w:r>
        <w:rPr>
          <w:rFonts w:ascii="Nirmala UI" w:cs="Nirmala UI" w:hAnsi="Nirmala UI"/>
          <w:sz w:val="26"/>
          <w:szCs w:val="26"/>
        </w:rPr>
        <w:t>.</w:t>
      </w:r>
      <w:r>
        <w:rPr>
          <w:rFonts w:ascii="Nirmala UI" w:cs="Nirmala UI" w:hAnsi="Nirmala UI" w:hint="cs"/>
          <w:sz w:val="26"/>
          <w:szCs w:val="26"/>
          <w:cs/>
          <w:lang w:bidi="hi-IN"/>
        </w:rPr>
        <w:t>७२</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हेक्टर</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ascii="Nirmala UI" w:cs="Nirmala UI" w:hAnsi="Nirmala UI" w:hint="cs"/>
          <w:sz w:val="26"/>
          <w:szCs w:val="26"/>
          <w:cs/>
          <w:lang w:bidi="hi-IN"/>
        </w:rPr>
        <w:t>एकूण</w:t>
      </w:r>
      <w:r>
        <w:rPr>
          <w:rFonts w:ascii="Nirmala UI" w:cs="Nirmala UI" w:hAnsi="Nirmala UI"/>
          <w:sz w:val="26"/>
          <w:szCs w:val="26"/>
        </w:rPr>
        <w:t xml:space="preserve"> </w:t>
      </w:r>
      <w:r>
        <w:rPr>
          <w:rFonts w:ascii="Nirmala UI" w:cs="Nirmala UI" w:hAnsi="Nirmala UI" w:hint="cs"/>
          <w:sz w:val="26"/>
          <w:szCs w:val="26"/>
          <w:cs/>
          <w:lang w:bidi="hi-IN"/>
        </w:rPr>
        <w:t>गांडूळ</w:t>
      </w:r>
      <w:r>
        <w:rPr>
          <w:rFonts w:ascii="Nirmala UI" w:cs="Nirmala UI" w:hAnsi="Nirmala UI"/>
          <w:sz w:val="26"/>
          <w:szCs w:val="26"/>
        </w:rPr>
        <w:t xml:space="preserve"> </w:t>
      </w:r>
      <w:r>
        <w:rPr>
          <w:rFonts w:ascii="Nirmala UI" w:cs="Nirmala UI" w:hAnsi="Nirmala UI" w:hint="cs"/>
          <w:sz w:val="26"/>
          <w:szCs w:val="26"/>
          <w:cs/>
          <w:lang w:bidi="hi-IN"/>
        </w:rPr>
        <w:t>खत</w:t>
      </w:r>
      <w:r>
        <w:rPr>
          <w:rFonts w:ascii="Nirmala UI" w:cs="Nirmala UI" w:hAnsi="Nirmala UI"/>
          <w:sz w:val="26"/>
          <w:szCs w:val="26"/>
        </w:rPr>
        <w:t xml:space="preserve"> </w:t>
      </w:r>
      <w:r>
        <w:rPr>
          <w:rFonts w:ascii="Nirmala UI" w:cs="Nirmala UI" w:hAnsi="Nirmala UI" w:hint="cs"/>
          <w:sz w:val="26"/>
          <w:szCs w:val="26"/>
          <w:cs/>
          <w:lang w:bidi="hi-IN"/>
        </w:rPr>
        <w:t>युनिट</w:t>
      </w:r>
      <w:r>
        <w:rPr>
          <w:rFonts w:ascii="Nirmala UI" w:cs="Nirmala UI" w:hAnsi="Nirmala UI"/>
          <w:sz w:val="26"/>
          <w:szCs w:val="26"/>
        </w:rPr>
        <w:t xml:space="preserve"> </w:t>
      </w:r>
      <w:r>
        <w:rPr>
          <w:rFonts w:ascii="Nirmala UI" w:cs="Nirmala UI" w:hAnsi="Nirmala UI" w:hint="cs"/>
          <w:sz w:val="26"/>
          <w:szCs w:val="26"/>
          <w:cs/>
          <w:lang w:bidi="hi-IN"/>
        </w:rPr>
        <w:t>व</w:t>
      </w:r>
      <w:r>
        <w:rPr>
          <w:rFonts w:ascii="Nirmala UI" w:cs="Nirmala UI" w:hAnsi="Nirmala UI"/>
          <w:sz w:val="26"/>
          <w:szCs w:val="26"/>
        </w:rPr>
        <w:t xml:space="preserve"> </w:t>
      </w:r>
      <w:r>
        <w:rPr>
          <w:rFonts w:ascii="Nirmala UI" w:cs="Nirmala UI" w:hAnsi="Nirmala UI" w:hint="cs"/>
          <w:sz w:val="26"/>
          <w:szCs w:val="26"/>
          <w:cs/>
          <w:lang w:bidi="hi-IN"/>
        </w:rPr>
        <w:t>१०२६</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ascii="Nirmala UI" w:cs="Nirmala UI" w:hAnsi="Nirmala UI"/>
          <w:sz w:val="26"/>
          <w:szCs w:val="26"/>
        </w:rPr>
        <w:t>-</w:t>
      </w:r>
      <w:r>
        <w:rPr>
          <w:rFonts w:ascii="Nirmala UI" w:cs="Nirmala UI" w:hAnsi="Nirmala UI" w:hint="cs"/>
          <w:sz w:val="26"/>
          <w:szCs w:val="26"/>
          <w:cs/>
          <w:lang w:bidi="hi-IN"/>
        </w:rPr>
        <w:t>विकसित</w:t>
      </w:r>
      <w:r>
        <w:rPr>
          <w:rFonts w:ascii="Nirmala UI" w:cs="Nirmala UI" w:hAnsi="Nirmala UI"/>
          <w:sz w:val="26"/>
          <w:szCs w:val="26"/>
        </w:rPr>
        <w:t xml:space="preserve"> </w:t>
      </w:r>
      <w:r>
        <w:rPr>
          <w:rFonts w:ascii="Nirmala UI" w:cs="Nirmala UI" w:hAnsi="Nirmala UI" w:hint="cs"/>
          <w:sz w:val="26"/>
          <w:szCs w:val="26"/>
          <w:cs/>
          <w:lang w:bidi="hi-IN"/>
        </w:rPr>
        <w:t>मॉडेल</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फार्म</w:t>
      </w:r>
      <w:r>
        <w:rPr>
          <w:rFonts w:ascii="Nirmala UI" w:cs="Nirmala UI" w:hAnsi="Nirmala UI"/>
          <w:sz w:val="26"/>
          <w:szCs w:val="26"/>
        </w:rPr>
        <w:t xml:space="preserve"> </w:t>
      </w:r>
      <w:r>
        <w:rPr>
          <w:rFonts w:ascii="Nirmala UI" w:cs="Nirmala UI" w:hAnsi="Nirmala UI" w:hint="cs"/>
          <w:sz w:val="26"/>
          <w:szCs w:val="26"/>
          <w:cs/>
          <w:lang w:bidi="hi-IN"/>
        </w:rPr>
        <w:t>३७</w:t>
      </w:r>
      <w:r>
        <w:rPr>
          <w:rFonts w:ascii="Nirmala UI" w:cs="Nirmala UI" w:hAnsi="Nirmala UI"/>
          <w:sz w:val="26"/>
          <w:szCs w:val="26"/>
        </w:rPr>
        <w:t xml:space="preserve"> </w:t>
      </w:r>
      <w:r>
        <w:rPr>
          <w:rFonts w:ascii="Nirmala UI" w:cs="Nirmala UI" w:hAnsi="Nirmala UI" w:hint="cs"/>
          <w:sz w:val="26"/>
          <w:szCs w:val="26"/>
          <w:cs/>
          <w:lang w:bidi="hi-IN"/>
        </w:rPr>
        <w:t>शेततळे</w:t>
      </w:r>
    </w:p>
    <w:p>
      <w:pPr>
        <w:pStyle w:val="style0"/>
        <w:spacing w:lineRule="auto" w:line="360"/>
        <w:jc w:val="both"/>
        <w:rPr>
          <w:rFonts w:ascii="Nirmala UI" w:cs="Nirmala UI" w:hAnsi="Nirmala UI"/>
          <w:sz w:val="26"/>
          <w:szCs w:val="26"/>
        </w:rPr>
      </w:pPr>
      <w:r>
        <w:rPr>
          <w:rFonts w:ascii="Nirmala UI" w:cs="Nirmala UI" w:hAnsi="Nirmala UI"/>
          <w:sz w:val="26"/>
          <w:szCs w:val="26"/>
        </w:rPr>
        <w:t xml:space="preserve">- </w:t>
      </w:r>
      <w:r>
        <w:rPr>
          <w:rFonts w:ascii="Nirmala UI" w:cs="Nirmala UI" w:hAnsi="Nirmala UI" w:hint="cs"/>
          <w:sz w:val="26"/>
          <w:szCs w:val="26"/>
          <w:cs/>
          <w:lang w:bidi="hi-IN"/>
        </w:rPr>
        <w:t>प्रमुख</w:t>
      </w:r>
      <w:r>
        <w:rPr>
          <w:rFonts w:ascii="Nirmala UI" w:cs="Nirmala UI" w:hAnsi="Nirmala UI"/>
          <w:sz w:val="26"/>
          <w:szCs w:val="26"/>
        </w:rPr>
        <w:t xml:space="preserve"> </w:t>
      </w:r>
      <w:r>
        <w:rPr>
          <w:rFonts w:ascii="Nirmala UI" w:cs="Nirmala UI" w:hAnsi="Nirmala UI" w:hint="cs"/>
          <w:sz w:val="26"/>
          <w:szCs w:val="26"/>
          <w:cs/>
          <w:lang w:bidi="hi-IN"/>
        </w:rPr>
        <w:t>पिके</w:t>
      </w:r>
      <w:r>
        <w:rPr>
          <w:rFonts w:ascii="Nirmala UI" w:cs="Nirmala UI" w:hAnsi="Nirmala UI"/>
          <w:sz w:val="26"/>
          <w:szCs w:val="26"/>
        </w:rPr>
        <w:t xml:space="preserve"> </w:t>
      </w:r>
      <w:r>
        <w:rPr>
          <w:rFonts w:ascii="Nirmala UI" w:cs="Nirmala UI" w:hAnsi="Nirmala UI" w:hint="cs"/>
          <w:sz w:val="26"/>
          <w:szCs w:val="26"/>
          <w:cs/>
          <w:lang w:bidi="hi-IN"/>
        </w:rPr>
        <w:t>कापूस</w:t>
      </w:r>
      <w:r>
        <w:rPr>
          <w:rFonts w:ascii="Nirmala UI" w:cs="Nirmala UI" w:hAnsi="Nirmala UI"/>
          <w:sz w:val="26"/>
          <w:szCs w:val="26"/>
        </w:rPr>
        <w:t xml:space="preserve"> ,</w:t>
      </w:r>
      <w:r>
        <w:rPr>
          <w:rFonts w:ascii="Nirmala UI" w:cs="Nirmala UI" w:hAnsi="Nirmala UI" w:hint="cs"/>
          <w:sz w:val="26"/>
          <w:szCs w:val="26"/>
          <w:cs/>
          <w:lang w:bidi="hi-IN"/>
        </w:rPr>
        <w:t>तृणधान्य</w:t>
      </w:r>
      <w:r>
        <w:rPr>
          <w:rFonts w:ascii="Nirmala UI" w:cs="Nirmala UI" w:hAnsi="Nirmala UI"/>
          <w:sz w:val="26"/>
          <w:szCs w:val="26"/>
        </w:rPr>
        <w:t xml:space="preserve">, </w:t>
      </w:r>
      <w:r>
        <w:rPr>
          <w:rFonts w:ascii="Nirmala UI" w:cs="Nirmala UI" w:hAnsi="Nirmala UI" w:hint="cs"/>
          <w:sz w:val="26"/>
          <w:szCs w:val="26"/>
          <w:cs/>
          <w:lang w:bidi="hi-IN"/>
        </w:rPr>
        <w:t>फळे</w:t>
      </w:r>
      <w:r>
        <w:rPr>
          <w:rFonts w:ascii="Nirmala UI" w:cs="Nirmala UI" w:hAnsi="Nirmala UI"/>
          <w:sz w:val="26"/>
          <w:szCs w:val="26"/>
        </w:rPr>
        <w:t xml:space="preserve">, </w:t>
      </w:r>
      <w:r>
        <w:rPr>
          <w:rFonts w:ascii="Nirmala UI" w:cs="Nirmala UI" w:hAnsi="Nirmala UI" w:hint="cs"/>
          <w:sz w:val="26"/>
          <w:szCs w:val="26"/>
          <w:cs/>
          <w:lang w:bidi="hi-IN"/>
        </w:rPr>
        <w:t>ऊस</w:t>
      </w:r>
      <w:r>
        <w:rPr>
          <w:rFonts w:ascii="Nirmala UI" w:cs="Nirmala UI" w:hAnsi="Nirmala UI"/>
          <w:sz w:val="26"/>
          <w:szCs w:val="26"/>
        </w:rPr>
        <w:t xml:space="preserve">, </w:t>
      </w:r>
      <w:r>
        <w:rPr>
          <w:rFonts w:ascii="Nirmala UI" w:cs="Nirmala UI" w:hAnsi="Nirmala UI" w:hint="cs"/>
          <w:sz w:val="26"/>
          <w:szCs w:val="26"/>
          <w:cs/>
          <w:lang w:bidi="hi-IN"/>
        </w:rPr>
        <w:t>सोयाबीन</w:t>
      </w:r>
      <w:r>
        <w:rPr>
          <w:rFonts w:ascii="Nirmala UI" w:cs="Nirmala UI" w:hAnsi="Nirmala UI"/>
          <w:sz w:val="26"/>
          <w:szCs w:val="26"/>
        </w:rPr>
        <w:t xml:space="preserve"> ,</w:t>
      </w:r>
      <w:r>
        <w:rPr>
          <w:rFonts w:ascii="Nirmala UI" w:cs="Nirmala UI" w:hAnsi="Nirmala UI" w:hint="cs"/>
          <w:sz w:val="26"/>
          <w:szCs w:val="26"/>
          <w:cs/>
          <w:lang w:bidi="hi-IN"/>
        </w:rPr>
        <w:t>इ</w:t>
      </w:r>
      <w:r>
        <w:rPr>
          <w:rFonts w:ascii="Nirmala UI" w:cs="Nirmala UI" w:hAnsi="Nirmala UI"/>
          <w:sz w:val="26"/>
          <w:szCs w:val="26"/>
        </w:rPr>
        <w:t>.</w:t>
      </w:r>
    </w:p>
    <w:p>
      <w:pPr>
        <w:pStyle w:val="style0"/>
        <w:spacing w:lineRule="auto" w:line="360"/>
        <w:jc w:val="both"/>
        <w:rPr>
          <w:rFonts w:ascii="Nirmala UI" w:cs="Nirmala UI" w:hAnsi="Nirmala UI"/>
          <w:sz w:val="26"/>
          <w:szCs w:val="26"/>
        </w:rPr>
      </w:pPr>
      <w:r>
        <w:rPr>
          <w:rFonts w:ascii="Nirmala UI" w:cs="Nirmala UI" w:hAnsi="Nirmala UI"/>
          <w:sz w:val="26"/>
          <w:szCs w:val="26"/>
        </w:rPr>
        <w:t xml:space="preserve">- </w:t>
      </w:r>
      <w:r>
        <w:rPr>
          <w:rFonts w:ascii="Nirmala UI" w:cs="Nirmala UI" w:hAnsi="Nirmala UI" w:hint="cs"/>
          <w:sz w:val="26"/>
          <w:szCs w:val="26"/>
          <w:cs/>
          <w:lang w:bidi="hi-IN"/>
        </w:rPr>
        <w:t>४</w:t>
      </w:r>
      <w:r>
        <w:rPr>
          <w:rFonts w:ascii="Nirmala UI" w:cs="Nirmala UI" w:hAnsi="Nirmala UI"/>
          <w:sz w:val="26"/>
          <w:szCs w:val="26"/>
        </w:rPr>
        <w:t xml:space="preserve"> </w:t>
      </w:r>
      <w:r>
        <w:rPr>
          <w:rFonts w:ascii="Nirmala UI" w:cs="Nirmala UI" w:hAnsi="Nirmala UI" w:hint="cs"/>
          <w:sz w:val="26"/>
          <w:szCs w:val="26"/>
          <w:cs/>
          <w:lang w:bidi="hi-IN"/>
        </w:rPr>
        <w:t>मिलीयन</w:t>
      </w:r>
      <w:r>
        <w:rPr>
          <w:rFonts w:ascii="Nirmala UI" w:cs="Nirmala UI" w:hAnsi="Nirmala UI"/>
          <w:sz w:val="26"/>
          <w:szCs w:val="26"/>
        </w:rPr>
        <w:t xml:space="preserve"> (</w:t>
      </w:r>
      <w:r>
        <w:rPr>
          <w:rFonts w:ascii="Nirmala UI" w:cs="Nirmala UI" w:hAnsi="Nirmala UI" w:hint="cs"/>
          <w:sz w:val="26"/>
          <w:szCs w:val="26"/>
          <w:cs/>
          <w:lang w:bidi="hi-IN"/>
        </w:rPr>
        <w:t>४०</w:t>
      </w:r>
      <w:r>
        <w:rPr>
          <w:rFonts w:ascii="Nirmala UI" w:cs="Nirmala UI" w:hAnsi="Nirmala UI"/>
          <w:sz w:val="26"/>
          <w:szCs w:val="26"/>
        </w:rPr>
        <w:t xml:space="preserve"> </w:t>
      </w:r>
      <w:r>
        <w:rPr>
          <w:rFonts w:ascii="Nirmala UI" w:cs="Nirmala UI" w:hAnsi="Nirmala UI" w:hint="cs"/>
          <w:sz w:val="26"/>
          <w:szCs w:val="26"/>
          <w:cs/>
          <w:lang w:bidi="hi-IN"/>
        </w:rPr>
        <w:t>लाख</w:t>
      </w:r>
      <w:r>
        <w:rPr>
          <w:rFonts w:ascii="Nirmala UI" w:cs="Nirmala UI" w:hAnsi="Nirmala UI"/>
          <w:sz w:val="26"/>
          <w:szCs w:val="26"/>
        </w:rPr>
        <w:t xml:space="preserve">) </w:t>
      </w:r>
      <w:r>
        <w:rPr>
          <w:rFonts w:ascii="Nirmala UI" w:cs="Nirmala UI" w:hAnsi="Nirmala UI" w:hint="cs"/>
          <w:sz w:val="26"/>
          <w:szCs w:val="26"/>
          <w:cs/>
          <w:lang w:bidi="hi-IN"/>
        </w:rPr>
        <w:t>पेक्षा</w:t>
      </w:r>
      <w:r>
        <w:rPr>
          <w:rFonts w:ascii="Nirmala UI" w:cs="Nirmala UI" w:hAnsi="Nirmala UI"/>
          <w:sz w:val="26"/>
          <w:szCs w:val="26"/>
        </w:rPr>
        <w:t xml:space="preserve"> </w:t>
      </w:r>
      <w:r>
        <w:rPr>
          <w:rFonts w:ascii="Nirmala UI" w:cs="Nirmala UI" w:hAnsi="Nirmala UI" w:hint="cs"/>
          <w:sz w:val="26"/>
          <w:szCs w:val="26"/>
          <w:cs/>
          <w:lang w:bidi="hi-IN"/>
        </w:rPr>
        <w:t>जास्त</w:t>
      </w:r>
      <w:r>
        <w:rPr>
          <w:rFonts w:ascii="Nirmala UI" w:cs="Nirmala UI" w:hAnsi="Nirmala UI"/>
          <w:sz w:val="26"/>
          <w:szCs w:val="26"/>
        </w:rPr>
        <w:t xml:space="preserve"> </w:t>
      </w:r>
      <w:r>
        <w:rPr>
          <w:rFonts w:ascii="Nirmala UI" w:cs="Nirmala UI" w:hAnsi="Nirmala UI" w:hint="cs"/>
          <w:sz w:val="26"/>
          <w:szCs w:val="26"/>
          <w:cs/>
          <w:lang w:bidi="hi-IN"/>
        </w:rPr>
        <w:t>शेतकरी</w:t>
      </w:r>
      <w:r>
        <w:rPr>
          <w:rFonts w:ascii="Nirmala UI" w:cs="Nirmala UI" w:hAnsi="Nirmala UI"/>
          <w:sz w:val="26"/>
          <w:szCs w:val="26"/>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करतात</w:t>
      </w:r>
      <w:r>
        <w:rPr>
          <w:rFonts w:ascii="Nirmala UI" w:cs="Nirmala UI" w:hAnsi="Nirmala UI"/>
          <w:sz w:val="26"/>
          <w:szCs w:val="26"/>
        </w:rPr>
        <w:t xml:space="preserve">. </w:t>
      </w:r>
    </w:p>
    <w:p>
      <w:pPr>
        <w:pStyle w:val="style0"/>
        <w:spacing w:lineRule="auto" w:line="360"/>
        <w:jc w:val="both"/>
        <w:rPr>
          <w:rFonts w:ascii="Nirmala UI" w:cs="Nirmala UI" w:hAnsi="Nirmala UI"/>
          <w:sz w:val="26"/>
          <w:szCs w:val="26"/>
        </w:rPr>
      </w:pPr>
      <w:r>
        <w:rPr>
          <w:rFonts w:cs="Nirmala UI" w:hAnsi="Nirmala UI" w:hint="default"/>
          <w:sz w:val="26"/>
          <w:szCs w:val="26"/>
          <w:lang w:val="en-US" w:bidi="hi-IN"/>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विविध</w:t>
      </w:r>
      <w:r>
        <w:rPr>
          <w:rFonts w:ascii="Nirmala UI" w:cs="Nirmala UI" w:hAnsi="Nirmala UI"/>
          <w:sz w:val="26"/>
          <w:szCs w:val="26"/>
        </w:rPr>
        <w:t xml:space="preserve"> </w:t>
      </w:r>
      <w:r>
        <w:rPr>
          <w:rFonts w:ascii="Nirmala UI" w:cs="Nirmala UI" w:hAnsi="Nirmala UI" w:hint="cs"/>
          <w:sz w:val="26"/>
          <w:szCs w:val="26"/>
          <w:cs/>
          <w:lang w:bidi="hi-IN"/>
        </w:rPr>
        <w:t>संस्थाद्वारे</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शेतीला</w:t>
      </w:r>
      <w:r>
        <w:rPr>
          <w:rFonts w:ascii="Nirmala UI" w:cs="Nirmala UI" w:hAnsi="Nirmala UI"/>
          <w:sz w:val="26"/>
          <w:szCs w:val="26"/>
        </w:rPr>
        <w:t xml:space="preserve"> </w:t>
      </w:r>
      <w:r>
        <w:rPr>
          <w:rFonts w:ascii="Nirmala UI" w:cs="Nirmala UI" w:hAnsi="Nirmala UI" w:hint="cs"/>
          <w:sz w:val="26"/>
          <w:szCs w:val="26"/>
          <w:cs/>
          <w:lang w:bidi="hi-IN"/>
        </w:rPr>
        <w:t>प्रोत्साहन</w:t>
      </w:r>
      <w:r>
        <w:rPr>
          <w:rFonts w:ascii="Nirmala UI" w:cs="Nirmala UI" w:hAnsi="Nirmala UI"/>
          <w:sz w:val="26"/>
          <w:szCs w:val="26"/>
        </w:rPr>
        <w:t xml:space="preserve"> </w:t>
      </w:r>
      <w:r>
        <w:rPr>
          <w:rFonts w:ascii="Nirmala UI" w:cs="Nirmala UI" w:hAnsi="Nirmala UI" w:hint="cs"/>
          <w:sz w:val="26"/>
          <w:szCs w:val="26"/>
          <w:cs/>
          <w:lang w:bidi="hi-IN"/>
        </w:rPr>
        <w:t>दिले</w:t>
      </w:r>
      <w:r>
        <w:rPr>
          <w:rFonts w:ascii="Nirmala UI" w:cs="Nirmala UI" w:hAnsi="Nirmala UI"/>
          <w:sz w:val="26"/>
          <w:szCs w:val="26"/>
        </w:rPr>
        <w:t xml:space="preserve"> </w:t>
      </w:r>
      <w:r>
        <w:rPr>
          <w:rFonts w:ascii="Nirmala UI" w:cs="Nirmala UI" w:hAnsi="Nirmala UI" w:hint="cs"/>
          <w:sz w:val="26"/>
          <w:szCs w:val="26"/>
          <w:cs/>
          <w:lang w:bidi="hi-IN"/>
        </w:rPr>
        <w:t>जाते</w:t>
      </w:r>
      <w:r>
        <w:rPr>
          <w:rFonts w:ascii="Nirmala UI" w:cs="Nirmala UI" w:hAnsi="Nirmala UI"/>
          <w:sz w:val="26"/>
          <w:szCs w:val="26"/>
        </w:rPr>
        <w:t xml:space="preserve">. </w:t>
      </w:r>
      <w:r>
        <w:rPr>
          <w:rFonts w:ascii="Nirmala UI" w:cs="Nirmala UI" w:hAnsi="Nirmala UI" w:hint="cs"/>
          <w:sz w:val="26"/>
          <w:szCs w:val="26"/>
          <w:cs/>
          <w:lang w:bidi="hi-IN"/>
        </w:rPr>
        <w:t>काही</w:t>
      </w:r>
      <w:r>
        <w:rPr>
          <w:rFonts w:ascii="Nirmala UI" w:cs="Nirmala UI" w:hAnsi="Nirmala UI"/>
          <w:sz w:val="26"/>
          <w:szCs w:val="26"/>
        </w:rPr>
        <w:t xml:space="preserve"> </w:t>
      </w:r>
      <w:r>
        <w:rPr>
          <w:rFonts w:ascii="Nirmala UI" w:cs="Nirmala UI" w:hAnsi="Nirmala UI" w:hint="cs"/>
          <w:sz w:val="26"/>
          <w:szCs w:val="26"/>
          <w:cs/>
          <w:lang w:bidi="hi-IN"/>
        </w:rPr>
        <w:t>शासकीय</w:t>
      </w:r>
      <w:r>
        <w:rPr>
          <w:rFonts w:ascii="Nirmala UI" w:cs="Nirmala UI" w:hAnsi="Nirmala UI"/>
          <w:sz w:val="26"/>
          <w:szCs w:val="26"/>
        </w:rPr>
        <w:t xml:space="preserve"> </w:t>
      </w:r>
      <w:r>
        <w:rPr>
          <w:rFonts w:ascii="Nirmala UI" w:cs="Nirmala UI" w:hAnsi="Nirmala UI" w:hint="cs"/>
          <w:sz w:val="26"/>
          <w:szCs w:val="26"/>
          <w:cs/>
          <w:lang w:bidi="hi-IN"/>
        </w:rPr>
        <w:t>योजना</w:t>
      </w:r>
      <w:r>
        <w:rPr>
          <w:rFonts w:ascii="Nirmala UI" w:cs="Nirmala UI" w:hAnsi="Nirmala UI"/>
          <w:sz w:val="26"/>
          <w:szCs w:val="26"/>
        </w:rPr>
        <w:t xml:space="preserve"> </w:t>
      </w:r>
      <w:r>
        <w:rPr>
          <w:rFonts w:ascii="Nirmala UI" w:cs="Nirmala UI" w:hAnsi="Nirmala UI" w:hint="cs"/>
          <w:sz w:val="26"/>
          <w:szCs w:val="26"/>
          <w:cs/>
          <w:lang w:bidi="hi-IN"/>
        </w:rPr>
        <w:t>संस्थाद्वारे</w:t>
      </w:r>
      <w:r>
        <w:rPr>
          <w:rFonts w:ascii="Nirmala UI" w:cs="Nirmala UI" w:hAnsi="Nirmala UI"/>
          <w:sz w:val="26"/>
          <w:szCs w:val="26"/>
        </w:rPr>
        <w:t xml:space="preserve"> </w:t>
      </w:r>
      <w:r>
        <w:rPr>
          <w:rFonts w:ascii="Nirmala UI" w:cs="Nirmala UI" w:hAnsi="Nirmala UI" w:hint="cs"/>
          <w:sz w:val="26"/>
          <w:szCs w:val="26"/>
          <w:cs/>
          <w:lang w:bidi="hi-IN"/>
        </w:rPr>
        <w:t>पहिल्या</w:t>
      </w:r>
      <w:r>
        <w:rPr>
          <w:rFonts w:ascii="Nirmala UI" w:cs="Nirmala UI" w:hAnsi="Nirmala UI"/>
          <w:sz w:val="26"/>
          <w:szCs w:val="26"/>
        </w:rPr>
        <w:t xml:space="preserve"> </w:t>
      </w:r>
      <w:r>
        <w:rPr>
          <w:rFonts w:ascii="Nirmala UI" w:cs="Nirmala UI" w:hAnsi="Nirmala UI" w:hint="cs"/>
          <w:sz w:val="26"/>
          <w:szCs w:val="26"/>
          <w:cs/>
          <w:lang w:bidi="hi-IN"/>
        </w:rPr>
        <w:t>टप्प्यात</w:t>
      </w:r>
      <w:r>
        <w:rPr>
          <w:rFonts w:ascii="Nirmala UI" w:cs="Nirmala UI" w:hAnsi="Nirmala UI"/>
          <w:sz w:val="26"/>
          <w:szCs w:val="26"/>
        </w:rPr>
        <w:t xml:space="preserve"> </w:t>
      </w:r>
      <w:r>
        <w:rPr>
          <w:rFonts w:ascii="Nirmala UI" w:cs="Nirmala UI" w:hAnsi="Nirmala UI" w:hint="cs"/>
          <w:sz w:val="26"/>
          <w:szCs w:val="26"/>
          <w:cs/>
          <w:lang w:bidi="hi-IN"/>
        </w:rPr>
        <w:t>१८९२</w:t>
      </w:r>
      <w:r>
        <w:rPr>
          <w:rFonts w:ascii="Nirmala UI" w:cs="Nirmala UI" w:hAnsi="Nirmala UI"/>
          <w:sz w:val="26"/>
          <w:szCs w:val="26"/>
        </w:rPr>
        <w:t xml:space="preserve"> </w:t>
      </w:r>
      <w:r>
        <w:rPr>
          <w:rFonts w:ascii="Nirmala UI" w:cs="Nirmala UI" w:hAnsi="Nirmala UI" w:hint="cs"/>
          <w:sz w:val="26"/>
          <w:szCs w:val="26"/>
          <w:cs/>
          <w:lang w:bidi="hi-IN"/>
        </w:rPr>
        <w:t>शेतकरी</w:t>
      </w:r>
      <w:r>
        <w:rPr>
          <w:rFonts w:ascii="Nirmala UI" w:cs="Nirmala UI" w:hAnsi="Nirmala UI"/>
          <w:sz w:val="26"/>
          <w:szCs w:val="26"/>
        </w:rPr>
        <w:t xml:space="preserve"> </w:t>
      </w:r>
      <w:r>
        <w:rPr>
          <w:rFonts w:ascii="Nirmala UI" w:cs="Nirmala UI" w:hAnsi="Nirmala UI" w:hint="cs"/>
          <w:sz w:val="26"/>
          <w:szCs w:val="26"/>
          <w:cs/>
          <w:lang w:bidi="hi-IN"/>
        </w:rPr>
        <w:t>आणि</w:t>
      </w:r>
      <w:r>
        <w:rPr>
          <w:rFonts w:ascii="Nirmala UI" w:cs="Nirmala UI" w:hAnsi="Nirmala UI"/>
          <w:sz w:val="26"/>
          <w:szCs w:val="26"/>
        </w:rPr>
        <w:t xml:space="preserve"> </w:t>
      </w:r>
      <w:r>
        <w:rPr>
          <w:rFonts w:ascii="Nirmala UI" w:cs="Nirmala UI" w:hAnsi="Nirmala UI" w:hint="cs"/>
          <w:sz w:val="26"/>
          <w:szCs w:val="26"/>
          <w:cs/>
          <w:lang w:bidi="hi-IN"/>
        </w:rPr>
        <w:t>४०</w:t>
      </w:r>
      <w:r>
        <w:rPr>
          <w:rFonts w:ascii="Nirmala UI" w:cs="Nirmala UI" w:hAnsi="Nirmala UI"/>
          <w:sz w:val="26"/>
          <w:szCs w:val="26"/>
        </w:rPr>
        <w:t xml:space="preserve"> </w:t>
      </w:r>
      <w:r>
        <w:rPr>
          <w:rFonts w:ascii="Nirmala UI" w:cs="Nirmala UI" w:hAnsi="Nirmala UI" w:hint="cs"/>
          <w:sz w:val="26"/>
          <w:szCs w:val="26"/>
          <w:cs/>
          <w:lang w:bidi="hi-IN"/>
        </w:rPr>
        <w:t>शेतकऱ्यांच्या</w:t>
      </w:r>
      <w:r>
        <w:rPr>
          <w:rFonts w:ascii="Nirmala UI" w:cs="Nirmala UI" w:hAnsi="Nirmala UI"/>
          <w:sz w:val="26"/>
          <w:szCs w:val="26"/>
        </w:rPr>
        <w:t xml:space="preserve"> </w:t>
      </w:r>
      <w:r>
        <w:rPr>
          <w:rFonts w:ascii="Nirmala UI" w:cs="Nirmala UI" w:hAnsi="Nirmala UI" w:hint="cs"/>
          <w:sz w:val="26"/>
          <w:szCs w:val="26"/>
          <w:cs/>
          <w:lang w:bidi="hi-IN"/>
        </w:rPr>
        <w:t>गटाच्या</w:t>
      </w:r>
      <w:r>
        <w:rPr>
          <w:rFonts w:ascii="Nirmala UI" w:cs="Nirmala UI" w:hAnsi="Nirmala UI"/>
          <w:sz w:val="26"/>
          <w:szCs w:val="26"/>
        </w:rPr>
        <w:t xml:space="preserve"> </w:t>
      </w:r>
      <w:r>
        <w:rPr>
          <w:rFonts w:ascii="Nirmala UI" w:cs="Nirmala UI" w:hAnsi="Nirmala UI" w:hint="cs"/>
          <w:sz w:val="26"/>
          <w:szCs w:val="26"/>
          <w:cs/>
          <w:lang w:bidi="hi-IN"/>
        </w:rPr>
        <w:t>सहभागाने</w:t>
      </w:r>
      <w:r>
        <w:rPr>
          <w:rFonts w:ascii="Nirmala UI" w:cs="Nirmala UI" w:hAnsi="Nirmala UI"/>
          <w:sz w:val="26"/>
          <w:szCs w:val="26"/>
        </w:rPr>
        <w:t xml:space="preserve"> </w:t>
      </w:r>
      <w:r>
        <w:rPr>
          <w:rFonts w:ascii="Nirmala UI" w:cs="Nirmala UI" w:hAnsi="Nirmala UI" w:hint="cs"/>
          <w:sz w:val="26"/>
          <w:szCs w:val="26"/>
          <w:cs/>
          <w:lang w:bidi="hi-IN"/>
        </w:rPr>
        <w:t>२०००</w:t>
      </w:r>
      <w:r>
        <w:rPr>
          <w:rFonts w:ascii="Nirmala UI" w:cs="Nirmala UI" w:hAnsi="Nirmala UI"/>
          <w:sz w:val="26"/>
          <w:szCs w:val="26"/>
        </w:rPr>
        <w:t xml:space="preserve"> </w:t>
      </w:r>
      <w:r>
        <w:rPr>
          <w:rFonts w:ascii="Nirmala UI" w:cs="Nirmala UI" w:hAnsi="Nirmala UI" w:hint="cs"/>
          <w:sz w:val="26"/>
          <w:szCs w:val="26"/>
          <w:cs/>
          <w:lang w:bidi="hi-IN"/>
        </w:rPr>
        <w:t>एकर</w:t>
      </w:r>
      <w:r>
        <w:rPr>
          <w:rFonts w:ascii="Nirmala UI" w:cs="Nirmala UI" w:hAnsi="Nirmala UI"/>
          <w:sz w:val="26"/>
          <w:szCs w:val="26"/>
        </w:rPr>
        <w:t xml:space="preserve"> </w:t>
      </w:r>
      <w:r>
        <w:rPr>
          <w:rFonts w:ascii="Nirmala UI" w:cs="Nirmala UI" w:hAnsi="Nirmala UI" w:hint="cs"/>
          <w:sz w:val="26"/>
          <w:szCs w:val="26"/>
          <w:cs/>
          <w:lang w:bidi="hi-IN"/>
        </w:rPr>
        <w:t>क्षेत्र</w:t>
      </w:r>
      <w:r>
        <w:rPr>
          <w:rFonts w:ascii="Nirmala UI" w:cs="Nirmala UI" w:hAnsi="Nirmala UI"/>
          <w:sz w:val="26"/>
          <w:szCs w:val="26"/>
        </w:rPr>
        <w:t xml:space="preserve"> </w:t>
      </w:r>
      <w:r>
        <w:rPr>
          <w:rFonts w:ascii="Nirmala UI" w:cs="Nirmala UI" w:hAnsi="Nirmala UI" w:hint="cs"/>
          <w:sz w:val="26"/>
          <w:szCs w:val="26"/>
          <w:cs/>
          <w:lang w:bidi="hi-IN"/>
        </w:rPr>
        <w:t>एकर</w:t>
      </w:r>
      <w:r>
        <w:rPr>
          <w:rFonts w:ascii="Nirmala UI" w:cs="Nirmala UI" w:hAnsi="Nirmala UI"/>
          <w:sz w:val="26"/>
          <w:szCs w:val="26"/>
        </w:rPr>
        <w:t xml:space="preserve"> </w:t>
      </w:r>
      <w:r>
        <w:rPr>
          <w:rFonts w:ascii="Nirmala UI" w:cs="Nirmala UI" w:hAnsi="Nirmala UI" w:hint="cs"/>
          <w:sz w:val="26"/>
          <w:szCs w:val="26"/>
          <w:cs/>
          <w:lang w:bidi="hi-IN"/>
        </w:rPr>
        <w:t>पेक्षा</w:t>
      </w:r>
      <w:r>
        <w:rPr>
          <w:rFonts w:ascii="Nirmala UI" w:cs="Nirmala UI" w:hAnsi="Nirmala UI"/>
          <w:sz w:val="26"/>
          <w:szCs w:val="26"/>
        </w:rPr>
        <w:t xml:space="preserve"> </w:t>
      </w:r>
      <w:r>
        <w:rPr>
          <w:rFonts w:ascii="Nirmala UI" w:cs="Nirmala UI" w:hAnsi="Nirmala UI" w:hint="cs"/>
          <w:sz w:val="26"/>
          <w:szCs w:val="26"/>
          <w:cs/>
          <w:lang w:bidi="hi-IN"/>
        </w:rPr>
        <w:t>जास्त</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जमीन</w:t>
      </w:r>
      <w:r>
        <w:rPr>
          <w:rFonts w:ascii="Nirmala UI" w:cs="Nirmala UI" w:hAnsi="Nirmala UI"/>
          <w:sz w:val="26"/>
          <w:szCs w:val="26"/>
        </w:rPr>
        <w:t xml:space="preserve"> </w:t>
      </w:r>
      <w:r>
        <w:rPr>
          <w:rFonts w:ascii="Nirmala UI" w:cs="Nirmala UI" w:hAnsi="Nirmala UI" w:hint="cs"/>
          <w:sz w:val="26"/>
          <w:szCs w:val="26"/>
          <w:cs/>
          <w:lang w:bidi="hi-IN"/>
        </w:rPr>
        <w:t>सेंद्रिय</w:t>
      </w:r>
      <w:r>
        <w:rPr>
          <w:rFonts w:ascii="Nirmala UI" w:cs="Nirmala UI" w:hAnsi="Nirmala UI"/>
          <w:sz w:val="26"/>
          <w:szCs w:val="26"/>
        </w:rPr>
        <w:t xml:space="preserve"> </w:t>
      </w:r>
      <w:r>
        <w:rPr>
          <w:rFonts w:ascii="Nirmala UI" w:cs="Nirmala UI" w:hAnsi="Nirmala UI" w:hint="cs"/>
          <w:sz w:val="26"/>
          <w:szCs w:val="26"/>
          <w:cs/>
          <w:lang w:bidi="hi-IN"/>
        </w:rPr>
        <w:t>शेती</w:t>
      </w:r>
      <w:r>
        <w:rPr>
          <w:rFonts w:ascii="Nirmala UI" w:cs="Nirmala UI" w:hAnsi="Nirmala UI"/>
          <w:sz w:val="26"/>
          <w:szCs w:val="26"/>
        </w:rPr>
        <w:t xml:space="preserve"> </w:t>
      </w:r>
      <w:r>
        <w:rPr>
          <w:rFonts w:ascii="Nirmala UI" w:cs="Nirmala UI" w:hAnsi="Nirmala UI" w:hint="cs"/>
          <w:sz w:val="26"/>
          <w:szCs w:val="26"/>
          <w:cs/>
          <w:lang w:bidi="hi-IN"/>
        </w:rPr>
        <w:t>खाली</w:t>
      </w:r>
      <w:r>
        <w:rPr>
          <w:rFonts w:ascii="Nirmala UI" w:cs="Nirmala UI" w:hAnsi="Nirmala UI"/>
          <w:sz w:val="26"/>
          <w:szCs w:val="26"/>
        </w:rPr>
        <w:t xml:space="preserve"> </w:t>
      </w:r>
      <w:r>
        <w:rPr>
          <w:rFonts w:ascii="Nirmala UI" w:cs="Nirmala UI" w:hAnsi="Nirmala UI" w:hint="cs"/>
          <w:sz w:val="26"/>
          <w:szCs w:val="26"/>
          <w:cs/>
          <w:lang w:bidi="hi-IN"/>
        </w:rPr>
        <w:t>आणण्यात</w:t>
      </w:r>
      <w:r>
        <w:rPr>
          <w:rFonts w:ascii="Nirmala UI" w:cs="Nirmala UI" w:hAnsi="Nirmala UI"/>
          <w:sz w:val="26"/>
          <w:szCs w:val="26"/>
        </w:rPr>
        <w:t xml:space="preserve"> </w:t>
      </w:r>
      <w:r>
        <w:rPr>
          <w:rFonts w:ascii="Nirmala UI" w:cs="Nirmala UI" w:hAnsi="Nirmala UI" w:hint="cs"/>
          <w:sz w:val="26"/>
          <w:szCs w:val="26"/>
          <w:cs/>
          <w:lang w:bidi="hi-IN"/>
        </w:rPr>
        <w:t>आली</w:t>
      </w:r>
      <w:r>
        <w:rPr>
          <w:rFonts w:ascii="Nirmala UI" w:cs="Nirmala UI" w:hAnsi="Nirmala UI"/>
          <w:sz w:val="26"/>
          <w:szCs w:val="26"/>
        </w:rPr>
        <w:t xml:space="preserve">. </w:t>
      </w:r>
      <w:r>
        <w:rPr>
          <w:rFonts w:ascii="Nirmala UI" w:cs="Nirmala UI" w:hAnsi="Nirmala UI" w:hint="cs"/>
          <w:sz w:val="26"/>
          <w:szCs w:val="26"/>
          <w:cs/>
          <w:lang w:bidi="hi-IN"/>
        </w:rPr>
        <w:t>दुसरा</w:t>
      </w:r>
      <w:r>
        <w:rPr>
          <w:rFonts w:ascii="Nirmala UI" w:cs="Nirmala UI" w:hAnsi="Nirmala UI"/>
          <w:sz w:val="26"/>
          <w:szCs w:val="26"/>
        </w:rPr>
        <w:t xml:space="preserve"> </w:t>
      </w:r>
      <w:r>
        <w:rPr>
          <w:rFonts w:ascii="Nirmala UI" w:cs="Nirmala UI" w:hAnsi="Nirmala UI" w:hint="cs"/>
          <w:sz w:val="26"/>
          <w:szCs w:val="26"/>
          <w:cs/>
          <w:lang w:bidi="hi-IN"/>
        </w:rPr>
        <w:t>टप्प्यात</w:t>
      </w:r>
      <w:r>
        <w:rPr>
          <w:rFonts w:ascii="Nirmala UI" w:cs="Nirmala UI" w:hAnsi="Nirmala UI"/>
          <w:sz w:val="26"/>
          <w:szCs w:val="26"/>
        </w:rPr>
        <w:t xml:space="preserve"> </w:t>
      </w:r>
      <w:r>
        <w:rPr>
          <w:rFonts w:ascii="Nirmala UI" w:cs="Nirmala UI" w:hAnsi="Nirmala UI" w:hint="cs"/>
          <w:sz w:val="26"/>
          <w:szCs w:val="26"/>
          <w:cs/>
          <w:lang w:bidi="hi-IN"/>
        </w:rPr>
        <w:t>११०००</w:t>
      </w:r>
      <w:r>
        <w:rPr>
          <w:rFonts w:ascii="Nirmala UI" w:cs="Nirmala UI" w:hAnsi="Nirmala UI"/>
          <w:sz w:val="26"/>
          <w:szCs w:val="26"/>
        </w:rPr>
        <w:t xml:space="preserve"> </w:t>
      </w:r>
      <w:r>
        <w:rPr>
          <w:rFonts w:ascii="Nirmala UI" w:cs="Nirmala UI" w:hAnsi="Nirmala UI" w:hint="cs"/>
          <w:sz w:val="26"/>
          <w:szCs w:val="26"/>
          <w:cs/>
          <w:lang w:bidi="hi-IN"/>
        </w:rPr>
        <w:t>एकर</w:t>
      </w:r>
      <w:r>
        <w:rPr>
          <w:rFonts w:ascii="Nirmala UI" w:cs="Nirmala UI" w:hAnsi="Nirmala UI"/>
          <w:sz w:val="26"/>
          <w:szCs w:val="26"/>
        </w:rPr>
        <w:t xml:space="preserve"> </w:t>
      </w:r>
      <w:r>
        <w:rPr>
          <w:rFonts w:ascii="Nirmala UI" w:cs="Nirmala UI" w:hAnsi="Nirmala UI" w:hint="cs"/>
          <w:sz w:val="26"/>
          <w:szCs w:val="26"/>
          <w:cs/>
          <w:lang w:bidi="hi-IN"/>
        </w:rPr>
        <w:t>जमिन</w:t>
      </w:r>
      <w:r>
        <w:rPr>
          <w:rFonts w:ascii="Nirmala UI" w:cs="Nirmala UI" w:hAnsi="Nirmala UI"/>
          <w:sz w:val="26"/>
          <w:szCs w:val="26"/>
        </w:rPr>
        <w:t xml:space="preserve"> </w:t>
      </w:r>
      <w:r>
        <w:rPr>
          <w:rFonts w:ascii="Nirmala UI" w:cs="Nirmala UI" w:hAnsi="Nirmala UI" w:hint="cs"/>
          <w:sz w:val="26"/>
          <w:szCs w:val="26"/>
          <w:cs/>
          <w:lang w:bidi="hi-IN"/>
        </w:rPr>
        <w:t>निश्चित</w:t>
      </w:r>
      <w:r>
        <w:rPr>
          <w:rFonts w:ascii="Nirmala UI" w:cs="Nirmala UI" w:hAnsi="Nirmala UI"/>
          <w:sz w:val="26"/>
          <w:szCs w:val="26"/>
        </w:rPr>
        <w:t xml:space="preserve"> </w:t>
      </w:r>
      <w:r>
        <w:rPr>
          <w:rFonts w:ascii="Nirmala UI" w:cs="Nirmala UI" w:hAnsi="Nirmala UI" w:hint="cs"/>
          <w:sz w:val="26"/>
          <w:szCs w:val="26"/>
          <w:cs/>
          <w:lang w:bidi="hi-IN"/>
        </w:rPr>
        <w:t>करून</w:t>
      </w:r>
      <w:r>
        <w:rPr>
          <w:rFonts w:ascii="Nirmala UI" w:cs="Nirmala UI" w:hAnsi="Nirmala UI"/>
          <w:sz w:val="26"/>
          <w:szCs w:val="26"/>
        </w:rPr>
        <w:t xml:space="preserve"> </w:t>
      </w:r>
      <w:r>
        <w:rPr>
          <w:rFonts w:ascii="Nirmala UI" w:cs="Nirmala UI" w:hAnsi="Nirmala UI" w:hint="cs"/>
          <w:sz w:val="26"/>
          <w:szCs w:val="26"/>
          <w:cs/>
          <w:lang w:bidi="hi-IN"/>
        </w:rPr>
        <w:t>यामध्ये</w:t>
      </w:r>
      <w:r>
        <w:rPr>
          <w:rFonts w:ascii="Nirmala UI" w:cs="Nirmala UI" w:hAnsi="Nirmala UI"/>
          <w:sz w:val="26"/>
          <w:szCs w:val="26"/>
        </w:rPr>
        <w:t xml:space="preserve"> </w:t>
      </w:r>
      <w:r>
        <w:rPr>
          <w:rFonts w:ascii="Nirmala UI" w:cs="Nirmala UI" w:hAnsi="Nirmala UI" w:hint="cs"/>
          <w:sz w:val="26"/>
          <w:szCs w:val="26"/>
          <w:cs/>
          <w:lang w:bidi="hi-IN"/>
        </w:rPr>
        <w:t>अजून</w:t>
      </w:r>
      <w:r>
        <w:rPr>
          <w:rFonts w:ascii="Nirmala UI" w:cs="Nirmala UI" w:hAnsi="Nirmala UI"/>
          <w:sz w:val="26"/>
          <w:szCs w:val="26"/>
        </w:rPr>
        <w:t xml:space="preserve"> </w:t>
      </w:r>
      <w:r>
        <w:rPr>
          <w:rFonts w:ascii="Nirmala UI" w:cs="Nirmala UI" w:hAnsi="Nirmala UI" w:hint="cs"/>
          <w:sz w:val="26"/>
          <w:szCs w:val="26"/>
          <w:cs/>
          <w:lang w:bidi="hi-IN"/>
        </w:rPr>
        <w:t>बरेच</w:t>
      </w:r>
      <w:r>
        <w:rPr>
          <w:rFonts w:ascii="Nirmala UI" w:cs="Nirmala UI" w:hAnsi="Nirmala UI"/>
          <w:sz w:val="26"/>
          <w:szCs w:val="26"/>
        </w:rPr>
        <w:t xml:space="preserve"> </w:t>
      </w:r>
      <w:r>
        <w:rPr>
          <w:rFonts w:ascii="Nirmala UI" w:cs="Nirmala UI" w:hAnsi="Nirmala UI" w:hint="cs"/>
          <w:sz w:val="26"/>
          <w:szCs w:val="26"/>
          <w:cs/>
          <w:lang w:bidi="hi-IN"/>
        </w:rPr>
        <w:t>शेतकरी</w:t>
      </w:r>
      <w:r>
        <w:rPr>
          <w:rFonts w:ascii="Nirmala UI" w:cs="Nirmala UI" w:hAnsi="Nirmala UI"/>
          <w:sz w:val="26"/>
          <w:szCs w:val="26"/>
        </w:rPr>
        <w:t xml:space="preserve"> </w:t>
      </w:r>
      <w:r>
        <w:rPr>
          <w:rFonts w:ascii="Nirmala UI" w:cs="Nirmala UI" w:hAnsi="Nirmala UI" w:hint="cs"/>
          <w:sz w:val="26"/>
          <w:szCs w:val="26"/>
          <w:cs/>
          <w:lang w:bidi="hi-IN"/>
        </w:rPr>
        <w:t>सामील</w:t>
      </w:r>
      <w:r>
        <w:rPr>
          <w:rFonts w:ascii="Nirmala UI" w:cs="Nirmala UI" w:hAnsi="Nirmala UI"/>
          <w:sz w:val="26"/>
          <w:szCs w:val="26"/>
        </w:rPr>
        <w:t xml:space="preserve"> </w:t>
      </w:r>
      <w:r>
        <w:rPr>
          <w:rFonts w:ascii="Nirmala UI" w:cs="Nirmala UI" w:hAnsi="Nirmala UI" w:hint="cs"/>
          <w:sz w:val="26"/>
          <w:szCs w:val="26"/>
          <w:cs/>
          <w:lang w:bidi="hi-IN"/>
        </w:rPr>
        <w:t>झाले</w:t>
      </w:r>
      <w:r>
        <w:rPr>
          <w:rFonts w:ascii="Nirmala UI" w:cs="Nirmala UI" w:hAnsi="Nirmala UI"/>
          <w:sz w:val="26"/>
          <w:szCs w:val="26"/>
        </w:rPr>
        <w:t xml:space="preserve"> </w:t>
      </w:r>
      <w:r>
        <w:rPr>
          <w:rFonts w:ascii="Nirmala UI" w:cs="Nirmala UI" w:hAnsi="Nirmala UI" w:hint="cs"/>
          <w:sz w:val="26"/>
          <w:szCs w:val="26"/>
          <w:cs/>
          <w:lang w:bidi="hi-IN"/>
        </w:rPr>
        <w:t>आहेत</w:t>
      </w:r>
      <w:r>
        <w:rPr>
          <w:rFonts w:ascii="Nirmala UI" w:cs="Nirmala UI" w:hAnsi="Nirmala UI"/>
          <w:sz w:val="26"/>
          <w:szCs w:val="26"/>
        </w:rPr>
        <w:t xml:space="preserve">. </w:t>
      </w:r>
      <w:r>
        <w:rPr>
          <w:rFonts w:ascii="Nirmala UI" w:cs="Nirmala UI" w:hAnsi="Nirmala UI" w:hint="cs"/>
          <w:sz w:val="26"/>
          <w:szCs w:val="26"/>
          <w:cs/>
          <w:lang w:bidi="hi-IN"/>
        </w:rPr>
        <w:t>महाराष्ट्रात</w:t>
      </w:r>
      <w:r>
        <w:rPr>
          <w:rFonts w:ascii="Nirmala UI" w:cs="Nirmala UI" w:hAnsi="Nirmala UI"/>
          <w:sz w:val="26"/>
          <w:szCs w:val="26"/>
        </w:rPr>
        <w:t xml:space="preserve"> </w:t>
      </w:r>
      <w:r>
        <w:rPr>
          <w:rFonts w:ascii="Nirmala UI" w:cs="Nirmala UI" w:hAnsi="Nirmala UI" w:hint="cs"/>
          <w:sz w:val="26"/>
          <w:szCs w:val="26"/>
          <w:cs/>
          <w:lang w:bidi="hi-IN"/>
        </w:rPr>
        <w:t>मुख्यतः</w:t>
      </w:r>
      <w:r>
        <w:rPr>
          <w:rFonts w:ascii="Nirmala UI" w:cs="Nirmala UI" w:hAnsi="Nirmala UI"/>
          <w:sz w:val="26"/>
          <w:szCs w:val="26"/>
        </w:rPr>
        <w:t xml:space="preserve"> </w:t>
      </w:r>
      <w:r>
        <w:rPr>
          <w:rFonts w:ascii="Nirmala UI" w:cs="Nirmala UI" w:hAnsi="Nirmala UI" w:hint="cs"/>
          <w:sz w:val="26"/>
          <w:szCs w:val="26"/>
          <w:cs/>
          <w:lang w:bidi="hi-IN"/>
        </w:rPr>
        <w:t>भात</w:t>
      </w:r>
      <w:r>
        <w:rPr>
          <w:rFonts w:ascii="Nirmala UI" w:cs="Nirmala UI" w:hAnsi="Nirmala UI"/>
          <w:sz w:val="26"/>
          <w:szCs w:val="26"/>
        </w:rPr>
        <w:t xml:space="preserve"> ,</w:t>
      </w:r>
      <w:r>
        <w:rPr>
          <w:rFonts w:ascii="Nirmala UI" w:cs="Nirmala UI" w:hAnsi="Nirmala UI" w:hint="cs"/>
          <w:sz w:val="26"/>
          <w:szCs w:val="26"/>
          <w:cs/>
          <w:lang w:bidi="hi-IN"/>
        </w:rPr>
        <w:t>बाजरी</w:t>
      </w:r>
      <w:r>
        <w:rPr>
          <w:rFonts w:ascii="Nirmala UI" w:cs="Nirmala UI" w:hAnsi="Nirmala UI"/>
          <w:sz w:val="26"/>
          <w:szCs w:val="26"/>
        </w:rPr>
        <w:t xml:space="preserve"> ,</w:t>
      </w:r>
      <w:r>
        <w:rPr>
          <w:rFonts w:ascii="Nirmala UI" w:cs="Nirmala UI" w:hAnsi="Nirmala UI" w:hint="cs"/>
          <w:sz w:val="26"/>
          <w:szCs w:val="26"/>
          <w:cs/>
          <w:lang w:bidi="hi-IN"/>
        </w:rPr>
        <w:t>इतर</w:t>
      </w:r>
      <w:r>
        <w:rPr>
          <w:rFonts w:ascii="Nirmala UI" w:cs="Nirmala UI" w:hAnsi="Nirmala UI"/>
          <w:sz w:val="26"/>
          <w:szCs w:val="26"/>
        </w:rPr>
        <w:t xml:space="preserve"> </w:t>
      </w:r>
      <w:r>
        <w:rPr>
          <w:rFonts w:ascii="Nirmala UI" w:cs="Nirmala UI" w:hAnsi="Nirmala UI" w:hint="cs"/>
          <w:sz w:val="26"/>
          <w:szCs w:val="26"/>
          <w:cs/>
          <w:lang w:bidi="hi-IN"/>
        </w:rPr>
        <w:t>कडधान्य</w:t>
      </w:r>
      <w:r>
        <w:rPr>
          <w:rFonts w:ascii="Nirmala UI" w:cs="Nirmala UI" w:hAnsi="Nirmala UI"/>
          <w:sz w:val="26"/>
          <w:szCs w:val="26"/>
        </w:rPr>
        <w:t xml:space="preserve"> </w:t>
      </w:r>
      <w:r>
        <w:rPr>
          <w:rFonts w:ascii="Nirmala UI" w:cs="Nirmala UI" w:hAnsi="Nirmala UI" w:hint="cs"/>
          <w:sz w:val="26"/>
          <w:szCs w:val="26"/>
          <w:cs/>
          <w:lang w:bidi="hi-IN"/>
        </w:rPr>
        <w:t>ही</w:t>
      </w:r>
      <w:r>
        <w:rPr>
          <w:rFonts w:ascii="Nirmala UI" w:cs="Nirmala UI" w:hAnsi="Nirmala UI"/>
          <w:sz w:val="26"/>
          <w:szCs w:val="26"/>
        </w:rPr>
        <w:t xml:space="preserve"> </w:t>
      </w:r>
      <w:r>
        <w:rPr>
          <w:rFonts w:ascii="Nirmala UI" w:cs="Nirmala UI" w:hAnsi="Nirmala UI" w:hint="cs"/>
          <w:sz w:val="26"/>
          <w:szCs w:val="26"/>
          <w:cs/>
          <w:lang w:bidi="hi-IN"/>
        </w:rPr>
        <w:t>पिके</w:t>
      </w:r>
      <w:r>
        <w:rPr>
          <w:rFonts w:ascii="Nirmala UI" w:cs="Nirmala UI" w:hAnsi="Nirmala UI" w:hint="eastAsia"/>
          <w:sz w:val="26"/>
          <w:szCs w:val="26"/>
        </w:rPr>
        <w:t> </w:t>
      </w:r>
      <w:r>
        <w:rPr>
          <w:rFonts w:ascii="Nirmala UI" w:cs="Nirmala UI" w:hAnsi="Nirmala UI" w:hint="cs"/>
          <w:sz w:val="26"/>
          <w:szCs w:val="26"/>
          <w:cs/>
          <w:lang w:bidi="hi-IN"/>
        </w:rPr>
        <w:t>घेतली</w:t>
      </w:r>
      <w:r>
        <w:rPr>
          <w:rFonts w:ascii="Nirmala UI" w:cs="Nirmala UI" w:hAnsi="Nirmala UI" w:hint="eastAsia"/>
          <w:sz w:val="26"/>
          <w:szCs w:val="26"/>
        </w:rPr>
        <w:t> </w:t>
      </w:r>
      <w:r>
        <w:rPr>
          <w:rFonts w:ascii="Nirmala UI" w:cs="Nirmala UI" w:hAnsi="Nirmala UI" w:hint="cs"/>
          <w:sz w:val="26"/>
          <w:szCs w:val="26"/>
          <w:cs/>
          <w:lang w:bidi="hi-IN"/>
        </w:rPr>
        <w:t>जातात</w:t>
      </w:r>
      <w:r>
        <w:rPr>
          <w:rFonts w:ascii="Nirmala UI" w:cs="Nirmala UI" w:hAnsi="Nirmala UI"/>
          <w:sz w:val="26"/>
          <w:szCs w:val="26"/>
        </w:rPr>
        <w:t>.</w:t>
      </w:r>
    </w:p>
    <w:p>
      <w:pPr>
        <w:pStyle w:val="style179"/>
        <w:numPr>
          <w:ilvl w:val="0"/>
          <w:numId w:val="15"/>
        </w:numPr>
        <w:spacing w:lineRule="auto" w:line="360"/>
        <w:jc w:val="both"/>
        <w:rPr>
          <w:b/>
          <w:bCs/>
          <w:sz w:val="28"/>
          <w:szCs w:val="28"/>
        </w:rPr>
      </w:pPr>
      <w:r>
        <w:rPr>
          <w:rFonts w:ascii="Nirmala UI" w:cs="Nirmala UI" w:hAnsi="Nirmala UI"/>
          <w:b/>
          <w:bCs/>
          <w:sz w:val="28"/>
          <w:szCs w:val="28"/>
          <w:u w:val="single"/>
          <w:cs/>
          <w:lang w:bidi="hi-IN"/>
        </w:rPr>
        <w:t>महाराष्ट्र</w:t>
      </w:r>
      <w:r>
        <w:rPr>
          <w:b/>
          <w:bCs/>
          <w:sz w:val="28"/>
          <w:szCs w:val="28"/>
          <w:u w:val="single"/>
        </w:rPr>
        <w:t xml:space="preserve"> </w:t>
      </w:r>
      <w:r>
        <w:rPr>
          <w:rFonts w:ascii="Nirmala UI" w:cs="Nirmala UI" w:hAnsi="Nirmala UI"/>
          <w:b/>
          <w:bCs/>
          <w:sz w:val="28"/>
          <w:szCs w:val="28"/>
          <w:u w:val="single"/>
          <w:cs/>
          <w:lang w:bidi="hi-IN"/>
        </w:rPr>
        <w:t>शेतकऱ्यांच्या</w:t>
      </w:r>
      <w:r>
        <w:rPr>
          <w:b/>
          <w:bCs/>
          <w:sz w:val="28"/>
          <w:szCs w:val="28"/>
          <w:u w:val="single"/>
        </w:rPr>
        <w:t xml:space="preserve"> </w:t>
      </w:r>
      <w:r>
        <w:rPr>
          <w:rFonts w:ascii="Nirmala UI" w:cs="Nirmala UI" w:hAnsi="Nirmala UI"/>
          <w:b/>
          <w:bCs/>
          <w:sz w:val="28"/>
          <w:szCs w:val="28"/>
          <w:u w:val="single"/>
          <w:cs/>
          <w:lang w:bidi="hi-IN"/>
        </w:rPr>
        <w:t>आत्महत्या</w:t>
      </w:r>
      <w:r>
        <w:rPr>
          <w:b/>
          <w:bCs/>
          <w:sz w:val="28"/>
          <w:szCs w:val="28"/>
          <w:u w:val="none"/>
        </w:rPr>
        <w:t xml:space="preserve"> </w:t>
      </w:r>
      <w:r>
        <w:rPr>
          <w:b/>
          <w:bCs/>
          <w:sz w:val="28"/>
          <w:szCs w:val="28"/>
          <w:u w:val="none"/>
          <w:lang w:val="en-US"/>
        </w:rPr>
        <w:t>:</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मकामच्या</w:t>
      </w:r>
      <w:r>
        <w:rPr>
          <w:sz w:val="26"/>
          <w:szCs w:val="26"/>
        </w:rPr>
        <w:t xml:space="preserve"> </w:t>
      </w:r>
      <w:r>
        <w:rPr>
          <w:rFonts w:ascii="Nirmala UI" w:cs="Nirmala UI" w:hAnsi="Nirmala UI"/>
          <w:sz w:val="26"/>
          <w:szCs w:val="26"/>
          <w:cs/>
          <w:lang w:bidi="hi-IN"/>
        </w:rPr>
        <w:t>नॅशनल</w:t>
      </w:r>
      <w:r>
        <w:rPr>
          <w:sz w:val="26"/>
          <w:szCs w:val="26"/>
        </w:rPr>
        <w:t xml:space="preserve"> </w:t>
      </w:r>
      <w:r>
        <w:rPr>
          <w:rFonts w:ascii="Nirmala UI" w:cs="Nirmala UI" w:hAnsi="Nirmala UI"/>
          <w:sz w:val="26"/>
          <w:szCs w:val="26"/>
          <w:cs/>
          <w:lang w:bidi="hi-IN"/>
        </w:rPr>
        <w:t>क्राइम</w:t>
      </w:r>
      <w:r>
        <w:rPr>
          <w:sz w:val="26"/>
          <w:szCs w:val="26"/>
        </w:rPr>
        <w:t xml:space="preserve"> </w:t>
      </w:r>
      <w:r>
        <w:rPr>
          <w:rFonts w:ascii="Nirmala UI" w:cs="Nirmala UI" w:hAnsi="Nirmala UI"/>
          <w:sz w:val="26"/>
          <w:szCs w:val="26"/>
          <w:cs/>
          <w:lang w:bidi="hi-IN"/>
        </w:rPr>
        <w:t>रेकॉर्ड</w:t>
      </w:r>
      <w:r>
        <w:rPr>
          <w:sz w:val="26"/>
          <w:szCs w:val="26"/>
        </w:rPr>
        <w:t xml:space="preserve">  </w:t>
      </w:r>
      <w:r>
        <w:rPr>
          <w:rFonts w:ascii="Nirmala UI" w:cs="Nirmala UI" w:hAnsi="Nirmala UI"/>
          <w:sz w:val="26"/>
          <w:szCs w:val="26"/>
          <w:cs/>
          <w:lang w:bidi="hi-IN"/>
        </w:rPr>
        <w:t>ब्युरो</w:t>
      </w:r>
      <w:r>
        <w:rPr>
          <w:sz w:val="26"/>
          <w:szCs w:val="26"/>
        </w:rPr>
        <w:t xml:space="preserve"> </w:t>
      </w:r>
      <w:r>
        <w:rPr>
          <w:rFonts w:ascii="Nirmala UI" w:cs="Nirmala UI" w:hAnsi="Nirmala UI"/>
          <w:sz w:val="26"/>
          <w:szCs w:val="26"/>
          <w:cs/>
          <w:lang w:bidi="hi-IN"/>
        </w:rPr>
        <w:t>डेटांच्या</w:t>
      </w:r>
      <w:r>
        <w:rPr>
          <w:sz w:val="26"/>
          <w:szCs w:val="26"/>
        </w:rPr>
        <w:t xml:space="preserve"> </w:t>
      </w:r>
      <w:r>
        <w:rPr>
          <w:rFonts w:ascii="Nirmala UI" w:cs="Nirmala UI" w:hAnsi="Nirmala UI"/>
          <w:sz w:val="26"/>
          <w:szCs w:val="26"/>
          <w:cs/>
          <w:lang w:bidi="hi-IN"/>
        </w:rPr>
        <w:t>अभ्यासात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आढळून</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१९९५</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२०२१</w:t>
      </w:r>
      <w:r>
        <w:rPr>
          <w:sz w:val="26"/>
          <w:szCs w:val="26"/>
        </w:rPr>
        <w:t xml:space="preserve"> </w:t>
      </w:r>
      <w:r>
        <w:rPr>
          <w:rFonts w:ascii="Nirmala UI" w:cs="Nirmala UI" w:hAnsi="Nirmala UI"/>
          <w:sz w:val="26"/>
          <w:szCs w:val="26"/>
          <w:cs/>
          <w:lang w:bidi="hi-IN"/>
        </w:rPr>
        <w:t>दरम्यान</w:t>
      </w: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सुमारे</w:t>
      </w:r>
      <w:r>
        <w:rPr>
          <w:sz w:val="26"/>
          <w:szCs w:val="26"/>
        </w:rPr>
        <w:t xml:space="preserve"> </w:t>
      </w:r>
      <w:r>
        <w:rPr>
          <w:rFonts w:ascii="Nirmala UI" w:cs="Nirmala UI" w:hAnsi="Nirmala UI"/>
          <w:sz w:val="26"/>
          <w:szCs w:val="26"/>
          <w:cs/>
          <w:lang w:bidi="hi-IN"/>
        </w:rPr>
        <w:t>३</w:t>
      </w:r>
      <w:r>
        <w:rPr>
          <w:sz w:val="26"/>
          <w:szCs w:val="26"/>
        </w:rPr>
        <w:t>,</w:t>
      </w:r>
      <w:r>
        <w:rPr>
          <w:rFonts w:ascii="Nirmala UI" w:cs="Nirmala UI" w:hAnsi="Nirmala UI"/>
          <w:sz w:val="26"/>
          <w:szCs w:val="26"/>
          <w:cs/>
          <w:lang w:bidi="hi-IN"/>
        </w:rPr>
        <w:t>८२</w:t>
      </w:r>
      <w:r>
        <w:rPr>
          <w:sz w:val="26"/>
          <w:szCs w:val="26"/>
        </w:rPr>
        <w:t>,</w:t>
      </w:r>
      <w:r>
        <w:rPr>
          <w:rFonts w:ascii="Nirmala UI" w:cs="Nirmala UI" w:hAnsi="Nirmala UI"/>
          <w:sz w:val="26"/>
          <w:szCs w:val="26"/>
          <w:cs/>
          <w:lang w:bidi="hi-IN"/>
        </w:rPr>
        <w:t>०००</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आत्महत्याने</w:t>
      </w:r>
      <w:r>
        <w:rPr>
          <w:sz w:val="26"/>
          <w:szCs w:val="26"/>
        </w:rPr>
        <w:t xml:space="preserve"> </w:t>
      </w:r>
      <w:r>
        <w:rPr>
          <w:rFonts w:ascii="Nirmala UI" w:cs="Nirmala UI" w:hAnsi="Nirmala UI"/>
          <w:sz w:val="26"/>
          <w:szCs w:val="26"/>
          <w:cs/>
          <w:lang w:bidi="hi-IN"/>
        </w:rPr>
        <w:t>मरण</w:t>
      </w:r>
      <w:r>
        <w:rPr>
          <w:sz w:val="26"/>
          <w:szCs w:val="26"/>
        </w:rPr>
        <w:t xml:space="preserve"> </w:t>
      </w:r>
      <w:r>
        <w:rPr>
          <w:rFonts w:ascii="Nirmala UI" w:cs="Nirmala UI" w:hAnsi="Nirmala UI"/>
          <w:sz w:val="26"/>
          <w:szCs w:val="26"/>
          <w:cs/>
          <w:lang w:bidi="hi-IN"/>
        </w:rPr>
        <w:t>पावले</w:t>
      </w:r>
      <w:r>
        <w:rPr>
          <w:sz w:val="26"/>
          <w:szCs w:val="26"/>
        </w:rPr>
        <w:t xml:space="preserve">. </w:t>
      </w:r>
      <w:r>
        <w:rPr>
          <w:rFonts w:ascii="Nirmala UI" w:cs="Nirmala UI" w:hAnsi="Nirmala UI"/>
          <w:sz w:val="26"/>
          <w:szCs w:val="26"/>
          <w:cs/>
          <w:lang w:bidi="hi-IN"/>
        </w:rPr>
        <w:t>यापैकी</w:t>
      </w:r>
      <w:r>
        <w:rPr>
          <w:sz w:val="26"/>
          <w:szCs w:val="26"/>
        </w:rPr>
        <w:t xml:space="preserve"> </w:t>
      </w:r>
      <w:r>
        <w:rPr>
          <w:rFonts w:ascii="Nirmala UI" w:cs="Nirmala UI" w:hAnsi="Nirmala UI"/>
          <w:sz w:val="26"/>
          <w:szCs w:val="26"/>
          <w:cs/>
          <w:lang w:bidi="hi-IN"/>
        </w:rPr>
        <w:t>८७</w:t>
      </w:r>
      <w:r>
        <w:rPr>
          <w:sz w:val="26"/>
          <w:szCs w:val="26"/>
        </w:rPr>
        <w:t xml:space="preserve">℅ </w:t>
      </w:r>
      <w:r>
        <w:rPr>
          <w:rFonts w:ascii="Nirmala UI" w:cs="Nirmala UI" w:hAnsi="Nirmala UI"/>
          <w:sz w:val="26"/>
          <w:szCs w:val="26"/>
          <w:cs/>
          <w:lang w:bidi="hi-IN"/>
        </w:rPr>
        <w:t>पुरुषांसह</w:t>
      </w:r>
      <w:r>
        <w:rPr>
          <w:sz w:val="26"/>
          <w:szCs w:val="26"/>
        </w:rPr>
        <w:t xml:space="preserve"> </w:t>
      </w:r>
      <w:r>
        <w:rPr>
          <w:rFonts w:ascii="Nirmala UI" w:cs="Nirmala UI" w:hAnsi="Nirmala UI"/>
          <w:sz w:val="26"/>
          <w:szCs w:val="26"/>
          <w:cs/>
          <w:lang w:bidi="hi-IN"/>
        </w:rPr>
        <w:t>३</w:t>
      </w:r>
      <w:r>
        <w:rPr>
          <w:sz w:val="26"/>
          <w:szCs w:val="26"/>
        </w:rPr>
        <w:t>,</w:t>
      </w:r>
      <w:r>
        <w:rPr>
          <w:rFonts w:ascii="Nirmala UI" w:cs="Nirmala UI" w:hAnsi="Nirmala UI"/>
          <w:sz w:val="26"/>
          <w:szCs w:val="26"/>
          <w:cs/>
          <w:lang w:bidi="hi-IN"/>
        </w:rPr>
        <w:t>३२</w:t>
      </w:r>
      <w:r>
        <w:rPr>
          <w:sz w:val="26"/>
          <w:szCs w:val="26"/>
        </w:rPr>
        <w:t>,</w:t>
      </w:r>
      <w:r>
        <w:rPr>
          <w:rFonts w:ascii="Nirmala UI" w:cs="Nirmala UI" w:hAnsi="Nirmala UI"/>
          <w:sz w:val="26"/>
          <w:szCs w:val="26"/>
          <w:cs/>
          <w:lang w:bidi="hi-IN"/>
        </w:rPr>
        <w:t>०००</w:t>
      </w:r>
      <w:r>
        <w:rPr>
          <w:sz w:val="26"/>
          <w:szCs w:val="26"/>
        </w:rPr>
        <w:t xml:space="preserve"> </w:t>
      </w:r>
      <w:r>
        <w:rPr>
          <w:rFonts w:ascii="Nirmala UI" w:cs="Nirmala UI" w:hAnsi="Nirmala UI"/>
          <w:sz w:val="26"/>
          <w:szCs w:val="26"/>
          <w:cs/>
          <w:lang w:bidi="hi-IN"/>
        </w:rPr>
        <w:t>पेक्षा</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स्त्रिया</w:t>
      </w:r>
      <w:r>
        <w:rPr>
          <w:sz w:val="26"/>
          <w:szCs w:val="26"/>
        </w:rPr>
        <w:t xml:space="preserve"> </w:t>
      </w:r>
      <w:r>
        <w:rPr>
          <w:rFonts w:ascii="Nirmala UI" w:cs="Nirmala UI" w:hAnsi="Nirmala UI"/>
          <w:sz w:val="26"/>
          <w:szCs w:val="26"/>
          <w:cs/>
          <w:lang w:bidi="hi-IN"/>
        </w:rPr>
        <w:t>स्वतः</w:t>
      </w:r>
      <w:r>
        <w:rPr>
          <w:sz w:val="26"/>
          <w:szCs w:val="26"/>
        </w:rPr>
        <w:t xml:space="preserve"> </w:t>
      </w:r>
      <w:r>
        <w:rPr>
          <w:rFonts w:ascii="Nirmala UI" w:cs="Nirmala UI" w:hAnsi="Nirmala UI"/>
          <w:sz w:val="26"/>
          <w:szCs w:val="26"/>
          <w:cs/>
          <w:lang w:bidi="hi-IN"/>
        </w:rPr>
        <w:t>उदरनिर्वाह</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मजबूर</w:t>
      </w:r>
      <w:r>
        <w:rPr>
          <w:sz w:val="26"/>
          <w:szCs w:val="26"/>
        </w:rPr>
        <w:t xml:space="preserve"> </w:t>
      </w:r>
      <w:r>
        <w:rPr>
          <w:rFonts w:ascii="Nirmala UI" w:cs="Nirmala UI" w:hAnsi="Nirmala UI"/>
          <w:sz w:val="26"/>
          <w:szCs w:val="26"/>
          <w:cs/>
          <w:lang w:bidi="hi-IN"/>
        </w:rPr>
        <w:t>झाल्या</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महाराष्ट्रात</w:t>
      </w:r>
      <w:r>
        <w:rPr>
          <w:sz w:val="26"/>
          <w:szCs w:val="26"/>
        </w:rPr>
        <w:t xml:space="preserve"> </w:t>
      </w:r>
      <w:r>
        <w:rPr>
          <w:rFonts w:ascii="Nirmala UI" w:cs="Nirmala UI" w:hAnsi="Nirmala UI"/>
          <w:sz w:val="26"/>
          <w:szCs w:val="26"/>
          <w:cs/>
          <w:lang w:bidi="hi-IN"/>
        </w:rPr>
        <w:t>एन</w:t>
      </w:r>
      <w:r>
        <w:rPr>
          <w:sz w:val="26"/>
          <w:szCs w:val="26"/>
        </w:rPr>
        <w:t xml:space="preserve">. </w:t>
      </w:r>
      <w:r>
        <w:rPr>
          <w:rFonts w:ascii="Nirmala UI" w:cs="Nirmala UI" w:hAnsi="Nirmala UI"/>
          <w:sz w:val="26"/>
          <w:szCs w:val="26"/>
          <w:cs/>
          <w:lang w:bidi="hi-IN"/>
        </w:rPr>
        <w:t>सी</w:t>
      </w:r>
      <w:r>
        <w:rPr>
          <w:sz w:val="26"/>
          <w:szCs w:val="26"/>
        </w:rPr>
        <w:t xml:space="preserve">. </w:t>
      </w:r>
      <w:r>
        <w:rPr>
          <w:rFonts w:ascii="Nirmala UI" w:cs="Nirmala UI" w:hAnsi="Nirmala UI"/>
          <w:sz w:val="26"/>
          <w:szCs w:val="26"/>
          <w:cs/>
          <w:lang w:bidi="hi-IN"/>
        </w:rPr>
        <w:t>बी</w:t>
      </w:r>
      <w:r>
        <w:rPr>
          <w:sz w:val="26"/>
          <w:szCs w:val="26"/>
        </w:rPr>
        <w:t xml:space="preserve">. </w:t>
      </w:r>
      <w:r>
        <w:rPr>
          <w:rFonts w:ascii="Nirmala UI" w:cs="Nirmala UI" w:hAnsi="Nirmala UI"/>
          <w:sz w:val="26"/>
          <w:szCs w:val="26"/>
          <w:cs/>
          <w:lang w:bidi="hi-IN"/>
        </w:rPr>
        <w:t>च्या</w:t>
      </w:r>
      <w:r>
        <w:rPr>
          <w:sz w:val="26"/>
          <w:szCs w:val="26"/>
        </w:rPr>
        <w:t xml:space="preserve"> </w:t>
      </w:r>
      <w:r>
        <w:rPr>
          <w:rFonts w:ascii="Nirmala UI" w:cs="Nirmala UI" w:hAnsi="Nirmala UI"/>
          <w:sz w:val="26"/>
          <w:szCs w:val="26"/>
          <w:cs/>
          <w:lang w:bidi="hi-IN"/>
        </w:rPr>
        <w:t>आकडेवारीनुसार</w:t>
      </w:r>
      <w:r>
        <w:rPr>
          <w:sz w:val="26"/>
          <w:szCs w:val="26"/>
        </w:rPr>
        <w:t xml:space="preserve"> </w:t>
      </w:r>
      <w:r>
        <w:rPr>
          <w:rFonts w:ascii="Nirmala UI" w:cs="Nirmala UI" w:hAnsi="Nirmala UI"/>
          <w:sz w:val="26"/>
          <w:szCs w:val="26"/>
          <w:cs/>
          <w:lang w:bidi="hi-IN"/>
        </w:rPr>
        <w:t>९१९९८</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शेतमजुरांनी</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२०२१</w:t>
      </w:r>
      <w:r>
        <w:rPr>
          <w:sz w:val="26"/>
          <w:szCs w:val="26"/>
        </w:rPr>
        <w:t xml:space="preserve"> </w:t>
      </w:r>
      <w:r>
        <w:rPr>
          <w:rFonts w:ascii="Nirmala UI" w:cs="Nirmala UI" w:hAnsi="Nirmala UI"/>
          <w:sz w:val="26"/>
          <w:szCs w:val="26"/>
          <w:cs/>
          <w:lang w:bidi="hi-IN"/>
        </w:rPr>
        <w:t>मध्ये</w:t>
      </w:r>
      <w:r>
        <w:rPr>
          <w:sz w:val="26"/>
          <w:szCs w:val="26"/>
        </w:rPr>
        <w:t xml:space="preserve"> </w:t>
      </w:r>
      <w:r>
        <w:rPr>
          <w:rFonts w:ascii="Nirmala UI" w:cs="Nirmala UI" w:hAnsi="Nirmala UI"/>
          <w:sz w:val="26"/>
          <w:szCs w:val="26"/>
          <w:cs/>
          <w:lang w:bidi="hi-IN"/>
        </w:rPr>
        <w:t>५३१८</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५५६३</w:t>
      </w:r>
      <w:r>
        <w:rPr>
          <w:sz w:val="26"/>
          <w:szCs w:val="26"/>
        </w:rPr>
        <w:t xml:space="preserve"> </w:t>
      </w:r>
      <w:r>
        <w:rPr>
          <w:rFonts w:ascii="Nirmala UI" w:cs="Nirmala UI" w:hAnsi="Nirmala UI"/>
          <w:sz w:val="26"/>
          <w:szCs w:val="26"/>
          <w:cs/>
          <w:lang w:bidi="hi-IN"/>
        </w:rPr>
        <w:t>शेतमजूर</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मरण</w:t>
      </w:r>
      <w:r>
        <w:rPr>
          <w:sz w:val="26"/>
          <w:szCs w:val="26"/>
        </w:rPr>
        <w:t xml:space="preserve"> </w:t>
      </w:r>
      <w:r>
        <w:rPr>
          <w:rFonts w:ascii="Nirmala UI" w:cs="Nirmala UI" w:hAnsi="Nirmala UI"/>
          <w:sz w:val="26"/>
          <w:szCs w:val="26"/>
          <w:cs/>
          <w:lang w:bidi="hi-IN"/>
        </w:rPr>
        <w:t>पावले</w:t>
      </w:r>
      <w:r>
        <w:rPr>
          <w:sz w:val="26"/>
          <w:szCs w:val="26"/>
        </w:rPr>
        <w:t xml:space="preserve">. </w:t>
      </w:r>
      <w:r>
        <w:rPr>
          <w:rFonts w:ascii="Nirmala UI" w:cs="Nirmala UI" w:hAnsi="Nirmala UI"/>
          <w:sz w:val="26"/>
          <w:szCs w:val="26"/>
          <w:cs/>
          <w:lang w:bidi="hi-IN"/>
        </w:rPr>
        <w:t>२०१३</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२०१८</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कालावधीत</w:t>
      </w:r>
      <w:r>
        <w:rPr>
          <w:sz w:val="26"/>
          <w:szCs w:val="26"/>
        </w:rPr>
        <w:t xml:space="preserve"> </w:t>
      </w:r>
      <w:r>
        <w:rPr>
          <w:rFonts w:ascii="Nirmala UI" w:cs="Nirmala UI" w:hAnsi="Nirmala UI"/>
          <w:sz w:val="26"/>
          <w:szCs w:val="26"/>
          <w:cs/>
          <w:lang w:bidi="hi-IN"/>
        </w:rPr>
        <w:t>आत्महत्यांमुळे</w:t>
      </w:r>
      <w:r>
        <w:rPr>
          <w:sz w:val="26"/>
          <w:szCs w:val="26"/>
        </w:rPr>
        <w:t xml:space="preserve"> </w:t>
      </w:r>
      <w:r>
        <w:rPr>
          <w:rFonts w:ascii="Nirmala UI" w:cs="Nirmala UI" w:hAnsi="Nirmala UI"/>
          <w:sz w:val="26"/>
          <w:szCs w:val="26"/>
          <w:cs/>
          <w:lang w:bidi="hi-IN"/>
        </w:rPr>
        <w:t>झालेल्या</w:t>
      </w:r>
      <w:r>
        <w:rPr>
          <w:sz w:val="26"/>
          <w:szCs w:val="26"/>
        </w:rPr>
        <w:t xml:space="preserve"> </w:t>
      </w:r>
      <w:r>
        <w:rPr>
          <w:rFonts w:ascii="Nirmala UI" w:cs="Nirmala UI" w:hAnsi="Nirmala UI"/>
          <w:sz w:val="26"/>
          <w:szCs w:val="26"/>
          <w:cs/>
          <w:lang w:bidi="hi-IN"/>
        </w:rPr>
        <w:t>मृत्यूवरील</w:t>
      </w:r>
      <w:r>
        <w:rPr>
          <w:sz w:val="26"/>
          <w:szCs w:val="26"/>
        </w:rPr>
        <w:t xml:space="preserve"> </w:t>
      </w:r>
      <w:r>
        <w:rPr>
          <w:rFonts w:ascii="Nirmala UI" w:cs="Nirmala UI" w:hAnsi="Nirmala UI"/>
          <w:sz w:val="26"/>
          <w:szCs w:val="26"/>
          <w:cs/>
          <w:lang w:bidi="hi-IN"/>
        </w:rPr>
        <w:t>अभ्यासानुसार</w:t>
      </w:r>
      <w:r>
        <w:rPr>
          <w:sz w:val="26"/>
          <w:szCs w:val="26"/>
        </w:rPr>
        <w:t xml:space="preserve"> </w:t>
      </w:r>
      <w:r>
        <w:rPr>
          <w:rFonts w:ascii="Nirmala UI" w:cs="Nirmala UI" w:hAnsi="Nirmala UI"/>
          <w:sz w:val="26"/>
          <w:szCs w:val="26"/>
          <w:cs/>
          <w:lang w:bidi="hi-IN"/>
        </w:rPr>
        <w:t>महाराष्ट्रातील</w:t>
      </w:r>
      <w:r>
        <w:rPr>
          <w:sz w:val="26"/>
          <w:szCs w:val="26"/>
        </w:rPr>
        <w:t xml:space="preserve"> </w:t>
      </w:r>
      <w:r>
        <w:rPr>
          <w:rFonts w:ascii="Nirmala UI" w:cs="Nirmala UI" w:hAnsi="Nirmala UI"/>
          <w:sz w:val="26"/>
          <w:szCs w:val="26"/>
          <w:cs/>
          <w:lang w:bidi="hi-IN"/>
        </w:rPr>
        <w:t>मराठवाडा</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विदर्भात</w:t>
      </w:r>
      <w:r>
        <w:rPr>
          <w:sz w:val="26"/>
          <w:szCs w:val="26"/>
        </w:rPr>
        <w:t xml:space="preserve"> </w:t>
      </w:r>
      <w:r>
        <w:rPr>
          <w:rFonts w:ascii="Nirmala UI" w:cs="Nirmala UI" w:hAnsi="Nirmala UI"/>
          <w:sz w:val="26"/>
          <w:szCs w:val="26"/>
          <w:cs/>
          <w:lang w:bidi="hi-IN"/>
        </w:rPr>
        <w:t>सर्वाधिक</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झाल्या</w:t>
      </w:r>
      <w:r>
        <w:rPr>
          <w:sz w:val="26"/>
          <w:szCs w:val="26"/>
        </w:rPr>
        <w:t xml:space="preserve"> </w:t>
      </w:r>
      <w:r>
        <w:rPr>
          <w:rFonts w:ascii="Nirmala UI" w:cs="Nirmala UI" w:hAnsi="Nirmala UI"/>
          <w:sz w:val="26"/>
          <w:szCs w:val="26"/>
          <w:cs/>
          <w:lang w:bidi="hi-IN"/>
        </w:rPr>
        <w:t>आहेत</w:t>
      </w:r>
      <w:r>
        <w:rPr>
          <w:sz w:val="26"/>
          <w:szCs w:val="26"/>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मृत्यूनंतर</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विधवांना</w:t>
      </w:r>
      <w:r>
        <w:rPr>
          <w:sz w:val="26"/>
          <w:szCs w:val="26"/>
        </w:rPr>
        <w:t xml:space="preserve"> </w:t>
      </w:r>
      <w:r>
        <w:rPr>
          <w:rFonts w:ascii="Nirmala UI" w:cs="Nirmala UI" w:hAnsi="Nirmala UI"/>
          <w:sz w:val="26"/>
          <w:szCs w:val="26"/>
          <w:cs/>
          <w:lang w:bidi="hi-IN"/>
        </w:rPr>
        <w:t>जमिनीच्या</w:t>
      </w:r>
      <w:r>
        <w:rPr>
          <w:sz w:val="26"/>
          <w:szCs w:val="26"/>
        </w:rPr>
        <w:t xml:space="preserve"> </w:t>
      </w:r>
      <w:r>
        <w:rPr>
          <w:rFonts w:ascii="Nirmala UI" w:cs="Nirmala UI" w:hAnsi="Nirmala UI"/>
          <w:sz w:val="26"/>
          <w:szCs w:val="26"/>
          <w:cs/>
          <w:lang w:bidi="hi-IN"/>
        </w:rPr>
        <w:t>हक्काचा</w:t>
      </w:r>
      <w:r>
        <w:rPr>
          <w:sz w:val="26"/>
          <w:szCs w:val="26"/>
        </w:rPr>
        <w:t xml:space="preserve"> </w:t>
      </w:r>
      <w:r>
        <w:rPr>
          <w:rFonts w:ascii="Nirmala UI" w:cs="Nirmala UI" w:hAnsi="Nirmala UI"/>
          <w:sz w:val="26"/>
          <w:szCs w:val="26"/>
          <w:cs/>
          <w:lang w:bidi="hi-IN"/>
        </w:rPr>
        <w:t>अभाव</w:t>
      </w:r>
      <w:r>
        <w:rPr>
          <w:sz w:val="26"/>
          <w:szCs w:val="26"/>
        </w:rPr>
        <w:t xml:space="preserve">, </w:t>
      </w:r>
      <w:r>
        <w:rPr>
          <w:rFonts w:ascii="Nirmala UI" w:cs="Nirmala UI" w:hAnsi="Nirmala UI"/>
          <w:sz w:val="26"/>
          <w:szCs w:val="26"/>
          <w:cs/>
          <w:lang w:bidi="hi-IN"/>
        </w:rPr>
        <w:t>कर्ज</w:t>
      </w:r>
      <w:r>
        <w:rPr>
          <w:sz w:val="26"/>
          <w:szCs w:val="26"/>
        </w:rPr>
        <w:t xml:space="preserve"> ,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सुरक्षा</w:t>
      </w:r>
      <w:r>
        <w:rPr>
          <w:sz w:val="26"/>
          <w:szCs w:val="26"/>
        </w:rPr>
        <w:t xml:space="preserve">, </w:t>
      </w:r>
      <w:r>
        <w:rPr>
          <w:rFonts w:ascii="Nirmala UI" w:cs="Nirmala UI" w:hAnsi="Nirmala UI"/>
          <w:sz w:val="26"/>
          <w:szCs w:val="26"/>
          <w:cs/>
          <w:lang w:bidi="hi-IN"/>
        </w:rPr>
        <w:t>हिंसा</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लैंगिक</w:t>
      </w:r>
      <w:r>
        <w:rPr>
          <w:sz w:val="26"/>
          <w:szCs w:val="26"/>
        </w:rPr>
        <w:t xml:space="preserve"> </w:t>
      </w:r>
      <w:r>
        <w:rPr>
          <w:rFonts w:ascii="Nirmala UI" w:cs="Nirmala UI" w:hAnsi="Nirmala UI"/>
          <w:sz w:val="26"/>
          <w:szCs w:val="26"/>
          <w:cs/>
          <w:lang w:bidi="hi-IN"/>
        </w:rPr>
        <w:t>छळ</w:t>
      </w:r>
      <w:r>
        <w:rPr>
          <w:sz w:val="26"/>
          <w:szCs w:val="26"/>
        </w:rPr>
        <w:t xml:space="preserve"> </w:t>
      </w:r>
      <w:r>
        <w:rPr>
          <w:rFonts w:ascii="Nirmala UI" w:cs="Nirmala UI" w:hAnsi="Nirmala UI"/>
          <w:sz w:val="26"/>
          <w:szCs w:val="26"/>
          <w:cs/>
          <w:lang w:bidi="hi-IN"/>
        </w:rPr>
        <w:t>यासारख्या</w:t>
      </w:r>
      <w:r>
        <w:rPr>
          <w:sz w:val="26"/>
          <w:szCs w:val="26"/>
        </w:rPr>
        <w:t xml:space="preserve"> </w:t>
      </w:r>
      <w:r>
        <w:rPr>
          <w:rFonts w:ascii="Nirmala UI" w:cs="Nirmala UI" w:hAnsi="Nirmala UI"/>
          <w:sz w:val="26"/>
          <w:szCs w:val="26"/>
          <w:cs/>
          <w:lang w:bidi="hi-IN"/>
        </w:rPr>
        <w:t>आव्हानांना</w:t>
      </w:r>
      <w:r>
        <w:rPr>
          <w:sz w:val="26"/>
          <w:szCs w:val="26"/>
        </w:rPr>
        <w:t xml:space="preserve"> </w:t>
      </w:r>
      <w:r>
        <w:rPr>
          <w:rFonts w:ascii="Nirmala UI" w:cs="Nirmala UI" w:hAnsi="Nirmala UI"/>
          <w:sz w:val="26"/>
          <w:szCs w:val="26"/>
          <w:cs/>
          <w:lang w:bidi="hi-IN"/>
        </w:rPr>
        <w:t>सामोरे</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२०१५</w:t>
      </w:r>
      <w:r>
        <w:rPr>
          <w:sz w:val="26"/>
          <w:szCs w:val="26"/>
        </w:rPr>
        <w:t>-</w:t>
      </w:r>
      <w:r>
        <w:rPr>
          <w:rFonts w:ascii="Nirmala UI" w:cs="Nirmala UI" w:hAnsi="Nirmala UI"/>
          <w:sz w:val="26"/>
          <w:szCs w:val="26"/>
          <w:cs/>
          <w:lang w:bidi="hi-IN"/>
        </w:rPr>
        <w:t>१६</w:t>
      </w:r>
      <w:r>
        <w:rPr>
          <w:sz w:val="26"/>
          <w:szCs w:val="26"/>
        </w:rPr>
        <w:t xml:space="preserve"> </w:t>
      </w:r>
      <w:r>
        <w:rPr>
          <w:rFonts w:ascii="Nirmala UI" w:cs="Nirmala UI" w:hAnsi="Nirmala UI"/>
          <w:sz w:val="26"/>
          <w:szCs w:val="26"/>
          <w:cs/>
          <w:lang w:bidi="hi-IN"/>
        </w:rPr>
        <w:t>मधील</w:t>
      </w:r>
      <w:r>
        <w:rPr>
          <w:sz w:val="26"/>
          <w:szCs w:val="26"/>
        </w:rPr>
        <w:t xml:space="preserve"> </w:t>
      </w:r>
      <w:r>
        <w:rPr>
          <w:rFonts w:ascii="Nirmala UI" w:cs="Nirmala UI" w:hAnsi="Nirmala UI"/>
          <w:sz w:val="26"/>
          <w:szCs w:val="26"/>
          <w:cs/>
          <w:lang w:bidi="hi-IN"/>
        </w:rPr>
        <w:t>ताज्या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जनगणनेनुसार</w:t>
      </w:r>
      <w:r>
        <w:rPr>
          <w:sz w:val="26"/>
          <w:szCs w:val="26"/>
        </w:rPr>
        <w:t xml:space="preserve"> </w:t>
      </w:r>
      <w:r>
        <w:rPr>
          <w:rFonts w:ascii="Nirmala UI" w:cs="Nirmala UI" w:hAnsi="Nirmala UI"/>
          <w:sz w:val="26"/>
          <w:szCs w:val="26"/>
          <w:cs/>
          <w:lang w:bidi="hi-IN"/>
        </w:rPr>
        <w:t>महाराष्ट्रात</w:t>
      </w:r>
      <w:r>
        <w:rPr>
          <w:sz w:val="26"/>
          <w:szCs w:val="26"/>
        </w:rPr>
        <w:t xml:space="preserve"> </w:t>
      </w:r>
      <w:r>
        <w:rPr>
          <w:rFonts w:ascii="Nirmala UI" w:cs="Nirmala UI" w:hAnsi="Nirmala UI"/>
          <w:sz w:val="26"/>
          <w:szCs w:val="26"/>
          <w:cs/>
          <w:lang w:bidi="hi-IN"/>
        </w:rPr>
        <w:t>एकूण</w:t>
      </w:r>
      <w:r>
        <w:rPr>
          <w:sz w:val="26"/>
          <w:szCs w:val="26"/>
        </w:rPr>
        <w:t xml:space="preserve"> </w:t>
      </w:r>
      <w:r>
        <w:rPr>
          <w:rFonts w:ascii="Nirmala UI" w:cs="Nirmala UI" w:hAnsi="Nirmala UI"/>
          <w:sz w:val="26"/>
          <w:szCs w:val="26"/>
          <w:cs/>
          <w:lang w:bidi="hi-IN"/>
        </w:rPr>
        <w:t>१५</w:t>
      </w:r>
      <w:r>
        <w:rPr>
          <w:sz w:val="26"/>
          <w:szCs w:val="26"/>
        </w:rPr>
        <w:t>.</w:t>
      </w:r>
      <w:r>
        <w:rPr>
          <w:rFonts w:ascii="Nirmala UI" w:cs="Nirmala UI" w:hAnsi="Nirmala UI"/>
          <w:sz w:val="26"/>
          <w:szCs w:val="26"/>
          <w:cs/>
          <w:lang w:bidi="hi-IN"/>
        </w:rPr>
        <w:t>२९</w:t>
      </w:r>
      <w:r>
        <w:rPr>
          <w:sz w:val="26"/>
          <w:szCs w:val="26"/>
        </w:rPr>
        <w:t xml:space="preserve"> </w:t>
      </w:r>
      <w:r>
        <w:rPr>
          <w:rFonts w:ascii="Nirmala UI" w:cs="Nirmala UI" w:hAnsi="Nirmala UI"/>
          <w:sz w:val="26"/>
          <w:szCs w:val="26"/>
          <w:cs/>
          <w:lang w:bidi="hi-IN"/>
        </w:rPr>
        <w:t>दशलक्ष</w:t>
      </w:r>
      <w:r>
        <w:rPr>
          <w:sz w:val="26"/>
          <w:szCs w:val="26"/>
        </w:rPr>
        <w:t xml:space="preserve"> </w:t>
      </w:r>
      <w:r>
        <w:rPr>
          <w:rFonts w:ascii="Nirmala UI" w:cs="Nirmala UI" w:hAnsi="Nirmala UI"/>
          <w:sz w:val="26"/>
          <w:szCs w:val="26"/>
          <w:cs/>
          <w:lang w:bidi="hi-IN"/>
        </w:rPr>
        <w:t>चालू</w:t>
      </w:r>
      <w:r>
        <w:rPr>
          <w:sz w:val="26"/>
          <w:szCs w:val="26"/>
        </w:rPr>
        <w:t xml:space="preserve"> </w:t>
      </w:r>
      <w:r>
        <w:rPr>
          <w:rFonts w:ascii="Nirmala UI" w:cs="Nirmala UI" w:hAnsi="Nirmala UI"/>
          <w:sz w:val="26"/>
          <w:szCs w:val="26"/>
          <w:cs/>
          <w:lang w:bidi="hi-IN"/>
        </w:rPr>
        <w:t>जमिनीवर</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२६</w:t>
      </w:r>
      <w:r>
        <w:rPr>
          <w:sz w:val="26"/>
          <w:szCs w:val="26"/>
        </w:rPr>
        <w:t xml:space="preserve"> </w:t>
      </w:r>
      <w:r>
        <w:rPr>
          <w:rFonts w:ascii="Nirmala UI" w:cs="Nirmala UI" w:hAnsi="Nirmala UI"/>
          <w:sz w:val="26"/>
          <w:szCs w:val="26"/>
          <w:cs/>
          <w:lang w:bidi="hi-IN"/>
        </w:rPr>
        <w:t>दशलक्ष</w:t>
      </w:r>
      <w:r>
        <w:rPr>
          <w:sz w:val="26"/>
          <w:szCs w:val="26"/>
        </w:rPr>
        <w:t xml:space="preserve"> </w:t>
      </w:r>
      <w:r>
        <w:rPr>
          <w:rFonts w:ascii="Nirmala UI" w:cs="Nirmala UI" w:hAnsi="Nirmala UI"/>
          <w:sz w:val="26"/>
          <w:szCs w:val="26"/>
          <w:cs/>
          <w:lang w:bidi="hi-IN"/>
        </w:rPr>
        <w:t>महिलांच्या</w:t>
      </w:r>
      <w:r>
        <w:rPr>
          <w:sz w:val="26"/>
          <w:szCs w:val="26"/>
        </w:rPr>
        <w:t xml:space="preserve"> </w:t>
      </w:r>
      <w:r>
        <w:rPr>
          <w:rFonts w:ascii="Nirmala UI" w:cs="Nirmala UI" w:hAnsi="Nirmala UI"/>
          <w:sz w:val="26"/>
          <w:szCs w:val="26"/>
          <w:cs/>
          <w:lang w:bidi="hi-IN"/>
        </w:rPr>
        <w:t>मालकीची</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याद्वारे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संस्था</w:t>
      </w:r>
      <w:r>
        <w:rPr>
          <w:sz w:val="26"/>
          <w:szCs w:val="26"/>
        </w:rPr>
        <w:t>,</w:t>
      </w:r>
      <w:r>
        <w:rPr>
          <w:rFonts w:ascii="Nirmala UI" w:cs="Nirmala UI" w:hAnsi="Nirmala UI"/>
          <w:sz w:val="26"/>
          <w:szCs w:val="26"/>
          <w:cs/>
          <w:lang w:bidi="hi-IN"/>
        </w:rPr>
        <w:t>शासकीय</w:t>
      </w:r>
      <w:r>
        <w:rPr>
          <w:sz w:val="26"/>
          <w:szCs w:val="26"/>
        </w:rPr>
        <w:t xml:space="preserve"> </w:t>
      </w:r>
      <w:r>
        <w:rPr>
          <w:rFonts w:ascii="Nirmala UI" w:cs="Nirmala UI" w:hAnsi="Nirmala UI"/>
          <w:sz w:val="26"/>
          <w:szCs w:val="26"/>
          <w:cs/>
          <w:lang w:bidi="hi-IN"/>
        </w:rPr>
        <w:t>संस्था</w:t>
      </w:r>
      <w:r>
        <w:rPr>
          <w:sz w:val="26"/>
          <w:szCs w:val="26"/>
        </w:rPr>
        <w:t xml:space="preserve">, </w:t>
      </w:r>
      <w:r>
        <w:rPr>
          <w:rFonts w:ascii="Nirmala UI" w:cs="Nirmala UI" w:hAnsi="Nirmala UI"/>
          <w:sz w:val="26"/>
          <w:szCs w:val="26"/>
          <w:cs/>
          <w:lang w:bidi="hi-IN"/>
        </w:rPr>
        <w:t>बचत</w:t>
      </w:r>
      <w:r>
        <w:rPr>
          <w:sz w:val="26"/>
          <w:szCs w:val="26"/>
        </w:rPr>
        <w:t xml:space="preserve"> </w:t>
      </w:r>
      <w:r>
        <w:rPr>
          <w:rFonts w:ascii="Nirmala UI" w:cs="Nirmala UI" w:hAnsi="Nirmala UI"/>
          <w:sz w:val="26"/>
          <w:szCs w:val="26"/>
          <w:cs/>
          <w:lang w:bidi="hi-IN"/>
        </w:rPr>
        <w:t>गटांद्वारे</w:t>
      </w:r>
      <w:r>
        <w:rPr>
          <w:sz w:val="26"/>
          <w:szCs w:val="26"/>
        </w:rPr>
        <w:t xml:space="preserve"> </w:t>
      </w:r>
      <w:r>
        <w:rPr>
          <w:rFonts w:ascii="Nirmala UI" w:cs="Nirmala UI" w:hAnsi="Nirmala UI"/>
          <w:sz w:val="26"/>
          <w:szCs w:val="26"/>
          <w:cs/>
          <w:lang w:bidi="hi-IN"/>
        </w:rPr>
        <w:t>दिली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rFonts w:ascii="Nirmala UI" w:cs="Nirmala UI" w:hAnsi="Nirmala UI"/>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लातूरमध्ये</w:t>
      </w:r>
      <w:r>
        <w:rPr>
          <w:sz w:val="26"/>
          <w:szCs w:val="26"/>
        </w:rPr>
        <w:t xml:space="preserve"> </w:t>
      </w:r>
      <w:r>
        <w:rPr>
          <w:rFonts w:ascii="Nirmala UI" w:cs="Nirmala UI" w:hAnsi="Nirmala UI"/>
          <w:sz w:val="26"/>
          <w:szCs w:val="26"/>
          <w:cs/>
          <w:lang w:bidi="hi-IN"/>
        </w:rPr>
        <w:t>३००</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१५</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समूह</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विभागाच्या</w:t>
      </w:r>
      <w:r>
        <w:rPr>
          <w:sz w:val="26"/>
          <w:szCs w:val="26"/>
        </w:rPr>
        <w:t xml:space="preserve"> </w:t>
      </w:r>
      <w:r>
        <w:rPr>
          <w:rFonts w:ascii="Nirmala UI" w:cs="Nirmala UI" w:hAnsi="Nirmala UI"/>
          <w:sz w:val="26"/>
          <w:szCs w:val="26"/>
          <w:cs/>
          <w:lang w:bidi="hi-IN"/>
        </w:rPr>
        <w:t>अंतर्गत</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विभागाच्या</w:t>
      </w:r>
      <w:r>
        <w:rPr>
          <w:sz w:val="26"/>
          <w:szCs w:val="26"/>
        </w:rPr>
        <w:t xml:space="preserve"> </w:t>
      </w:r>
      <w:r>
        <w:rPr>
          <w:rFonts w:ascii="Nirmala UI" w:cs="Nirmala UI" w:hAnsi="Nirmala UI"/>
          <w:sz w:val="26"/>
          <w:szCs w:val="26"/>
          <w:cs/>
          <w:lang w:bidi="hi-IN"/>
        </w:rPr>
        <w:t>३००</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जमिनीवर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उपक्रमामुळे</w:t>
      </w:r>
      <w:r>
        <w:rPr>
          <w:sz w:val="26"/>
          <w:szCs w:val="26"/>
        </w:rPr>
        <w:t xml:space="preserve"> </w:t>
      </w:r>
      <w:r>
        <w:rPr>
          <w:rFonts w:ascii="Nirmala UI" w:cs="Nirmala UI" w:hAnsi="Nirmala UI"/>
          <w:sz w:val="26"/>
          <w:szCs w:val="26"/>
          <w:cs/>
          <w:lang w:bidi="hi-IN"/>
        </w:rPr>
        <w:t>१५</w:t>
      </w:r>
      <w:r>
        <w:rPr>
          <w:sz w:val="26"/>
          <w:szCs w:val="26"/>
        </w:rPr>
        <w:t xml:space="preserve"> </w:t>
      </w:r>
      <w:r>
        <w:rPr>
          <w:rFonts w:ascii="Nirmala UI" w:cs="Nirmala UI" w:hAnsi="Nirmala UI"/>
          <w:sz w:val="26"/>
          <w:szCs w:val="26"/>
          <w:cs/>
          <w:lang w:bidi="hi-IN"/>
        </w:rPr>
        <w:t>क्लस्टर</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प्रत्येकांना</w:t>
      </w:r>
      <w:r>
        <w:rPr>
          <w:sz w:val="26"/>
          <w:szCs w:val="26"/>
        </w:rPr>
        <w:t xml:space="preserve"> </w:t>
      </w:r>
      <w:r>
        <w:rPr>
          <w:rFonts w:ascii="Nirmala UI" w:cs="Nirmala UI" w:hAnsi="Nirmala UI"/>
          <w:sz w:val="26"/>
          <w:szCs w:val="26"/>
          <w:cs/>
          <w:lang w:bidi="hi-IN"/>
        </w:rPr>
        <w:t>तहसील</w:t>
      </w:r>
      <w:r>
        <w:rPr>
          <w:sz w:val="26"/>
          <w:szCs w:val="26"/>
        </w:rPr>
        <w:t xml:space="preserve"> </w:t>
      </w:r>
      <w:r>
        <w:rPr>
          <w:rFonts w:ascii="Nirmala UI" w:cs="Nirmala UI" w:hAnsi="Nirmala UI"/>
          <w:sz w:val="26"/>
          <w:szCs w:val="26"/>
          <w:cs/>
          <w:lang w:bidi="hi-IN"/>
        </w:rPr>
        <w:t>अंतर्गत</w:t>
      </w:r>
      <w:r>
        <w:rPr>
          <w:sz w:val="26"/>
          <w:szCs w:val="26"/>
        </w:rPr>
        <w:t xml:space="preserve"> </w:t>
      </w:r>
      <w:r>
        <w:rPr>
          <w:rFonts w:ascii="Nirmala UI" w:cs="Nirmala UI" w:hAnsi="Nirmala UI"/>
          <w:sz w:val="26"/>
          <w:szCs w:val="26"/>
          <w:cs/>
          <w:lang w:bidi="hi-IN"/>
        </w:rPr>
        <w:t>१०</w:t>
      </w:r>
      <w:r>
        <w:rPr>
          <w:sz w:val="26"/>
          <w:szCs w:val="26"/>
        </w:rPr>
        <w:t xml:space="preserve"> </w:t>
      </w:r>
      <w:r>
        <w:rPr>
          <w:rFonts w:ascii="Nirmala UI" w:cs="Nirmala UI" w:hAnsi="Nirmala UI"/>
          <w:sz w:val="26"/>
          <w:szCs w:val="26"/>
          <w:cs/>
          <w:lang w:bidi="hi-IN"/>
        </w:rPr>
        <w:t>लाख</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मिळतील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त्यातून</w:t>
      </w:r>
      <w:r>
        <w:rPr>
          <w:sz w:val="26"/>
          <w:szCs w:val="26"/>
        </w:rPr>
        <w:t xml:space="preserve"> </w:t>
      </w:r>
      <w:r>
        <w:rPr>
          <w:rFonts w:ascii="Nirmala UI" w:cs="Nirmala UI" w:hAnsi="Nirmala UI"/>
          <w:sz w:val="26"/>
          <w:szCs w:val="26"/>
          <w:cs/>
          <w:lang w:bidi="hi-IN"/>
        </w:rPr>
        <w:t>रसायने</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वापरता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जावी</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म्हणणे</w:t>
      </w:r>
      <w:r>
        <w:rPr>
          <w:sz w:val="26"/>
          <w:szCs w:val="26"/>
        </w:rPr>
        <w:t xml:space="preserve"> </w:t>
      </w:r>
      <w:r>
        <w:rPr>
          <w:rFonts w:ascii="Nirmala UI" w:cs="Nirmala UI" w:hAnsi="Nirmala UI"/>
          <w:sz w:val="26"/>
          <w:szCs w:val="26"/>
          <w:cs/>
          <w:lang w:bidi="hi-IN"/>
        </w:rPr>
        <w:t>आह</w:t>
      </w:r>
      <w:r>
        <w:rPr>
          <w:rFonts w:ascii="Nirmala UI" w:cs="Mangal" w:hAnsi="Nirmala UI"/>
          <w:sz w:val="26"/>
          <w:szCs w:val="26"/>
          <w:cs/>
          <w:lang w:val="en-US" w:bidi="hi-IN"/>
        </w:rPr>
        <w:t>े</w:t>
      </w:r>
      <w:r>
        <w:rPr>
          <w:rFonts w:cs="Mangal" w:hAnsi="Nirmala UI"/>
          <w:sz w:val="26"/>
          <w:szCs w:val="26"/>
          <w:lang w:val="en-US" w:bidi="hi-IN"/>
        </w:rPr>
        <w:t xml:space="preserve">. </w:t>
      </w:r>
    </w:p>
    <w:p>
      <w:pPr>
        <w:pStyle w:val="style0"/>
        <w:spacing w:lineRule="auto" w:line="360"/>
        <w:jc w:val="both"/>
        <w:rPr>
          <w:b/>
          <w:bCs/>
          <w:sz w:val="28"/>
          <w:szCs w:val="28"/>
        </w:rPr>
      </w:pPr>
      <w:r>
        <w:rPr>
          <w:sz w:val="28"/>
          <w:szCs w:val="28"/>
        </w:rPr>
        <w:t xml:space="preserve"> </w:t>
      </w:r>
      <w:r>
        <w:rPr>
          <w:rFonts w:ascii="Nirmala UI" w:cs="Nirmala UI" w:hAnsi="Nirmala UI"/>
          <w:b/>
          <w:bCs/>
          <w:sz w:val="28"/>
          <w:szCs w:val="28"/>
          <w:cs/>
          <w:lang w:bidi="hi-IN"/>
        </w:rPr>
        <w:t>१</w:t>
      </w:r>
      <w:r>
        <w:rPr>
          <w:b/>
          <w:bCs/>
          <w:sz w:val="28"/>
          <w:szCs w:val="28"/>
        </w:rPr>
        <w:t>.</w:t>
      </w:r>
      <w:r>
        <w:rPr>
          <w:rFonts w:cs="Mangal"/>
          <w:b/>
          <w:bCs/>
          <w:sz w:val="28"/>
          <w:szCs w:val="28"/>
          <w:cs/>
          <w:lang w:val="en-US"/>
        </w:rPr>
        <w:t>८</w:t>
      </w:r>
      <w:r>
        <w:rPr>
          <w:b/>
          <w:bCs/>
          <w:sz w:val="28"/>
          <w:szCs w:val="28"/>
        </w:rPr>
        <w:t xml:space="preserve"> )</w:t>
      </w:r>
      <w:r>
        <w:rPr>
          <w:b/>
          <w:bCs/>
          <w:sz w:val="28"/>
          <w:szCs w:val="28"/>
          <w:u w:val="single"/>
        </w:rPr>
        <w:t xml:space="preserve"> </w:t>
      </w:r>
      <w:r>
        <w:rPr>
          <w:rFonts w:ascii="Nirmala UI" w:cs="Nirmala UI" w:hAnsi="Nirmala UI"/>
          <w:b/>
          <w:bCs/>
          <w:sz w:val="28"/>
          <w:szCs w:val="28"/>
          <w:u w:val="single"/>
          <w:cs/>
          <w:lang w:bidi="hi-IN"/>
        </w:rPr>
        <w:t>लातूर</w:t>
      </w:r>
      <w:r>
        <w:rPr>
          <w:b/>
          <w:bCs/>
          <w:sz w:val="28"/>
          <w:szCs w:val="28"/>
          <w:u w:val="single"/>
        </w:rPr>
        <w:t xml:space="preserve"> </w:t>
      </w:r>
      <w:r>
        <w:rPr>
          <w:rFonts w:ascii="Nirmala UI" w:cs="Nirmala UI" w:hAnsi="Nirmala UI"/>
          <w:b/>
          <w:bCs/>
          <w:sz w:val="28"/>
          <w:szCs w:val="28"/>
          <w:u w:val="single"/>
          <w:cs/>
          <w:lang w:bidi="hi-IN"/>
        </w:rPr>
        <w:t>मधील</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w:t>
      </w:r>
      <w:r>
        <w:rPr>
          <w:b/>
          <w:bCs/>
          <w:sz w:val="28"/>
          <w:szCs w:val="28"/>
        </w:rPr>
        <w:t xml:space="preserve"> :-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लातूरमध्ये</w:t>
      </w:r>
      <w:r>
        <w:rPr>
          <w:sz w:val="26"/>
          <w:szCs w:val="26"/>
        </w:rPr>
        <w:t xml:space="preserve"> </w:t>
      </w:r>
      <w:r>
        <w:rPr>
          <w:rFonts w:ascii="Nirmala UI" w:cs="Nirmala UI" w:hAnsi="Nirmala UI"/>
          <w:sz w:val="26"/>
          <w:szCs w:val="26"/>
          <w:cs/>
          <w:lang w:bidi="hi-IN"/>
        </w:rPr>
        <w:t>मुख्यतः</w:t>
      </w:r>
      <w:r>
        <w:rPr>
          <w:sz w:val="26"/>
          <w:szCs w:val="26"/>
        </w:rPr>
        <w:t xml:space="preserve"> </w:t>
      </w:r>
      <w:r>
        <w:rPr>
          <w:rFonts w:ascii="Nirmala UI" w:cs="Nirmala UI" w:hAnsi="Nirmala UI"/>
          <w:sz w:val="26"/>
          <w:szCs w:val="26"/>
          <w:cs/>
          <w:lang w:bidi="hi-IN"/>
        </w:rPr>
        <w:t>सोयाबीन</w:t>
      </w:r>
      <w:r>
        <w:rPr>
          <w:sz w:val="26"/>
          <w:szCs w:val="26"/>
        </w:rPr>
        <w:t>,</w:t>
      </w:r>
      <w:r>
        <w:rPr>
          <w:rFonts w:ascii="Nirmala UI" w:cs="Nirmala UI" w:hAnsi="Nirmala UI"/>
          <w:sz w:val="26"/>
          <w:szCs w:val="26"/>
          <w:cs/>
          <w:lang w:bidi="hi-IN"/>
        </w:rPr>
        <w:t>तूर</w:t>
      </w:r>
      <w:r>
        <w:rPr>
          <w:sz w:val="26"/>
          <w:szCs w:val="26"/>
        </w:rPr>
        <w:t>,</w:t>
      </w:r>
      <w:r>
        <w:rPr>
          <w:rFonts w:ascii="Nirmala UI" w:cs="Nirmala UI" w:hAnsi="Nirmala UI"/>
          <w:sz w:val="26"/>
          <w:szCs w:val="26"/>
          <w:cs/>
          <w:lang w:bidi="hi-IN"/>
        </w:rPr>
        <w:t>उडीद</w:t>
      </w:r>
      <w:r>
        <w:rPr>
          <w:sz w:val="26"/>
          <w:szCs w:val="26"/>
        </w:rPr>
        <w:t>,</w:t>
      </w:r>
      <w:r>
        <w:rPr>
          <w:rFonts w:ascii="Nirmala UI" w:cs="Nirmala UI" w:hAnsi="Nirmala UI"/>
          <w:sz w:val="26"/>
          <w:szCs w:val="26"/>
          <w:cs/>
          <w:lang w:bidi="hi-IN"/>
        </w:rPr>
        <w:t>शेंगदाणे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घेतली</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एकूण</w:t>
      </w:r>
      <w:r>
        <w:rPr>
          <w:sz w:val="26"/>
          <w:szCs w:val="26"/>
        </w:rPr>
        <w:t xml:space="preserve"> </w:t>
      </w:r>
      <w:r>
        <w:rPr>
          <w:rFonts w:ascii="Nirmala UI" w:cs="Nirmala UI" w:hAnsi="Nirmala UI"/>
          <w:sz w:val="26"/>
          <w:szCs w:val="26"/>
          <w:cs/>
          <w:lang w:bidi="hi-IN"/>
        </w:rPr>
        <w:t>जिल्ह्यात</w:t>
      </w:r>
      <w:r>
        <w:rPr>
          <w:sz w:val="26"/>
          <w:szCs w:val="26"/>
        </w:rPr>
        <w:t xml:space="preserve"> </w:t>
      </w:r>
      <w:r>
        <w:rPr>
          <w:rFonts w:ascii="Nirmala UI" w:cs="Nirmala UI" w:hAnsi="Nirmala UI"/>
          <w:sz w:val="26"/>
          <w:szCs w:val="26"/>
          <w:cs/>
          <w:lang w:bidi="hi-IN"/>
        </w:rPr>
        <w:t>४४</w:t>
      </w:r>
      <w:r>
        <w:rPr>
          <w:sz w:val="26"/>
          <w:szCs w:val="26"/>
        </w:rPr>
        <w:t>,</w:t>
      </w:r>
      <w:r>
        <w:rPr>
          <w:rFonts w:ascii="Nirmala UI" w:cs="Nirmala UI" w:hAnsi="Nirmala UI"/>
          <w:sz w:val="26"/>
          <w:szCs w:val="26"/>
          <w:cs/>
          <w:lang w:bidi="hi-IN"/>
        </w:rPr>
        <w:t>१०५</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शेतीवर</w:t>
      </w:r>
      <w:r>
        <w:rPr>
          <w:sz w:val="26"/>
          <w:szCs w:val="26"/>
        </w:rPr>
        <w:t xml:space="preserve"> </w:t>
      </w:r>
      <w:r>
        <w:rPr>
          <w:rFonts w:ascii="Nirmala UI" w:cs="Nirmala UI" w:hAnsi="Nirmala UI"/>
          <w:sz w:val="26"/>
          <w:szCs w:val="26"/>
          <w:cs/>
          <w:lang w:bidi="hi-IN"/>
        </w:rPr>
        <w:t>अवलंबून</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त्यात</w:t>
      </w:r>
      <w:r>
        <w:rPr>
          <w:sz w:val="26"/>
          <w:szCs w:val="26"/>
        </w:rPr>
        <w:t xml:space="preserve"> </w:t>
      </w:r>
      <w:r>
        <w:rPr>
          <w:rFonts w:ascii="Nirmala UI" w:cs="Nirmala UI" w:hAnsi="Nirmala UI"/>
          <w:sz w:val="26"/>
          <w:szCs w:val="26"/>
          <w:cs/>
          <w:lang w:bidi="hi-IN"/>
        </w:rPr>
        <w:t>२९</w:t>
      </w:r>
      <w:r>
        <w:rPr>
          <w:sz w:val="26"/>
          <w:szCs w:val="26"/>
        </w:rPr>
        <w:t>,</w:t>
      </w:r>
      <w:r>
        <w:rPr>
          <w:rFonts w:ascii="Nirmala UI" w:cs="Nirmala UI" w:hAnsi="Nirmala UI"/>
          <w:sz w:val="26"/>
          <w:szCs w:val="26"/>
          <w:cs/>
          <w:lang w:bidi="hi-IN"/>
        </w:rPr>
        <w:t>१६०</w:t>
      </w:r>
      <w:r>
        <w:rPr>
          <w:sz w:val="26"/>
          <w:szCs w:val="26"/>
        </w:rPr>
        <w:t xml:space="preserve"> </w:t>
      </w:r>
      <w:r>
        <w:rPr>
          <w:rFonts w:ascii="Nirmala UI" w:cs="Nirmala UI" w:hAnsi="Nirmala UI"/>
          <w:sz w:val="26"/>
          <w:szCs w:val="26"/>
          <w:cs/>
          <w:lang w:bidi="hi-IN"/>
        </w:rPr>
        <w:t>पुरुष</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१४</w:t>
      </w:r>
      <w:r>
        <w:rPr>
          <w:sz w:val="26"/>
          <w:szCs w:val="26"/>
        </w:rPr>
        <w:t xml:space="preserve"> </w:t>
      </w:r>
      <w:r>
        <w:rPr>
          <w:rFonts w:ascii="Nirmala UI" w:cs="Nirmala UI" w:hAnsi="Nirmala UI"/>
          <w:sz w:val="26"/>
          <w:szCs w:val="26"/>
          <w:cs/>
          <w:lang w:bidi="hi-IN"/>
        </w:rPr>
        <w:t>स्त्रिया</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२१</w:t>
      </w:r>
      <w:r>
        <w:rPr>
          <w:sz w:val="26"/>
          <w:szCs w:val="26"/>
        </w:rPr>
        <w:t xml:space="preserve"> </w:t>
      </w:r>
      <w:r>
        <w:rPr>
          <w:rFonts w:ascii="Nirmala UI" w:cs="Nirmala UI" w:hAnsi="Nirmala UI"/>
          <w:sz w:val="26"/>
          <w:szCs w:val="26"/>
          <w:cs/>
          <w:lang w:bidi="hi-IN"/>
        </w:rPr>
        <w:t>ॲग्रोने</w:t>
      </w:r>
      <w:r>
        <w:rPr>
          <w:sz w:val="26"/>
          <w:szCs w:val="26"/>
        </w:rPr>
        <w:t xml:space="preserve"> </w:t>
      </w:r>
      <w:r>
        <w:rPr>
          <w:rFonts w:ascii="Nirmala UI" w:cs="Nirmala UI" w:hAnsi="Nirmala UI"/>
          <w:sz w:val="26"/>
          <w:szCs w:val="26"/>
          <w:cs/>
          <w:lang w:bidi="hi-IN"/>
        </w:rPr>
        <w:t>आंतरराष्ट्रीय</w:t>
      </w:r>
      <w:r>
        <w:rPr>
          <w:sz w:val="26"/>
          <w:szCs w:val="26"/>
        </w:rPr>
        <w:t xml:space="preserve"> </w:t>
      </w:r>
      <w:r>
        <w:rPr>
          <w:rFonts w:ascii="Nirmala UI" w:cs="Nirmala UI" w:hAnsi="Nirmala UI"/>
          <w:sz w:val="26"/>
          <w:szCs w:val="26"/>
          <w:cs/>
          <w:lang w:bidi="hi-IN"/>
        </w:rPr>
        <w:t>कंपनीसोबत</w:t>
      </w:r>
      <w:r>
        <w:rPr>
          <w:sz w:val="26"/>
          <w:szCs w:val="26"/>
        </w:rPr>
        <w:t xml:space="preserve"> </w:t>
      </w:r>
      <w:r>
        <w:rPr>
          <w:rFonts w:ascii="Nirmala UI" w:cs="Nirmala UI" w:hAnsi="Nirmala UI"/>
          <w:sz w:val="26"/>
          <w:szCs w:val="26"/>
          <w:cs/>
          <w:lang w:bidi="hi-IN"/>
        </w:rPr>
        <w:t>करार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वन</w:t>
      </w:r>
      <w:r>
        <w:rPr>
          <w:sz w:val="26"/>
          <w:szCs w:val="26"/>
        </w:rPr>
        <w:t xml:space="preserve"> </w:t>
      </w:r>
      <w:r>
        <w:rPr>
          <w:rFonts w:ascii="Nirmala UI" w:cs="Nirmala UI" w:hAnsi="Nirmala UI"/>
          <w:sz w:val="26"/>
          <w:szCs w:val="26"/>
          <w:cs/>
          <w:lang w:bidi="hi-IN"/>
        </w:rPr>
        <w:t>औषधी</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सुगंधी</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लागवड</w:t>
      </w:r>
      <w:r>
        <w:rPr>
          <w:sz w:val="26"/>
          <w:szCs w:val="26"/>
        </w:rPr>
        <w:t xml:space="preserve"> </w:t>
      </w:r>
      <w:r>
        <w:rPr>
          <w:rFonts w:ascii="Nirmala UI" w:cs="Nirmala UI" w:hAnsi="Nirmala UI"/>
          <w:sz w:val="26"/>
          <w:szCs w:val="26"/>
          <w:cs/>
          <w:lang w:bidi="hi-IN"/>
        </w:rPr>
        <w:t>झाली</w:t>
      </w:r>
      <w:r>
        <w:rPr>
          <w:sz w:val="26"/>
          <w:szCs w:val="26"/>
        </w:rPr>
        <w:t xml:space="preserve"> .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जिल्ह्यातील</w:t>
      </w:r>
      <w:r>
        <w:rPr>
          <w:sz w:val="26"/>
          <w:szCs w:val="26"/>
        </w:rPr>
        <w:t xml:space="preserve"> </w:t>
      </w:r>
      <w:r>
        <w:rPr>
          <w:rFonts w:ascii="Nirmala UI" w:cs="Nirmala UI" w:hAnsi="Nirmala UI"/>
          <w:sz w:val="26"/>
          <w:szCs w:val="26"/>
          <w:cs/>
          <w:lang w:bidi="hi-IN"/>
        </w:rPr>
        <w:t>प्रत्येक</w:t>
      </w:r>
      <w:r>
        <w:rPr>
          <w:sz w:val="26"/>
          <w:szCs w:val="26"/>
        </w:rPr>
        <w:t xml:space="preserve"> </w:t>
      </w:r>
      <w:r>
        <w:rPr>
          <w:rFonts w:ascii="Nirmala UI" w:cs="Nirmala UI" w:hAnsi="Nirmala UI"/>
          <w:sz w:val="26"/>
          <w:szCs w:val="26"/>
          <w:cs/>
          <w:lang w:bidi="hi-IN"/>
        </w:rPr>
        <w:t>तालुक्यात</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w:t>
      </w:r>
      <w:r>
        <w:rPr>
          <w:rFonts w:ascii="Nirmala UI" w:cs="Mangal" w:hAnsi="Nirmala UI"/>
          <w:sz w:val="26"/>
          <w:szCs w:val="26"/>
          <w:cs/>
          <w:lang w:val="en-US" w:bidi="hi-IN"/>
        </w:rPr>
        <w:t>न</w:t>
      </w:r>
      <w:r>
        <w:rPr>
          <w:rFonts w:cs="Mangal" w:hAnsi="Nirmala UI"/>
          <w:sz w:val="26"/>
          <w:szCs w:val="26"/>
          <w:lang w:val="en-US" w:bidi="hi-IN"/>
        </w:rPr>
        <w:t xml:space="preserve"> </w:t>
      </w:r>
      <w:r>
        <w:rPr>
          <w:rFonts w:ascii="Nirmala UI" w:cs="Mangal" w:hAnsi="Nirmala UI"/>
          <w:sz w:val="26"/>
          <w:szCs w:val="26"/>
          <w:cs/>
          <w:lang w:val="en-US" w:bidi="hi-IN"/>
        </w:rPr>
        <w:t>२०११</w:t>
      </w:r>
      <w:r>
        <w:rPr>
          <w:sz w:val="26"/>
          <w:szCs w:val="26"/>
        </w:rPr>
        <w:t xml:space="preserve"> </w:t>
      </w:r>
      <w:r>
        <w:rPr>
          <w:rFonts w:ascii="Nirmala UI" w:cs="Nirmala UI" w:hAnsi="Nirmala UI"/>
          <w:sz w:val="26"/>
          <w:szCs w:val="26"/>
          <w:cs/>
          <w:lang w:bidi="hi-IN"/>
        </w:rPr>
        <w:t>च्या</w:t>
      </w:r>
      <w:r>
        <w:rPr>
          <w:sz w:val="26"/>
          <w:szCs w:val="26"/>
        </w:rPr>
        <w:t xml:space="preserve"> </w:t>
      </w:r>
      <w:r>
        <w:rPr>
          <w:rFonts w:ascii="Nirmala UI" w:cs="Nirmala UI" w:hAnsi="Nirmala UI"/>
          <w:sz w:val="26"/>
          <w:szCs w:val="26"/>
          <w:cs/>
          <w:lang w:bidi="hi-IN"/>
        </w:rPr>
        <w:t>जनगणनेनुसार</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w:t>
      </w:r>
      <w:r>
        <w:rPr>
          <w:sz w:val="26"/>
          <w:szCs w:val="26"/>
        </w:rPr>
        <w:t xml:space="preserve"> </w:t>
      </w:r>
      <w:r>
        <w:rPr>
          <w:rFonts w:ascii="Nirmala UI" w:cs="Nirmala UI" w:hAnsi="Nirmala UI"/>
          <w:sz w:val="26"/>
          <w:szCs w:val="26"/>
          <w:cs/>
          <w:lang w:bidi="hi-IN"/>
        </w:rPr>
        <w:t>एकूण</w:t>
      </w:r>
      <w:r>
        <w:rPr>
          <w:sz w:val="26"/>
          <w:szCs w:val="26"/>
        </w:rPr>
        <w:t xml:space="preserve"> </w:t>
      </w:r>
      <w:r>
        <w:rPr>
          <w:rFonts w:ascii="Nirmala UI" w:cs="Nirmala UI" w:hAnsi="Nirmala UI"/>
          <w:sz w:val="26"/>
          <w:szCs w:val="26"/>
          <w:cs/>
          <w:lang w:bidi="hi-IN"/>
        </w:rPr>
        <w:t>५६</w:t>
      </w:r>
      <w:r>
        <w:rPr>
          <w:sz w:val="26"/>
          <w:szCs w:val="26"/>
        </w:rPr>
        <w:t>,</w:t>
      </w:r>
      <w:r>
        <w:rPr>
          <w:rFonts w:ascii="Nirmala UI" w:cs="Nirmala UI" w:hAnsi="Nirmala UI"/>
          <w:sz w:val="26"/>
          <w:szCs w:val="26"/>
          <w:cs/>
          <w:lang w:bidi="hi-IN"/>
        </w:rPr>
        <w:t>२८४</w:t>
      </w:r>
      <w:r>
        <w:rPr>
          <w:sz w:val="26"/>
          <w:szCs w:val="26"/>
        </w:rPr>
        <w:t xml:space="preserve"> </w:t>
      </w:r>
      <w:r>
        <w:rPr>
          <w:rFonts w:ascii="Nirmala UI" w:cs="Nirmala UI" w:hAnsi="Nirmala UI"/>
          <w:sz w:val="26"/>
          <w:szCs w:val="26"/>
          <w:cs/>
          <w:lang w:bidi="hi-IN"/>
        </w:rPr>
        <w:t>कुटुंब</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यापैकी</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जवळपास</w:t>
      </w:r>
      <w:r>
        <w:rPr>
          <w:sz w:val="26"/>
          <w:szCs w:val="26"/>
        </w:rPr>
        <w:t xml:space="preserve"> </w:t>
      </w:r>
      <w:r>
        <w:rPr>
          <w:rFonts w:ascii="Nirmala UI" w:cs="Nirmala UI" w:hAnsi="Nirmala UI"/>
          <w:sz w:val="26"/>
          <w:szCs w:val="26"/>
          <w:cs/>
          <w:lang w:bidi="hi-IN"/>
        </w:rPr>
        <w:t>३०००</w:t>
      </w:r>
      <w:r>
        <w:rPr>
          <w:sz w:val="26"/>
          <w:szCs w:val="26"/>
        </w:rPr>
        <w:t>-</w:t>
      </w:r>
      <w:r>
        <w:rPr>
          <w:rFonts w:ascii="Nirmala UI" w:cs="Nirmala UI" w:hAnsi="Nirmala UI"/>
          <w:sz w:val="26"/>
          <w:szCs w:val="26"/>
          <w:cs/>
          <w:lang w:bidi="hi-IN"/>
        </w:rPr>
        <w:t>३२००</w:t>
      </w:r>
      <w:r>
        <w:rPr>
          <w:sz w:val="26"/>
          <w:szCs w:val="26"/>
        </w:rPr>
        <w:t xml:space="preserve"> </w:t>
      </w:r>
      <w:r>
        <w:rPr>
          <w:rFonts w:ascii="Nirmala UI" w:cs="Nirmala UI" w:hAnsi="Nirmala UI"/>
          <w:sz w:val="26"/>
          <w:szCs w:val="26"/>
          <w:cs/>
          <w:lang w:bidi="hi-IN"/>
        </w:rPr>
        <w:t>कुटुंब</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ज्याचे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१००</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५</w:t>
      </w:r>
      <w:r>
        <w:rPr>
          <w:sz w:val="26"/>
          <w:szCs w:val="26"/>
        </w:rPr>
        <w:t>℅-</w:t>
      </w:r>
      <w:r>
        <w:rPr>
          <w:rFonts w:ascii="Nirmala UI" w:cs="Nirmala UI" w:hAnsi="Nirmala UI"/>
          <w:sz w:val="26"/>
          <w:szCs w:val="26"/>
          <w:cs/>
          <w:lang w:bidi="hi-IN"/>
        </w:rPr>
        <w:t>६</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इतके</w:t>
      </w:r>
      <w:r>
        <w:rPr>
          <w:sz w:val="26"/>
          <w:szCs w:val="26"/>
        </w:rPr>
        <w:t xml:space="preserve"> </w:t>
      </w:r>
      <w:r>
        <w:rPr>
          <w:rFonts w:ascii="Nirmala UI" w:cs="Nirmala UI" w:hAnsi="Nirmala UI"/>
          <w:sz w:val="26"/>
          <w:szCs w:val="26"/>
          <w:cs/>
          <w:lang w:bidi="hi-IN"/>
        </w:rPr>
        <w:t>इतकेच</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w:t>
      </w:r>
      <w:r>
        <w:rPr>
          <w:sz w:val="26"/>
          <w:szCs w:val="26"/>
        </w:rPr>
        <w:t xml:space="preserve">  </w:t>
      </w:r>
      <w:r>
        <w:rPr>
          <w:rFonts w:ascii="Nirmala UI" w:cs="Nirmala UI" w:hAnsi="Nirmala UI"/>
          <w:sz w:val="26"/>
          <w:szCs w:val="26"/>
          <w:cs/>
          <w:lang w:bidi="hi-IN"/>
        </w:rPr>
        <w:t>तेलबिया</w:t>
      </w:r>
      <w:r>
        <w:rPr>
          <w:sz w:val="26"/>
          <w:szCs w:val="26"/>
        </w:rPr>
        <w:t xml:space="preserve">, </w:t>
      </w:r>
      <w:r>
        <w:rPr>
          <w:rFonts w:ascii="Nirmala UI" w:cs="Nirmala UI" w:hAnsi="Nirmala UI"/>
          <w:sz w:val="26"/>
          <w:szCs w:val="26"/>
          <w:cs/>
          <w:lang w:bidi="hi-IN"/>
        </w:rPr>
        <w:t>हळद</w:t>
      </w:r>
      <w:r>
        <w:rPr>
          <w:sz w:val="26"/>
          <w:szCs w:val="26"/>
        </w:rPr>
        <w:t xml:space="preserve">, </w:t>
      </w:r>
      <w:r>
        <w:rPr>
          <w:rFonts w:ascii="Nirmala UI" w:cs="Nirmala UI" w:hAnsi="Nirmala UI"/>
          <w:sz w:val="26"/>
          <w:szCs w:val="26"/>
          <w:cs/>
          <w:lang w:bidi="hi-IN"/>
        </w:rPr>
        <w:t>दालवर्गीय</w:t>
      </w:r>
      <w:r>
        <w:rPr>
          <w:sz w:val="26"/>
          <w:szCs w:val="26"/>
        </w:rPr>
        <w:t xml:space="preserve">, </w:t>
      </w:r>
      <w:r>
        <w:rPr>
          <w:rFonts w:ascii="Nirmala UI" w:cs="Nirmala UI" w:hAnsi="Nirmala UI"/>
          <w:sz w:val="26"/>
          <w:szCs w:val="26"/>
          <w:cs/>
          <w:lang w:bidi="hi-IN"/>
        </w:rPr>
        <w:t>भाजीपाला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फळांचे</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असल्याचे</w:t>
      </w:r>
      <w:r>
        <w:rPr>
          <w:sz w:val="26"/>
          <w:szCs w:val="26"/>
        </w:rPr>
        <w:t xml:space="preserve"> </w:t>
      </w:r>
      <w:r>
        <w:rPr>
          <w:rFonts w:ascii="Nirmala UI" w:cs="Nirmala UI" w:hAnsi="Nirmala UI"/>
          <w:sz w:val="26"/>
          <w:szCs w:val="26"/>
          <w:cs/>
          <w:lang w:bidi="hi-IN"/>
        </w:rPr>
        <w:t>निदर्शनास</w:t>
      </w:r>
      <w:r>
        <w:rPr>
          <w:sz w:val="26"/>
          <w:szCs w:val="26"/>
        </w:rPr>
        <w:t xml:space="preserve"> </w:t>
      </w:r>
      <w:r>
        <w:rPr>
          <w:rFonts w:ascii="Nirmala UI" w:cs="Nirmala UI" w:hAnsi="Nirmala UI"/>
          <w:sz w:val="26"/>
          <w:szCs w:val="26"/>
          <w:cs/>
          <w:lang w:bidi="hi-IN"/>
        </w:rPr>
        <w:t>आले</w:t>
      </w:r>
      <w:r>
        <w:rPr>
          <w:sz w:val="26"/>
          <w:szCs w:val="26"/>
        </w:rPr>
        <w:t>.</w:t>
      </w:r>
    </w:p>
    <w:p>
      <w:pPr>
        <w:pStyle w:val="style0"/>
        <w:spacing w:lineRule="auto" w:line="360"/>
        <w:jc w:val="both"/>
        <w:rPr>
          <w:rFonts w:ascii="Nirmala UI" w:cs="Mangal" w:hAnsi="Nirmala UI"/>
          <w:b/>
          <w:bCs/>
          <w:sz w:val="28"/>
          <w:szCs w:val="28"/>
          <w:cs/>
          <w:lang w:val="en-US" w:bidi="hi-IN"/>
        </w:rPr>
      </w:pPr>
    </w:p>
    <w:p>
      <w:pPr>
        <w:pStyle w:val="style0"/>
        <w:spacing w:lineRule="auto" w:line="360"/>
        <w:jc w:val="both"/>
        <w:rPr>
          <w:rFonts w:ascii="Nirmala UI" w:cs="Mangal" w:hAnsi="Nirmala UI"/>
          <w:b/>
          <w:bCs/>
          <w:sz w:val="28"/>
          <w:szCs w:val="28"/>
          <w:cs/>
          <w:lang w:val="en-US" w:bidi="hi-IN"/>
        </w:rPr>
      </w:pPr>
    </w:p>
    <w:p>
      <w:pPr>
        <w:pStyle w:val="style0"/>
        <w:spacing w:lineRule="auto" w:line="360"/>
        <w:jc w:val="both"/>
        <w:rPr>
          <w:b/>
          <w:bCs/>
          <w:sz w:val="28"/>
          <w:szCs w:val="28"/>
        </w:rPr>
      </w:pPr>
      <w:r>
        <w:rPr>
          <w:rFonts w:ascii="Nirmala UI" w:cs="Mangal" w:hAnsi="Nirmala UI"/>
          <w:b/>
          <w:bCs/>
          <w:sz w:val="28"/>
          <w:szCs w:val="28"/>
          <w:cs/>
          <w:lang w:val="en-US" w:bidi="hi-IN"/>
        </w:rPr>
        <w:t>१</w:t>
      </w:r>
      <w:r>
        <w:rPr>
          <w:rFonts w:cs="Mangal" w:hAnsi="Nirmala UI"/>
          <w:b/>
          <w:bCs/>
          <w:sz w:val="28"/>
          <w:szCs w:val="28"/>
          <w:lang w:val="en-US" w:bidi="hi-IN"/>
        </w:rPr>
        <w:t>.</w:t>
      </w:r>
      <w:r>
        <w:rPr>
          <w:rFonts w:cs="Mangal" w:hAnsi="Nirmala UI"/>
          <w:b/>
          <w:bCs/>
          <w:sz w:val="28"/>
          <w:szCs w:val="28"/>
          <w:cs/>
          <w:lang w:val="en-US" w:bidi="hi-IN"/>
        </w:rPr>
        <w:t>९</w:t>
      </w:r>
      <w:r>
        <w:rPr>
          <w:rFonts w:cs="Mangal" w:hAnsi="Nirmala UI"/>
          <w:b/>
          <w:bCs/>
          <w:sz w:val="28"/>
          <w:szCs w:val="28"/>
          <w:lang w:val="en-US" w:bidi="hi-IN"/>
        </w:rPr>
        <w:t xml:space="preserve">) </w:t>
      </w:r>
      <w:r>
        <w:rPr>
          <w:rFonts w:ascii="Nirmala UI" w:cs="Nirmala UI" w:hAnsi="Nirmala UI"/>
          <w:b/>
          <w:bCs/>
          <w:i w:val="false"/>
          <w:iCs w:val="false"/>
          <w:sz w:val="28"/>
          <w:szCs w:val="28"/>
          <w:u w:val="single"/>
          <w:cs/>
          <w:lang w:bidi="hi-IN"/>
        </w:rPr>
        <w:t>सेंद्रिय</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शेतीची</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वैशिष्ट्ये</w:t>
      </w:r>
      <w:r>
        <w:rPr>
          <w:b/>
          <w:bCs/>
          <w:sz w:val="28"/>
          <w:szCs w:val="28"/>
        </w:rPr>
        <w:t xml:space="preserve"> :-      </w:t>
      </w:r>
      <w:r>
        <w:rPr>
          <w:b/>
          <w:bCs/>
          <w:sz w:val="26"/>
          <w:szCs w:val="26"/>
        </w:rPr>
        <w:t xml:space="preserve">  </w:t>
      </w:r>
    </w:p>
    <w:p>
      <w:pPr>
        <w:pStyle w:val="style0"/>
        <w:spacing w:lineRule="auto" w:line="360"/>
        <w:jc w:val="both"/>
        <w:rPr>
          <w:b/>
          <w:bCs/>
          <w:sz w:val="28"/>
          <w:szCs w:val="28"/>
        </w:rPr>
      </w:pPr>
      <w:r>
        <w:rPr>
          <w:b/>
          <w:bCs/>
          <w:sz w:val="28"/>
          <w:szCs w:val="28"/>
        </w:rPr>
        <w:t xml:space="preserve"> </w:t>
      </w:r>
      <w:r>
        <w:rPr>
          <w:rFonts w:ascii="Nirmala UI" w:cs="Nirmala UI" w:hAnsi="Nirmala UI"/>
          <w:b/>
          <w:bCs/>
          <w:sz w:val="28"/>
          <w:szCs w:val="28"/>
          <w:cs/>
          <w:lang w:bidi="hi-IN"/>
        </w:rPr>
        <w:t>१</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मृदासंवर्धन</w:t>
      </w:r>
      <w:r>
        <w:rPr>
          <w:b/>
          <w:bCs/>
          <w:sz w:val="28"/>
          <w:szCs w:val="28"/>
          <w:u w:val="single"/>
        </w:rPr>
        <w:t xml:space="preserve"> </w:t>
      </w:r>
      <w:r>
        <w:rPr>
          <w:b/>
          <w:bCs/>
          <w:sz w:val="28"/>
          <w:szCs w:val="28"/>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रसायनांचा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थांबविणे</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अवशेष</w:t>
      </w:r>
      <w:r>
        <w:rPr>
          <w:sz w:val="26"/>
          <w:szCs w:val="26"/>
        </w:rPr>
        <w:t xml:space="preserve"> </w:t>
      </w:r>
      <w:r>
        <w:rPr>
          <w:rFonts w:ascii="Nirmala UI" w:cs="Nirmala UI" w:hAnsi="Nirmala UI"/>
          <w:sz w:val="26"/>
          <w:szCs w:val="26"/>
          <w:cs/>
          <w:lang w:bidi="hi-IN"/>
        </w:rPr>
        <w:t>उपयोगात</w:t>
      </w:r>
      <w:r>
        <w:rPr>
          <w:sz w:val="26"/>
          <w:szCs w:val="26"/>
        </w:rPr>
        <w:t xml:space="preserve"> </w:t>
      </w:r>
      <w:r>
        <w:rPr>
          <w:rFonts w:ascii="Nirmala UI" w:cs="Nirmala UI" w:hAnsi="Nirmala UI"/>
          <w:sz w:val="26"/>
          <w:szCs w:val="26"/>
          <w:cs/>
          <w:lang w:bidi="hi-IN"/>
        </w:rPr>
        <w:t>आणणे</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जैविक</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उपयोग</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आंतरपीक</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बहु</w:t>
      </w:r>
      <w:r>
        <w:rPr>
          <w:sz w:val="26"/>
          <w:szCs w:val="26"/>
        </w:rPr>
        <w:t>-</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नांगरणी</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तापमान</w:t>
      </w:r>
      <w:r>
        <w:rPr>
          <w:sz w:val="26"/>
          <w:szCs w:val="26"/>
        </w:rPr>
        <w:t xml:space="preserve"> </w:t>
      </w:r>
      <w:r>
        <w:rPr>
          <w:rFonts w:ascii="Nirmala UI" w:cs="Nirmala UI" w:hAnsi="Nirmala UI"/>
          <w:sz w:val="26"/>
          <w:szCs w:val="26"/>
          <w:cs/>
          <w:lang w:bidi="hi-IN"/>
        </w:rPr>
        <w:t>नियंत्रित</w:t>
      </w:r>
      <w:r>
        <w:rPr>
          <w:sz w:val="26"/>
          <w:szCs w:val="26"/>
        </w:rPr>
        <w:t xml:space="preserve"> </w:t>
      </w:r>
      <w:r>
        <w:rPr>
          <w:rFonts w:ascii="Nirmala UI" w:cs="Nirmala UI" w:hAnsi="Nirmala UI"/>
          <w:sz w:val="26"/>
          <w:szCs w:val="26"/>
          <w:cs/>
          <w:lang w:bidi="hi-IN"/>
        </w:rPr>
        <w:t>राहण्यासाठी</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सतत</w:t>
      </w:r>
      <w:r>
        <w:rPr>
          <w:sz w:val="26"/>
          <w:szCs w:val="26"/>
        </w:rPr>
        <w:t xml:space="preserve"> </w:t>
      </w:r>
      <w:r>
        <w:rPr>
          <w:rFonts w:ascii="Nirmala UI" w:cs="Nirmala UI" w:hAnsi="Nirmala UI"/>
          <w:sz w:val="26"/>
          <w:szCs w:val="26"/>
          <w:cs/>
          <w:lang w:bidi="hi-IN"/>
        </w:rPr>
        <w:t>हिरवळ</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ओलसर</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गवताने</w:t>
      </w:r>
      <w:r>
        <w:rPr>
          <w:sz w:val="26"/>
          <w:szCs w:val="26"/>
        </w:rPr>
        <w:t xml:space="preserve"> </w:t>
      </w:r>
      <w:r>
        <w:rPr>
          <w:rFonts w:ascii="Nirmala UI" w:cs="Nirmala UI" w:hAnsi="Nirmala UI"/>
          <w:sz w:val="26"/>
          <w:szCs w:val="26"/>
          <w:cs/>
          <w:lang w:bidi="hi-IN"/>
        </w:rPr>
        <w:t>आच्छादीत</w:t>
      </w:r>
      <w:r>
        <w:rPr>
          <w:sz w:val="26"/>
          <w:szCs w:val="26"/>
        </w:rPr>
        <w:t xml:space="preserve"> </w:t>
      </w:r>
      <w:r>
        <w:rPr>
          <w:rFonts w:ascii="Nirmala UI" w:cs="Nirmala UI" w:hAnsi="Nirmala UI"/>
          <w:sz w:val="26"/>
          <w:szCs w:val="26"/>
          <w:cs/>
          <w:lang w:bidi="hi-IN"/>
        </w:rPr>
        <w:t>राहील</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इ</w:t>
      </w:r>
      <w:r>
        <w:rPr>
          <w:sz w:val="26"/>
          <w:szCs w:val="26"/>
        </w:rPr>
        <w:t xml:space="preserve">. </w:t>
      </w:r>
      <w:r>
        <w:rPr>
          <w:rFonts w:ascii="Nirmala UI" w:cs="Nirmala UI" w:hAnsi="Nirmala UI"/>
          <w:sz w:val="26"/>
          <w:szCs w:val="26"/>
          <w:cs/>
          <w:lang w:bidi="hi-IN"/>
        </w:rPr>
        <w:t>बाबी</w:t>
      </w:r>
      <w:r>
        <w:rPr>
          <w:sz w:val="26"/>
          <w:szCs w:val="26"/>
        </w:rPr>
        <w:t xml:space="preserve"> </w:t>
      </w:r>
      <w:r>
        <w:rPr>
          <w:rFonts w:ascii="Nirmala UI" w:cs="Nirmala UI" w:hAnsi="Nirmala UI"/>
          <w:sz w:val="26"/>
          <w:szCs w:val="26"/>
          <w:cs/>
          <w:lang w:bidi="hi-IN"/>
        </w:rPr>
        <w:t>मृदासंवर्धनासाठी</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आहेत</w:t>
      </w:r>
      <w:r>
        <w:rPr>
          <w:sz w:val="26"/>
          <w:szCs w:val="26"/>
        </w:rPr>
        <w:t xml:space="preserve">. </w:t>
      </w:r>
    </w:p>
    <w:p>
      <w:pPr>
        <w:pStyle w:val="style0"/>
        <w:spacing w:lineRule="auto" w:line="360"/>
        <w:jc w:val="both"/>
        <w:rPr>
          <w:b/>
          <w:bCs/>
          <w:sz w:val="26"/>
          <w:szCs w:val="26"/>
        </w:rPr>
      </w:pP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u w:val="single"/>
          <w:cs/>
          <w:lang w:bidi="hi-IN"/>
        </w:rPr>
        <w:t>पावसाच्या</w:t>
      </w:r>
      <w:r>
        <w:rPr>
          <w:b/>
          <w:bCs/>
          <w:sz w:val="28"/>
          <w:szCs w:val="28"/>
          <w:u w:val="single"/>
        </w:rPr>
        <w:t xml:space="preserve"> </w:t>
      </w:r>
      <w:r>
        <w:rPr>
          <w:rFonts w:ascii="Nirmala UI" w:cs="Nirmala UI" w:hAnsi="Nirmala UI"/>
          <w:b/>
          <w:bCs/>
          <w:sz w:val="28"/>
          <w:szCs w:val="28"/>
          <w:u w:val="single"/>
          <w:cs/>
          <w:lang w:bidi="hi-IN"/>
        </w:rPr>
        <w:t>पाण्याचे</w:t>
      </w:r>
      <w:r>
        <w:rPr>
          <w:b/>
          <w:bCs/>
          <w:sz w:val="28"/>
          <w:szCs w:val="28"/>
          <w:u w:val="single"/>
        </w:rPr>
        <w:t xml:space="preserve"> </w:t>
      </w:r>
      <w:r>
        <w:rPr>
          <w:rFonts w:ascii="Nirmala UI" w:cs="Nirmala UI" w:hAnsi="Nirmala UI"/>
          <w:b/>
          <w:bCs/>
          <w:sz w:val="28"/>
          <w:szCs w:val="28"/>
          <w:u w:val="single"/>
          <w:cs/>
          <w:lang w:bidi="hi-IN"/>
        </w:rPr>
        <w:t>संवर्धन</w:t>
      </w:r>
      <w:r>
        <w:rPr>
          <w:b/>
          <w:bCs/>
          <w:sz w:val="28"/>
          <w:szCs w:val="28"/>
        </w:rPr>
        <w:t xml:space="preserve"> </w:t>
      </w:r>
      <w:r>
        <w:rPr>
          <w:b/>
          <w:bCs/>
          <w:sz w:val="26"/>
          <w:szCs w:val="26"/>
        </w:rPr>
        <w:t xml:space="preserve">- </w:t>
      </w:r>
    </w:p>
    <w:p>
      <w:pPr>
        <w:pStyle w:val="style0"/>
        <w:spacing w:lineRule="auto" w:line="360"/>
        <w:jc w:val="both"/>
        <w:rPr>
          <w:rFonts w:ascii="Nirmala UI" w:cs="Nirmala UI" w:hAnsi="Nirmala UI"/>
          <w:sz w:val="26"/>
          <w:szCs w:val="26"/>
          <w:lang w:bidi="hi-IN"/>
        </w:rPr>
      </w:pPr>
      <w:r>
        <w:rPr>
          <w:sz w:val="26"/>
          <w:szCs w:val="26"/>
        </w:rPr>
        <w:t xml:space="preserve">                               </w:t>
      </w:r>
      <w:r>
        <w:rPr>
          <w:rFonts w:ascii="Nirmala UI" w:cs="Nirmala UI" w:hAnsi="Nirmala UI"/>
          <w:sz w:val="26"/>
          <w:szCs w:val="26"/>
          <w:cs/>
          <w:lang w:bidi="hi-IN"/>
        </w:rPr>
        <w:t>पाझर</w:t>
      </w:r>
      <w:r>
        <w:rPr>
          <w:sz w:val="26"/>
          <w:szCs w:val="26"/>
        </w:rPr>
        <w:t xml:space="preserve"> </w:t>
      </w:r>
      <w:r>
        <w:rPr>
          <w:rFonts w:ascii="Nirmala UI" w:cs="Nirmala UI" w:hAnsi="Nirmala UI"/>
          <w:sz w:val="26"/>
          <w:szCs w:val="26"/>
          <w:cs/>
          <w:lang w:bidi="hi-IN"/>
        </w:rPr>
        <w:t>तलाव</w:t>
      </w:r>
      <w:r>
        <w:rPr>
          <w:sz w:val="26"/>
          <w:szCs w:val="26"/>
        </w:rPr>
        <w:t xml:space="preserve">, </w:t>
      </w:r>
      <w:r>
        <w:rPr>
          <w:rFonts w:ascii="Nirmala UI" w:cs="Nirmala UI" w:hAnsi="Nirmala UI"/>
          <w:sz w:val="26"/>
          <w:szCs w:val="26"/>
          <w:cs/>
          <w:lang w:bidi="hi-IN"/>
        </w:rPr>
        <w:t>शेततळे</w:t>
      </w:r>
      <w:r>
        <w:rPr>
          <w:sz w:val="26"/>
          <w:szCs w:val="26"/>
        </w:rPr>
        <w:t xml:space="preserve"> </w:t>
      </w:r>
      <w:r>
        <w:rPr>
          <w:rFonts w:ascii="Nirmala UI" w:cs="Nirmala UI" w:hAnsi="Nirmala UI"/>
          <w:sz w:val="26"/>
          <w:szCs w:val="26"/>
          <w:cs/>
          <w:lang w:bidi="hi-IN"/>
        </w:rPr>
        <w:t>खोदने</w:t>
      </w:r>
      <w:r>
        <w:rPr>
          <w:sz w:val="26"/>
          <w:szCs w:val="26"/>
        </w:rPr>
        <w:t xml:space="preserve">, </w:t>
      </w:r>
      <w:r>
        <w:rPr>
          <w:rFonts w:ascii="Nirmala UI" w:cs="Nirmala UI" w:hAnsi="Nirmala UI"/>
          <w:sz w:val="26"/>
          <w:szCs w:val="26"/>
          <w:cs/>
          <w:lang w:bidi="hi-IN"/>
        </w:rPr>
        <w:t>उताराच्या</w:t>
      </w:r>
      <w:r>
        <w:rPr>
          <w:sz w:val="26"/>
          <w:szCs w:val="26"/>
        </w:rPr>
        <w:t xml:space="preserve"> </w:t>
      </w:r>
      <w:r>
        <w:rPr>
          <w:rFonts w:ascii="Nirmala UI" w:cs="Nirmala UI" w:hAnsi="Nirmala UI"/>
          <w:sz w:val="26"/>
          <w:szCs w:val="26"/>
          <w:cs/>
          <w:lang w:bidi="hi-IN"/>
        </w:rPr>
        <w:t>जमिनीला</w:t>
      </w:r>
      <w:r>
        <w:rPr>
          <w:sz w:val="26"/>
          <w:szCs w:val="26"/>
        </w:rPr>
        <w:t xml:space="preserve"> </w:t>
      </w:r>
      <w:r>
        <w:rPr>
          <w:rFonts w:ascii="Nirmala UI" w:cs="Nirmala UI" w:hAnsi="Nirmala UI"/>
          <w:sz w:val="26"/>
          <w:szCs w:val="26"/>
          <w:cs/>
          <w:lang w:bidi="hi-IN"/>
        </w:rPr>
        <w:t>बांध</w:t>
      </w:r>
      <w:r>
        <w:rPr>
          <w:sz w:val="26"/>
          <w:szCs w:val="26"/>
        </w:rPr>
        <w:t xml:space="preserve"> </w:t>
      </w:r>
      <w:r>
        <w:rPr>
          <w:rFonts w:ascii="Nirmala UI" w:cs="Nirmala UI" w:hAnsi="Nirmala UI"/>
          <w:sz w:val="26"/>
          <w:szCs w:val="26"/>
          <w:cs/>
          <w:lang w:bidi="hi-IN"/>
        </w:rPr>
        <w:t>घालणे</w:t>
      </w:r>
      <w:r>
        <w:rPr>
          <w:sz w:val="26"/>
          <w:szCs w:val="26"/>
        </w:rPr>
        <w:t xml:space="preserve">. </w:t>
      </w:r>
      <w:r>
        <w:rPr>
          <w:rFonts w:ascii="Nirmala UI" w:cs="Nirmala UI" w:hAnsi="Nirmala UI"/>
          <w:sz w:val="26"/>
          <w:szCs w:val="26"/>
          <w:cs/>
          <w:lang w:bidi="hi-IN"/>
        </w:rPr>
        <w:t>बांधावर</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उंचीचे</w:t>
      </w:r>
      <w:r>
        <w:rPr>
          <w:sz w:val="26"/>
          <w:szCs w:val="26"/>
        </w:rPr>
        <w:t xml:space="preserve"> </w:t>
      </w:r>
      <w:r>
        <w:rPr>
          <w:rFonts w:ascii="Nirmala UI" w:cs="Nirmala UI" w:hAnsi="Nirmala UI"/>
          <w:sz w:val="26"/>
          <w:szCs w:val="26"/>
          <w:cs/>
          <w:lang w:bidi="hi-IN"/>
        </w:rPr>
        <w:t>वृक्षारोपण</w:t>
      </w:r>
      <w:r>
        <w:rPr>
          <w:sz w:val="26"/>
          <w:szCs w:val="26"/>
        </w:rPr>
        <w:t xml:space="preserve"> </w:t>
      </w:r>
      <w:r>
        <w:rPr>
          <w:rFonts w:ascii="Nirmala UI" w:cs="Nirmala UI" w:hAnsi="Nirmala UI"/>
          <w:sz w:val="26"/>
          <w:szCs w:val="26"/>
          <w:cs/>
          <w:lang w:bidi="hi-IN"/>
        </w:rPr>
        <w:t>करणे</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 xml:space="preserve">) </w:t>
      </w:r>
      <w:r>
        <w:rPr>
          <w:rFonts w:ascii="Nirmala UI" w:cs="Nirmala UI" w:hAnsi="Nirmala UI"/>
          <w:b/>
          <w:bCs/>
          <w:sz w:val="28"/>
          <w:szCs w:val="28"/>
          <w:u w:val="single"/>
          <w:cs/>
          <w:lang w:bidi="hi-IN"/>
        </w:rPr>
        <w:t>जैवविविधता</w:t>
      </w:r>
      <w:r>
        <w:rPr>
          <w:b/>
          <w:bCs/>
          <w:sz w:val="28"/>
          <w:szCs w:val="28"/>
        </w:rPr>
        <w:t xml:space="preserve"> :-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पक्षीथांबे</w:t>
      </w:r>
      <w:r>
        <w:rPr>
          <w:sz w:val="26"/>
          <w:szCs w:val="26"/>
        </w:rPr>
        <w:t xml:space="preserve"> </w:t>
      </w:r>
      <w:r>
        <w:rPr>
          <w:rFonts w:ascii="Nirmala UI" w:cs="Nirmala UI" w:hAnsi="Nirmala UI"/>
          <w:sz w:val="26"/>
          <w:szCs w:val="26"/>
          <w:cs/>
          <w:lang w:bidi="hi-IN"/>
        </w:rPr>
        <w:t>उभारणे</w:t>
      </w:r>
      <w:r>
        <w:rPr>
          <w:sz w:val="26"/>
          <w:szCs w:val="26"/>
        </w:rPr>
        <w:t xml:space="preserve">, </w:t>
      </w:r>
      <w:r>
        <w:rPr>
          <w:rFonts w:ascii="Nirmala UI" w:cs="Nirmala UI" w:hAnsi="Nirmala UI"/>
          <w:sz w:val="26"/>
          <w:szCs w:val="26"/>
          <w:cs/>
          <w:lang w:bidi="hi-IN"/>
        </w:rPr>
        <w:t>मधमाशा</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उपयुक्त</w:t>
      </w:r>
      <w:r>
        <w:rPr>
          <w:sz w:val="26"/>
          <w:szCs w:val="26"/>
        </w:rPr>
        <w:t xml:space="preserve"> </w:t>
      </w:r>
      <w:r>
        <w:rPr>
          <w:rFonts w:ascii="Nirmala UI" w:cs="Nirmala UI" w:hAnsi="Nirmala UI"/>
          <w:sz w:val="26"/>
          <w:szCs w:val="26"/>
          <w:cs/>
          <w:lang w:bidi="hi-IN"/>
        </w:rPr>
        <w:t>किटकांचे</w:t>
      </w:r>
      <w:r>
        <w:rPr>
          <w:sz w:val="26"/>
          <w:szCs w:val="26"/>
        </w:rPr>
        <w:t xml:space="preserve"> </w:t>
      </w:r>
      <w:r>
        <w:rPr>
          <w:rFonts w:ascii="Nirmala UI" w:cs="Nirmala UI" w:hAnsi="Nirmala UI"/>
          <w:sz w:val="26"/>
          <w:szCs w:val="26"/>
          <w:cs/>
          <w:lang w:bidi="hi-IN"/>
        </w:rPr>
        <w:t>संवर्धन</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जैवविविधता</w:t>
      </w:r>
      <w:r>
        <w:rPr>
          <w:sz w:val="26"/>
          <w:szCs w:val="26"/>
        </w:rPr>
        <w:t xml:space="preserve"> </w:t>
      </w:r>
      <w:r>
        <w:rPr>
          <w:rFonts w:ascii="Nirmala UI" w:cs="Nirmala UI" w:hAnsi="Nirmala UI"/>
          <w:sz w:val="26"/>
          <w:szCs w:val="26"/>
          <w:cs/>
          <w:lang w:bidi="hi-IN"/>
        </w:rPr>
        <w:t>टिकून</w:t>
      </w:r>
      <w:r>
        <w:rPr>
          <w:sz w:val="26"/>
          <w:szCs w:val="26"/>
        </w:rPr>
        <w:t xml:space="preserve"> </w:t>
      </w:r>
      <w:r>
        <w:rPr>
          <w:rFonts w:ascii="Nirmala UI" w:cs="Nirmala UI" w:hAnsi="Nirmala UI"/>
          <w:sz w:val="26"/>
          <w:szCs w:val="26"/>
          <w:cs/>
          <w:lang w:bidi="hi-IN"/>
        </w:rPr>
        <w:t>राहण्यासाठी</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करणे</w:t>
      </w:r>
      <w:r>
        <w:rPr>
          <w:sz w:val="26"/>
          <w:szCs w:val="26"/>
        </w:rPr>
        <w:t xml:space="preserve">.  </w:t>
      </w:r>
    </w:p>
    <w:p>
      <w:pPr>
        <w:pStyle w:val="style0"/>
        <w:spacing w:lineRule="auto" w:line="360"/>
        <w:jc w:val="both"/>
        <w:rPr>
          <w:rFonts w:ascii="Nirmala UI" w:cs="Nirmala UI" w:hAnsi="Nirmala UI"/>
          <w:b/>
          <w:bCs/>
          <w:sz w:val="28"/>
          <w:szCs w:val="28"/>
        </w:rPr>
      </w:pPr>
      <w:r>
        <w:rPr>
          <w:rFonts w:ascii="Nirmala UI" w:cs="Nirmala UI" w:hAnsi="Nirmala UI"/>
          <w:b/>
          <w:bCs/>
          <w:sz w:val="28"/>
          <w:szCs w:val="28"/>
          <w:cs/>
          <w:lang w:bidi="hi-IN"/>
        </w:rPr>
        <w:t>४</w:t>
      </w:r>
      <w:r>
        <w:rPr>
          <w:rFonts w:ascii="Nirmala UI" w:cs="Nirmala UI" w:hAnsi="Nirmala UI"/>
          <w:b/>
          <w:bCs/>
          <w:sz w:val="28"/>
          <w:szCs w:val="28"/>
        </w:rPr>
        <w:t>)</w:t>
      </w:r>
      <w:r>
        <w:rPr>
          <w:rFonts w:ascii="Noto Naskh Arabic UI" w:cs="Noto Naskh Arabic UI" w:hAnsi="Noto Naskh Arabic UI"/>
          <w:b/>
          <w:bCs/>
          <w:sz w:val="28"/>
          <w:szCs w:val="28"/>
          <w:u w:val="single"/>
        </w:rPr>
        <w:t xml:space="preserve"> </w:t>
      </w:r>
      <w:r>
        <w:rPr>
          <w:rFonts w:ascii="Nirmala UI" w:cs="Nirmala UI" w:hAnsi="Nirmala UI"/>
          <w:b/>
          <w:bCs/>
          <w:sz w:val="28"/>
          <w:szCs w:val="28"/>
          <w:u w:val="single"/>
          <w:cs/>
          <w:lang w:bidi="hi-IN"/>
        </w:rPr>
        <w:t>पशुपालन</w:t>
      </w:r>
      <w:r>
        <w:rPr>
          <w:rFonts w:ascii="Noto Naskh Arabic UI" w:cs="Noto Naskh Arabic UI" w:hAnsi="Noto Naskh Arabic UI"/>
          <w:b/>
          <w:bCs/>
          <w:sz w:val="28"/>
          <w:szCs w:val="28"/>
          <w:u w:val="single"/>
        </w:rPr>
        <w:t xml:space="preserve"> :</w:t>
      </w:r>
      <w:r>
        <w:rPr>
          <w:rFonts w:ascii="Nirmala UI" w:cs="Nirmala UI" w:hAnsi="Nirmala UI"/>
          <w:b/>
          <w:bCs/>
          <w:sz w:val="28"/>
          <w:szCs w:val="28"/>
        </w:rPr>
        <w:t>-</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जनावरे</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व्यवस्थापनाचे</w:t>
      </w:r>
      <w:r>
        <w:rPr>
          <w:sz w:val="26"/>
          <w:szCs w:val="26"/>
        </w:rPr>
        <w:t xml:space="preserve"> </w:t>
      </w:r>
      <w:r>
        <w:rPr>
          <w:rFonts w:ascii="Nirmala UI" w:cs="Nirmala UI" w:hAnsi="Nirmala UI"/>
          <w:sz w:val="26"/>
          <w:szCs w:val="26"/>
          <w:cs/>
          <w:lang w:bidi="hi-IN"/>
        </w:rPr>
        <w:t>महत्वपूर्ण</w:t>
      </w:r>
      <w:r>
        <w:rPr>
          <w:sz w:val="26"/>
          <w:szCs w:val="26"/>
        </w:rPr>
        <w:t xml:space="preserve"> </w:t>
      </w:r>
      <w:r>
        <w:rPr>
          <w:rFonts w:ascii="Nirmala UI" w:cs="Nirmala UI" w:hAnsi="Nirmala UI"/>
          <w:sz w:val="26"/>
          <w:szCs w:val="26"/>
          <w:cs/>
          <w:lang w:bidi="hi-IN"/>
        </w:rPr>
        <w:t>घटक</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जनावरांपासून</w:t>
      </w:r>
      <w:r>
        <w:rPr>
          <w:sz w:val="26"/>
          <w:szCs w:val="26"/>
        </w:rPr>
        <w:t xml:space="preserve"> </w:t>
      </w:r>
      <w:r>
        <w:rPr>
          <w:rFonts w:ascii="Nirmala UI" w:cs="Nirmala UI" w:hAnsi="Nirmala UI"/>
          <w:sz w:val="26"/>
          <w:szCs w:val="26"/>
          <w:cs/>
          <w:lang w:bidi="hi-IN"/>
        </w:rPr>
        <w:t>दुधाव्यतिरिक्त</w:t>
      </w:r>
      <w:r>
        <w:rPr>
          <w:sz w:val="26"/>
          <w:szCs w:val="26"/>
        </w:rPr>
        <w:t xml:space="preserve"> </w:t>
      </w:r>
      <w:r>
        <w:rPr>
          <w:rFonts w:ascii="Nirmala UI" w:cs="Nirmala UI" w:hAnsi="Nirmala UI"/>
          <w:sz w:val="26"/>
          <w:szCs w:val="26"/>
          <w:cs/>
          <w:lang w:bidi="hi-IN"/>
        </w:rPr>
        <w:t>शेण</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मूत्र</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शेतीसाठी</w:t>
      </w:r>
      <w:r>
        <w:rPr>
          <w:sz w:val="26"/>
          <w:szCs w:val="26"/>
        </w:rPr>
        <w:t xml:space="preserve"> </w:t>
      </w:r>
      <w:r>
        <w:rPr>
          <w:rFonts w:ascii="Nirmala UI" w:cs="Nirmala UI" w:hAnsi="Nirmala UI"/>
          <w:sz w:val="26"/>
          <w:szCs w:val="26"/>
          <w:cs/>
          <w:lang w:bidi="hi-IN"/>
        </w:rPr>
        <w:t>अत्यंत</w:t>
      </w:r>
      <w:r>
        <w:rPr>
          <w:sz w:val="26"/>
          <w:szCs w:val="26"/>
        </w:rPr>
        <w:t xml:space="preserve"> </w:t>
      </w:r>
      <w:r>
        <w:rPr>
          <w:rFonts w:ascii="Nirmala UI" w:cs="Nirmala UI" w:hAnsi="Nirmala UI"/>
          <w:sz w:val="26"/>
          <w:szCs w:val="26"/>
          <w:cs/>
          <w:lang w:bidi="hi-IN"/>
        </w:rPr>
        <w:t>महत्वाचे</w:t>
      </w:r>
      <w:r>
        <w:rPr>
          <w:sz w:val="26"/>
          <w:szCs w:val="26"/>
        </w:rPr>
        <w:t xml:space="preserve"> </w:t>
      </w:r>
      <w:r>
        <w:rPr>
          <w:rFonts w:ascii="Nirmala UI" w:cs="Nirmala UI" w:hAnsi="Nirmala UI"/>
          <w:sz w:val="26"/>
          <w:szCs w:val="26"/>
          <w:cs/>
          <w:lang w:bidi="hi-IN"/>
        </w:rPr>
        <w:t>मानले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rFonts w:ascii="Nirmala UI" w:cs="Nirmala UI" w:hAnsi="Nirmala UI"/>
          <w:b/>
          <w:bCs/>
          <w:sz w:val="28"/>
          <w:szCs w:val="28"/>
        </w:rPr>
      </w:pPr>
      <w:r>
        <w:rPr>
          <w:rFonts w:ascii="Nirmala UI" w:cs="Nirmala UI" w:hAnsi="Nirmala UI"/>
          <w:b/>
          <w:bCs/>
          <w:sz w:val="28"/>
          <w:szCs w:val="28"/>
          <w:cs/>
          <w:lang w:bidi="hi-IN"/>
        </w:rPr>
        <w:t>५</w:t>
      </w:r>
      <w:r>
        <w:rPr>
          <w:rFonts w:ascii="Nirmala UI" w:cs="Nirmala UI" w:hAnsi="Nirmala UI"/>
          <w:b/>
          <w:bCs/>
          <w:sz w:val="28"/>
          <w:szCs w:val="28"/>
        </w:rPr>
        <w:t xml:space="preserve">) </w:t>
      </w:r>
      <w:r>
        <w:rPr>
          <w:rFonts w:ascii="Nirmala UI" w:cs="Nirmala UI" w:hAnsi="Nirmala UI"/>
          <w:b/>
          <w:bCs/>
          <w:sz w:val="28"/>
          <w:szCs w:val="28"/>
          <w:u w:val="single"/>
          <w:cs/>
          <w:lang w:bidi="hi-IN"/>
        </w:rPr>
        <w:t>सौरउर्जेचा</w:t>
      </w:r>
      <w:r>
        <w:rPr>
          <w:rFonts w:ascii="Nirmala UI" w:cs="Nirmala UI" w:hAnsi="Nirmala UI"/>
          <w:b/>
          <w:bCs/>
          <w:sz w:val="28"/>
          <w:szCs w:val="28"/>
          <w:u w:val="single"/>
        </w:rPr>
        <w:t xml:space="preserve"> </w:t>
      </w:r>
      <w:r>
        <w:rPr>
          <w:rFonts w:ascii="Nirmala UI" w:cs="Nirmala UI" w:hAnsi="Nirmala UI"/>
          <w:b/>
          <w:bCs/>
          <w:sz w:val="28"/>
          <w:szCs w:val="28"/>
          <w:u w:val="single"/>
          <w:cs/>
          <w:lang w:bidi="hi-IN"/>
        </w:rPr>
        <w:t>वापर</w:t>
      </w:r>
      <w:r>
        <w:rPr>
          <w:rFonts w:ascii="Nirmala UI" w:cs="Nirmala UI" w:hAnsi="Nirmala UI"/>
          <w:b/>
          <w:bCs/>
          <w:sz w:val="28"/>
          <w:szCs w:val="28"/>
          <w:u w:val="single"/>
        </w:rPr>
        <w:t xml:space="preserve"> </w:t>
      </w:r>
      <w:r>
        <w:rPr>
          <w:rFonts w:ascii="Nirmala UI" w:cs="Nirmala UI" w:hAnsi="Nirmala UI"/>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जास्तीत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सौरउर्जेवर</w:t>
      </w:r>
      <w:r>
        <w:rPr>
          <w:sz w:val="26"/>
          <w:szCs w:val="26"/>
        </w:rPr>
        <w:t xml:space="preserve"> </w:t>
      </w:r>
      <w:r>
        <w:rPr>
          <w:rFonts w:ascii="Nirmala UI" w:cs="Nirmala UI" w:hAnsi="Nirmala UI"/>
          <w:sz w:val="26"/>
          <w:szCs w:val="26"/>
          <w:cs/>
          <w:lang w:bidi="hi-IN"/>
        </w:rPr>
        <w:t>चालणाऱ्या</w:t>
      </w:r>
      <w:r>
        <w:rPr>
          <w:sz w:val="26"/>
          <w:szCs w:val="26"/>
        </w:rPr>
        <w:t xml:space="preserve"> </w:t>
      </w:r>
      <w:r>
        <w:rPr>
          <w:rFonts w:ascii="Nirmala UI" w:cs="Nirmala UI" w:hAnsi="Nirmala UI"/>
          <w:sz w:val="26"/>
          <w:szCs w:val="26"/>
          <w:cs/>
          <w:lang w:bidi="hi-IN"/>
        </w:rPr>
        <w:t>यंत्राचा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बायोगॅस</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बैलांद्वारे</w:t>
      </w:r>
      <w:r>
        <w:rPr>
          <w:sz w:val="26"/>
          <w:szCs w:val="26"/>
        </w:rPr>
        <w:t xml:space="preserve"> </w:t>
      </w:r>
      <w:r>
        <w:rPr>
          <w:rFonts w:ascii="Nirmala UI" w:cs="Nirmala UI" w:hAnsi="Nirmala UI"/>
          <w:sz w:val="26"/>
          <w:szCs w:val="26"/>
          <w:cs/>
          <w:lang w:bidi="hi-IN"/>
        </w:rPr>
        <w:t>चालविण्यात</w:t>
      </w:r>
      <w:r>
        <w:rPr>
          <w:sz w:val="26"/>
          <w:szCs w:val="26"/>
        </w:rPr>
        <w:t xml:space="preserve"> </w:t>
      </w:r>
      <w:r>
        <w:rPr>
          <w:rFonts w:ascii="Nirmala UI" w:cs="Nirmala UI" w:hAnsi="Nirmala UI"/>
          <w:sz w:val="26"/>
          <w:szCs w:val="26"/>
          <w:cs/>
          <w:lang w:bidi="hi-IN"/>
        </w:rPr>
        <w:t>येणारे</w:t>
      </w:r>
      <w:r>
        <w:rPr>
          <w:sz w:val="26"/>
          <w:szCs w:val="26"/>
        </w:rPr>
        <w:t xml:space="preserve"> </w:t>
      </w:r>
      <w:r>
        <w:rPr>
          <w:rFonts w:ascii="Nirmala UI" w:cs="Nirmala UI" w:hAnsi="Nirmala UI"/>
          <w:sz w:val="26"/>
          <w:szCs w:val="26"/>
          <w:cs/>
          <w:lang w:bidi="hi-IN"/>
        </w:rPr>
        <w:t>पंप</w:t>
      </w:r>
      <w:r>
        <w:rPr>
          <w:sz w:val="26"/>
          <w:szCs w:val="26"/>
        </w:rPr>
        <w:t xml:space="preserve">, </w:t>
      </w:r>
      <w:r>
        <w:rPr>
          <w:rFonts w:ascii="Nirmala UI" w:cs="Nirmala UI" w:hAnsi="Nirmala UI"/>
          <w:sz w:val="26"/>
          <w:szCs w:val="26"/>
          <w:cs/>
          <w:lang w:bidi="hi-IN"/>
        </w:rPr>
        <w:t>जनरेटर</w:t>
      </w:r>
      <w:r>
        <w:rPr>
          <w:sz w:val="26"/>
          <w:szCs w:val="26"/>
        </w:rPr>
        <w:t xml:space="preserve"> </w:t>
      </w:r>
      <w:r>
        <w:rPr>
          <w:rFonts w:ascii="Nirmala UI" w:cs="Nirmala UI" w:hAnsi="Nirmala UI"/>
          <w:sz w:val="26"/>
          <w:szCs w:val="26"/>
          <w:cs/>
          <w:lang w:bidi="hi-IN"/>
        </w:rPr>
        <w:t>इं</w:t>
      </w:r>
      <w:r>
        <w:rPr>
          <w:sz w:val="26"/>
          <w:szCs w:val="26"/>
        </w:rPr>
        <w:t xml:space="preserve">. </w:t>
      </w:r>
      <w:r>
        <w:rPr>
          <w:rFonts w:ascii="Nirmala UI" w:cs="Nirmala UI" w:hAnsi="Nirmala UI"/>
          <w:sz w:val="26"/>
          <w:szCs w:val="26"/>
          <w:cs/>
          <w:lang w:bidi="hi-IN"/>
        </w:rPr>
        <w:t>यंत्राचा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करणे</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६</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निविष्ठांची</w:t>
      </w:r>
      <w:r>
        <w:rPr>
          <w:b/>
          <w:bCs/>
          <w:sz w:val="28"/>
          <w:szCs w:val="28"/>
          <w:u w:val="single"/>
        </w:rPr>
        <w:t xml:space="preserve"> </w:t>
      </w:r>
      <w:r>
        <w:rPr>
          <w:rFonts w:ascii="Nirmala UI" w:cs="Nirmala UI" w:hAnsi="Nirmala UI"/>
          <w:b/>
          <w:bCs/>
          <w:sz w:val="28"/>
          <w:szCs w:val="28"/>
          <w:u w:val="single"/>
          <w:cs/>
          <w:lang w:bidi="hi-IN"/>
        </w:rPr>
        <w:t>निर्मिती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पिकासाठी</w:t>
      </w:r>
      <w:r>
        <w:rPr>
          <w:sz w:val="26"/>
          <w:szCs w:val="26"/>
        </w:rPr>
        <w:t xml:space="preserve"> </w:t>
      </w:r>
      <w:r>
        <w:rPr>
          <w:rFonts w:ascii="Nirmala UI" w:cs="Nirmala UI" w:hAnsi="Nirmala UI"/>
          <w:sz w:val="26"/>
          <w:szCs w:val="26"/>
          <w:cs/>
          <w:lang w:bidi="hi-IN"/>
        </w:rPr>
        <w:t>लागणाऱ्या</w:t>
      </w:r>
      <w:r>
        <w:rPr>
          <w:sz w:val="26"/>
          <w:szCs w:val="26"/>
        </w:rPr>
        <w:t xml:space="preserve"> </w:t>
      </w:r>
      <w:r>
        <w:rPr>
          <w:rFonts w:ascii="Nirmala UI" w:cs="Nirmala UI" w:hAnsi="Nirmala UI"/>
          <w:sz w:val="26"/>
          <w:szCs w:val="26"/>
          <w:cs/>
          <w:lang w:bidi="hi-IN"/>
        </w:rPr>
        <w:t>निविष्ठांची</w:t>
      </w:r>
      <w:r>
        <w:rPr>
          <w:sz w:val="26"/>
          <w:szCs w:val="26"/>
        </w:rPr>
        <w:t xml:space="preserve"> </w:t>
      </w:r>
      <w:r>
        <w:rPr>
          <w:rFonts w:ascii="Nirmala UI" w:cs="Nirmala UI" w:hAnsi="Nirmala UI"/>
          <w:sz w:val="26"/>
          <w:szCs w:val="26"/>
          <w:cs/>
          <w:lang w:bidi="hi-IN"/>
        </w:rPr>
        <w:t>स्वतः</w:t>
      </w:r>
      <w:r>
        <w:rPr>
          <w:sz w:val="26"/>
          <w:szCs w:val="26"/>
        </w:rPr>
        <w:t xml:space="preserve"> </w:t>
      </w:r>
      <w:r>
        <w:rPr>
          <w:rFonts w:ascii="Nirmala UI" w:cs="Nirmala UI" w:hAnsi="Nirmala UI"/>
          <w:sz w:val="26"/>
          <w:szCs w:val="26"/>
          <w:cs/>
          <w:lang w:bidi="hi-IN"/>
        </w:rPr>
        <w:t>निर्मिती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घरचेच</w:t>
      </w:r>
      <w:r>
        <w:rPr>
          <w:sz w:val="26"/>
          <w:szCs w:val="26"/>
        </w:rPr>
        <w:t xml:space="preserve"> </w:t>
      </w:r>
      <w:r>
        <w:rPr>
          <w:rFonts w:ascii="Nirmala UI" w:cs="Nirmala UI" w:hAnsi="Nirmala UI"/>
          <w:sz w:val="26"/>
          <w:szCs w:val="26"/>
          <w:cs/>
          <w:lang w:bidi="hi-IN"/>
        </w:rPr>
        <w:t>बियाणे</w:t>
      </w:r>
      <w:r>
        <w:rPr>
          <w:sz w:val="26"/>
          <w:szCs w:val="26"/>
        </w:rPr>
        <w:t xml:space="preserve"> </w:t>
      </w:r>
      <w:r>
        <w:rPr>
          <w:rFonts w:ascii="Nirmala UI" w:cs="Nirmala UI" w:hAnsi="Nirmala UI"/>
          <w:sz w:val="26"/>
          <w:szCs w:val="26"/>
          <w:cs/>
          <w:lang w:bidi="hi-IN"/>
        </w:rPr>
        <w:t>वापरणे</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व्हर्मीकंपोस्ट</w:t>
      </w:r>
      <w:r>
        <w:rPr>
          <w:sz w:val="26"/>
          <w:szCs w:val="26"/>
        </w:rPr>
        <w:t xml:space="preserve">, </w:t>
      </w:r>
      <w:r>
        <w:rPr>
          <w:rFonts w:ascii="Nirmala UI" w:cs="Nirmala UI" w:hAnsi="Nirmala UI"/>
          <w:sz w:val="26"/>
          <w:szCs w:val="26"/>
          <w:cs/>
          <w:lang w:bidi="hi-IN"/>
        </w:rPr>
        <w:t>व्हर्मीवॉश</w:t>
      </w:r>
      <w:r>
        <w:rPr>
          <w:sz w:val="26"/>
          <w:szCs w:val="26"/>
        </w:rPr>
        <w:t xml:space="preserve">, </w:t>
      </w:r>
      <w:r>
        <w:rPr>
          <w:rFonts w:ascii="Nirmala UI" w:cs="Nirmala UI" w:hAnsi="Nirmala UI"/>
          <w:sz w:val="26"/>
          <w:szCs w:val="26"/>
          <w:cs/>
          <w:lang w:bidi="hi-IN"/>
        </w:rPr>
        <w:t>द्रव</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अर्क</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इ</w:t>
      </w:r>
      <w:r>
        <w:rPr>
          <w:sz w:val="26"/>
          <w:szCs w:val="26"/>
        </w:rPr>
        <w:t xml:space="preserve">. </w:t>
      </w:r>
      <w:r>
        <w:rPr>
          <w:rFonts w:ascii="Nirmala UI" w:cs="Nirmala UI" w:hAnsi="Nirmala UI"/>
          <w:sz w:val="26"/>
          <w:szCs w:val="26"/>
          <w:cs/>
          <w:lang w:bidi="hi-IN"/>
        </w:rPr>
        <w:t>बाबींचा</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होतो</w:t>
      </w:r>
      <w:r>
        <w:rPr>
          <w:sz w:val="26"/>
          <w:szCs w:val="26"/>
        </w:rPr>
        <w:t>.</w:t>
      </w:r>
    </w:p>
    <w:p>
      <w:pPr>
        <w:pStyle w:val="style0"/>
        <w:spacing w:lineRule="auto" w:line="360"/>
        <w:jc w:val="both"/>
        <w:rPr>
          <w:b/>
          <w:bCs/>
          <w:sz w:val="28"/>
          <w:szCs w:val="28"/>
        </w:rPr>
      </w:pPr>
    </w:p>
    <w:p>
      <w:pPr>
        <w:pStyle w:val="style0"/>
        <w:spacing w:lineRule="auto" w:line="360"/>
        <w:jc w:val="both"/>
        <w:rPr>
          <w:b/>
          <w:bCs/>
          <w:sz w:val="28"/>
          <w:szCs w:val="28"/>
        </w:rPr>
      </w:pPr>
      <w:r>
        <w:rPr>
          <w:b/>
          <w:bCs/>
          <w:sz w:val="28"/>
          <w:szCs w:val="28"/>
        </w:rPr>
        <w:t xml:space="preserve"> </w:t>
      </w:r>
      <w:r>
        <w:rPr>
          <w:rFonts w:cs="Mangal"/>
          <w:b/>
          <w:bCs/>
          <w:sz w:val="28"/>
          <w:szCs w:val="28"/>
          <w:cs/>
          <w:lang w:val="en-US"/>
        </w:rPr>
        <w:t>१</w:t>
      </w:r>
      <w:r>
        <w:rPr>
          <w:rFonts w:cs="Mangal"/>
          <w:b/>
          <w:bCs/>
          <w:sz w:val="28"/>
          <w:szCs w:val="28"/>
          <w:lang w:val="en-US"/>
        </w:rPr>
        <w:t>.</w:t>
      </w:r>
      <w:r>
        <w:rPr>
          <w:rFonts w:cs="Mangal"/>
          <w:b/>
          <w:bCs/>
          <w:sz w:val="28"/>
          <w:szCs w:val="28"/>
          <w:cs/>
          <w:lang w:val="en-US"/>
        </w:rPr>
        <w:t>१०</w:t>
      </w:r>
      <w:r>
        <w:rPr>
          <w:rFonts w:cs="Mangal"/>
          <w:b/>
          <w:bCs/>
          <w:sz w:val="28"/>
          <w:szCs w:val="28"/>
          <w:lang w:val="en-US"/>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उद्दिष्टे</w:t>
      </w:r>
      <w:r>
        <w:rPr>
          <w:b/>
          <w:bCs/>
          <w:sz w:val="28"/>
          <w:szCs w:val="28"/>
        </w:rPr>
        <w:t xml:space="preserve"> :- </w:t>
      </w:r>
    </w:p>
    <w:p>
      <w:pPr>
        <w:pStyle w:val="style0"/>
        <w:spacing w:lineRule="auto" w:line="360"/>
        <w:jc w:val="both"/>
        <w:rPr>
          <w:b/>
          <w:bCs/>
          <w:sz w:val="28"/>
          <w:szCs w:val="28"/>
        </w:rPr>
      </w:pPr>
      <w:r>
        <w:rPr>
          <w:b/>
          <w:bCs/>
          <w:sz w:val="28"/>
          <w:szCs w:val="28"/>
        </w:rPr>
        <w:t xml:space="preserve">1) </w:t>
      </w:r>
      <w:r>
        <w:rPr>
          <w:rFonts w:ascii="Nirmala UI" w:cs="Nirmala UI" w:hAnsi="Nirmala UI"/>
          <w:b/>
          <w:bCs/>
          <w:sz w:val="28"/>
          <w:szCs w:val="28"/>
          <w:u w:val="single"/>
          <w:cs/>
          <w:lang w:bidi="hi-IN"/>
        </w:rPr>
        <w:t>पौष्टिक</w:t>
      </w:r>
      <w:r>
        <w:rPr>
          <w:b/>
          <w:bCs/>
          <w:sz w:val="28"/>
          <w:szCs w:val="28"/>
          <w:u w:val="single"/>
        </w:rPr>
        <w:t xml:space="preserve"> </w:t>
      </w:r>
      <w:r>
        <w:rPr>
          <w:rFonts w:ascii="Nirmala UI" w:cs="Nirmala UI" w:hAnsi="Nirmala UI"/>
          <w:b/>
          <w:bCs/>
          <w:sz w:val="28"/>
          <w:szCs w:val="28"/>
          <w:u w:val="single"/>
          <w:cs/>
          <w:lang w:bidi="hi-IN"/>
        </w:rPr>
        <w:t>दर्जाचे</w:t>
      </w:r>
      <w:r>
        <w:rPr>
          <w:b/>
          <w:bCs/>
          <w:sz w:val="28"/>
          <w:szCs w:val="28"/>
          <w:u w:val="single"/>
        </w:rPr>
        <w:t xml:space="preserve">  </w:t>
      </w:r>
      <w:r>
        <w:rPr>
          <w:rFonts w:ascii="Nirmala UI" w:cs="Nirmala UI" w:hAnsi="Nirmala UI"/>
          <w:b/>
          <w:bCs/>
          <w:sz w:val="28"/>
          <w:szCs w:val="28"/>
          <w:u w:val="single"/>
          <w:cs/>
          <w:lang w:bidi="hi-IN"/>
        </w:rPr>
        <w:t>खाद्यान्न</w:t>
      </w:r>
      <w:r>
        <w:rPr>
          <w:b/>
          <w:bCs/>
          <w:sz w:val="28"/>
          <w:szCs w:val="28"/>
          <w:u w:val="single"/>
        </w:rPr>
        <w:t xml:space="preserve"> </w:t>
      </w:r>
      <w:r>
        <w:rPr>
          <w:rFonts w:ascii="Nirmala UI" w:cs="Nirmala UI" w:hAnsi="Nirmala UI"/>
          <w:b/>
          <w:bCs/>
          <w:sz w:val="28"/>
          <w:szCs w:val="28"/>
          <w:u w:val="single"/>
          <w:cs/>
          <w:lang w:bidi="hi-IN"/>
        </w:rPr>
        <w:t>उत्पन्न</w:t>
      </w:r>
      <w:r>
        <w:rPr>
          <w:b/>
          <w:bCs/>
          <w:sz w:val="28"/>
          <w:szCs w:val="28"/>
        </w:rPr>
        <w:t xml:space="preserve"> :-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w:t>
      </w:r>
      <w:r>
        <w:rPr>
          <w:sz w:val="26"/>
          <w:szCs w:val="26"/>
        </w:rPr>
        <w:t>,</w:t>
      </w:r>
      <w:r>
        <w:rPr>
          <w:rFonts w:ascii="Nirmala UI" w:cs="Nirmala UI" w:hAnsi="Nirmala UI"/>
          <w:sz w:val="26"/>
          <w:szCs w:val="26"/>
          <w:cs/>
          <w:lang w:bidi="hi-IN"/>
        </w:rPr>
        <w:t>फवारणी</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नसल्याने</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असल्याने</w:t>
      </w:r>
      <w:r>
        <w:rPr>
          <w:sz w:val="26"/>
          <w:szCs w:val="26"/>
        </w:rPr>
        <w:t xml:space="preserve"> </w:t>
      </w:r>
      <w:r>
        <w:rPr>
          <w:rFonts w:ascii="Nirmala UI" w:cs="Nirmala UI" w:hAnsi="Nirmala UI"/>
          <w:sz w:val="26"/>
          <w:szCs w:val="26"/>
          <w:cs/>
          <w:lang w:bidi="hi-IN"/>
        </w:rPr>
        <w:t>उच्च</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पौष्टिक</w:t>
      </w:r>
      <w:r>
        <w:rPr>
          <w:sz w:val="26"/>
          <w:szCs w:val="26"/>
        </w:rPr>
        <w:t xml:space="preserve"> </w:t>
      </w:r>
      <w:r>
        <w:rPr>
          <w:rFonts w:ascii="Nirmala UI" w:cs="Nirmala UI" w:hAnsi="Nirmala UI"/>
          <w:sz w:val="26"/>
          <w:szCs w:val="26"/>
          <w:cs/>
          <w:lang w:bidi="hi-IN"/>
        </w:rPr>
        <w:t>दर्जा</w:t>
      </w:r>
      <w:r>
        <w:rPr>
          <w:sz w:val="26"/>
          <w:szCs w:val="26"/>
        </w:rPr>
        <w:t xml:space="preserve"> </w:t>
      </w:r>
      <w:r>
        <w:rPr>
          <w:rFonts w:ascii="Nirmala UI" w:cs="Nirmala UI" w:hAnsi="Nirmala UI"/>
          <w:sz w:val="26"/>
          <w:szCs w:val="26"/>
          <w:cs/>
          <w:lang w:bidi="hi-IN"/>
        </w:rPr>
        <w:t>असलेले</w:t>
      </w:r>
      <w:r>
        <w:rPr>
          <w:sz w:val="26"/>
          <w:szCs w:val="26"/>
        </w:rPr>
        <w:t xml:space="preserve"> </w:t>
      </w:r>
      <w:r>
        <w:rPr>
          <w:rFonts w:ascii="Nirmala UI" w:cs="Nirmala UI" w:hAnsi="Nirmala UI"/>
          <w:sz w:val="26"/>
          <w:szCs w:val="26"/>
          <w:cs/>
          <w:lang w:bidi="hi-IN"/>
        </w:rPr>
        <w:t>खाद्यान्न</w:t>
      </w:r>
      <w:r>
        <w:rPr>
          <w:sz w:val="26"/>
          <w:szCs w:val="26"/>
        </w:rPr>
        <w:t xml:space="preserve"> </w:t>
      </w:r>
      <w:r>
        <w:rPr>
          <w:rFonts w:ascii="Nirmala UI" w:cs="Nirmala UI" w:hAnsi="Nirmala UI"/>
          <w:sz w:val="26"/>
          <w:szCs w:val="26"/>
          <w:cs/>
          <w:lang w:bidi="hi-IN"/>
        </w:rPr>
        <w:t>उत्पन्न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आरोग्य</w:t>
      </w:r>
      <w:r>
        <w:rPr>
          <w:sz w:val="26"/>
          <w:szCs w:val="26"/>
        </w:rPr>
        <w:t xml:space="preserve"> </w:t>
      </w:r>
      <w:r>
        <w:rPr>
          <w:rFonts w:ascii="Nirmala UI" w:cs="Nirmala UI" w:hAnsi="Nirmala UI"/>
          <w:sz w:val="26"/>
          <w:szCs w:val="26"/>
          <w:cs/>
          <w:lang w:bidi="hi-IN"/>
        </w:rPr>
        <w:t>सुरक्षित</w:t>
      </w:r>
      <w:r>
        <w:rPr>
          <w:sz w:val="26"/>
          <w:szCs w:val="26"/>
        </w:rPr>
        <w:t xml:space="preserve"> </w:t>
      </w:r>
      <w:r>
        <w:rPr>
          <w:rFonts w:ascii="Nirmala UI" w:cs="Nirmala UI" w:hAnsi="Nirmala UI"/>
          <w:sz w:val="26"/>
          <w:szCs w:val="26"/>
          <w:cs/>
          <w:lang w:bidi="hi-IN"/>
        </w:rPr>
        <w:t>राहते</w:t>
      </w:r>
      <w:r>
        <w:rPr>
          <w:sz w:val="26"/>
          <w:szCs w:val="26"/>
        </w:rPr>
        <w:t>.</w:t>
      </w:r>
    </w:p>
    <w:p>
      <w:pPr>
        <w:pStyle w:val="style0"/>
        <w:spacing w:lineRule="auto" w:line="360"/>
        <w:jc w:val="both"/>
        <w:rPr>
          <w:b/>
          <w:bCs/>
          <w:sz w:val="28"/>
          <w:szCs w:val="28"/>
        </w:rPr>
      </w:pP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u w:val="single"/>
          <w:cs/>
          <w:lang w:bidi="hi-IN"/>
        </w:rPr>
        <w:t>भूमी</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जल</w:t>
      </w:r>
      <w:r>
        <w:rPr>
          <w:b/>
          <w:bCs/>
          <w:sz w:val="28"/>
          <w:szCs w:val="28"/>
          <w:u w:val="single"/>
        </w:rPr>
        <w:t xml:space="preserve"> </w:t>
      </w:r>
      <w:r>
        <w:rPr>
          <w:rFonts w:ascii="Nirmala UI" w:cs="Nirmala UI" w:hAnsi="Nirmala UI"/>
          <w:b/>
          <w:bCs/>
          <w:sz w:val="28"/>
          <w:szCs w:val="28"/>
          <w:u w:val="single"/>
          <w:cs/>
          <w:lang w:bidi="hi-IN"/>
        </w:rPr>
        <w:t>यांचे</w:t>
      </w:r>
      <w:r>
        <w:rPr>
          <w:b/>
          <w:bCs/>
          <w:sz w:val="28"/>
          <w:szCs w:val="28"/>
          <w:u w:val="single"/>
        </w:rPr>
        <w:t xml:space="preserve"> </w:t>
      </w:r>
      <w:r>
        <w:rPr>
          <w:rFonts w:ascii="Nirmala UI" w:cs="Nirmala UI" w:hAnsi="Nirmala UI"/>
          <w:b/>
          <w:bCs/>
          <w:sz w:val="28"/>
          <w:szCs w:val="28"/>
          <w:u w:val="single"/>
          <w:cs/>
          <w:lang w:bidi="hi-IN"/>
        </w:rPr>
        <w:t>संरक्षण</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शेणखत</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वनस्पतीजन्य</w:t>
      </w:r>
      <w:r>
        <w:rPr>
          <w:sz w:val="26"/>
          <w:szCs w:val="26"/>
        </w:rPr>
        <w:t xml:space="preserve"> </w:t>
      </w:r>
      <w:r>
        <w:rPr>
          <w:rFonts w:ascii="Nirmala UI" w:cs="Nirmala UI" w:hAnsi="Nirmala UI"/>
          <w:sz w:val="26"/>
          <w:szCs w:val="26"/>
          <w:cs/>
          <w:lang w:bidi="hi-IN"/>
        </w:rPr>
        <w:t>पदार्थ</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मिसळून</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कुजवून</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पुनर्भरण</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मातीचा</w:t>
      </w:r>
      <w:r>
        <w:rPr>
          <w:sz w:val="26"/>
          <w:szCs w:val="26"/>
        </w:rPr>
        <w:t xml:space="preserve"> </w:t>
      </w:r>
      <w:r>
        <w:rPr>
          <w:rFonts w:ascii="Nirmala UI" w:cs="Nirmala UI" w:hAnsi="Nirmala UI"/>
          <w:sz w:val="26"/>
          <w:szCs w:val="26"/>
          <w:cs/>
          <w:lang w:bidi="hi-IN"/>
        </w:rPr>
        <w:t>कस</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मातीचे</w:t>
      </w:r>
      <w:r>
        <w:rPr>
          <w:sz w:val="26"/>
          <w:szCs w:val="26"/>
        </w:rPr>
        <w:t xml:space="preserve"> </w:t>
      </w:r>
      <w:r>
        <w:rPr>
          <w:rFonts w:ascii="Nirmala UI" w:cs="Nirmala UI" w:hAnsi="Nirmala UI"/>
          <w:sz w:val="26"/>
          <w:szCs w:val="26"/>
          <w:cs/>
          <w:lang w:bidi="hi-IN"/>
        </w:rPr>
        <w:t>सुपीकता</w:t>
      </w:r>
      <w:r>
        <w:rPr>
          <w:sz w:val="26"/>
          <w:szCs w:val="26"/>
        </w:rPr>
        <w:t xml:space="preserve"> </w:t>
      </w:r>
      <w:r>
        <w:rPr>
          <w:rFonts w:ascii="Nirmala UI" w:cs="Nirmala UI" w:hAnsi="Nirmala UI"/>
          <w:sz w:val="26"/>
          <w:szCs w:val="26"/>
          <w:cs/>
          <w:lang w:bidi="hi-IN"/>
        </w:rPr>
        <w:t>कायम</w:t>
      </w:r>
      <w:r>
        <w:rPr>
          <w:sz w:val="26"/>
          <w:szCs w:val="26"/>
        </w:rPr>
        <w:t xml:space="preserve"> </w:t>
      </w:r>
      <w:r>
        <w:rPr>
          <w:rFonts w:ascii="Nirmala UI" w:cs="Nirmala UI" w:hAnsi="Nirmala UI"/>
          <w:sz w:val="26"/>
          <w:szCs w:val="26"/>
          <w:cs/>
          <w:lang w:bidi="hi-IN"/>
        </w:rPr>
        <w:t>राहते</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प्रदूषणास</w:t>
      </w:r>
      <w:r>
        <w:rPr>
          <w:sz w:val="26"/>
          <w:szCs w:val="26"/>
        </w:rPr>
        <w:t xml:space="preserve"> </w:t>
      </w:r>
      <w:r>
        <w:rPr>
          <w:rFonts w:ascii="Nirmala UI" w:cs="Nirmala UI" w:hAnsi="Nirmala UI"/>
          <w:sz w:val="26"/>
          <w:szCs w:val="26"/>
          <w:cs/>
          <w:lang w:bidi="hi-IN"/>
        </w:rPr>
        <w:t>प्रतिबंध</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धुप</w:t>
      </w:r>
      <w:r>
        <w:rPr>
          <w:sz w:val="26"/>
          <w:szCs w:val="26"/>
        </w:rPr>
        <w:t xml:space="preserve"> </w:t>
      </w:r>
      <w:r>
        <w:rPr>
          <w:rFonts w:ascii="Nirmala UI" w:cs="Nirmala UI" w:hAnsi="Nirmala UI"/>
          <w:sz w:val="26"/>
          <w:szCs w:val="26"/>
          <w:cs/>
          <w:lang w:bidi="hi-IN"/>
        </w:rPr>
        <w:t>प्रतिबंधक</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पाझर</w:t>
      </w:r>
      <w:r>
        <w:rPr>
          <w:sz w:val="26"/>
          <w:szCs w:val="26"/>
        </w:rPr>
        <w:t xml:space="preserve">, </w:t>
      </w:r>
      <w:r>
        <w:rPr>
          <w:rFonts w:ascii="Nirmala UI" w:cs="Nirmala UI" w:hAnsi="Nirmala UI"/>
          <w:sz w:val="26"/>
          <w:szCs w:val="26"/>
          <w:cs/>
          <w:lang w:bidi="hi-IN"/>
        </w:rPr>
        <w:t>तलाव</w:t>
      </w:r>
      <w:r>
        <w:rPr>
          <w:sz w:val="26"/>
          <w:szCs w:val="26"/>
        </w:rPr>
        <w:t xml:space="preserve">, </w:t>
      </w:r>
      <w:r>
        <w:rPr>
          <w:rFonts w:ascii="Nirmala UI" w:cs="Nirmala UI" w:hAnsi="Nirmala UI"/>
          <w:sz w:val="26"/>
          <w:szCs w:val="26"/>
          <w:cs/>
          <w:lang w:bidi="hi-IN"/>
        </w:rPr>
        <w:t>शेततळे</w:t>
      </w:r>
      <w:r>
        <w:rPr>
          <w:sz w:val="26"/>
          <w:szCs w:val="26"/>
        </w:rPr>
        <w:t xml:space="preserve"> ,  </w:t>
      </w:r>
      <w:r>
        <w:rPr>
          <w:rFonts w:ascii="Nirmala UI" w:cs="Nirmala UI" w:hAnsi="Nirmala UI"/>
          <w:sz w:val="26"/>
          <w:szCs w:val="26"/>
          <w:cs/>
          <w:lang w:bidi="hi-IN"/>
        </w:rPr>
        <w:t>उताराच्या</w:t>
      </w:r>
      <w:r>
        <w:rPr>
          <w:sz w:val="26"/>
          <w:szCs w:val="26"/>
        </w:rPr>
        <w:t xml:space="preserve"> </w:t>
      </w:r>
      <w:r>
        <w:rPr>
          <w:rFonts w:ascii="Nirmala UI" w:cs="Nirmala UI" w:hAnsi="Nirmala UI"/>
          <w:sz w:val="26"/>
          <w:szCs w:val="26"/>
          <w:cs/>
          <w:lang w:bidi="hi-IN"/>
        </w:rPr>
        <w:t>जमिनीला</w:t>
      </w:r>
      <w:r>
        <w:rPr>
          <w:sz w:val="26"/>
          <w:szCs w:val="26"/>
        </w:rPr>
        <w:t xml:space="preserve"> </w:t>
      </w:r>
      <w:r>
        <w:rPr>
          <w:rFonts w:ascii="Nirmala UI" w:cs="Nirmala UI" w:hAnsi="Nirmala UI"/>
          <w:sz w:val="26"/>
          <w:szCs w:val="26"/>
          <w:cs/>
          <w:lang w:bidi="hi-IN"/>
        </w:rPr>
        <w:t>बांध</w:t>
      </w:r>
      <w:r>
        <w:rPr>
          <w:sz w:val="26"/>
          <w:szCs w:val="26"/>
        </w:rPr>
        <w:t xml:space="preserve">  </w:t>
      </w:r>
      <w:r>
        <w:rPr>
          <w:rFonts w:ascii="Nirmala UI" w:cs="Nirmala UI" w:hAnsi="Nirmala UI"/>
          <w:sz w:val="26"/>
          <w:szCs w:val="26"/>
          <w:cs/>
          <w:lang w:bidi="hi-IN"/>
        </w:rPr>
        <w:t>घालणे</w:t>
      </w:r>
      <w:r>
        <w:rPr>
          <w:sz w:val="26"/>
          <w:szCs w:val="26"/>
        </w:rPr>
        <w:t xml:space="preserve"> </w:t>
      </w:r>
      <w:r>
        <w:rPr>
          <w:rFonts w:ascii="Nirmala UI" w:cs="Nirmala UI" w:hAnsi="Nirmala UI"/>
          <w:sz w:val="26"/>
          <w:szCs w:val="26"/>
          <w:cs/>
          <w:lang w:bidi="hi-IN"/>
        </w:rPr>
        <w:t>इ</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संवर्धन</w:t>
      </w:r>
      <w:r>
        <w:rPr>
          <w:sz w:val="26"/>
          <w:szCs w:val="26"/>
        </w:rPr>
        <w:t xml:space="preserve"> </w:t>
      </w:r>
      <w:r>
        <w:rPr>
          <w:rFonts w:ascii="Nirmala UI" w:cs="Nirmala UI" w:hAnsi="Nirmala UI"/>
          <w:sz w:val="26"/>
          <w:szCs w:val="26"/>
          <w:cs/>
          <w:lang w:bidi="hi-IN"/>
        </w:rPr>
        <w:t>होण्यास</w:t>
      </w:r>
      <w:r>
        <w:rPr>
          <w:sz w:val="26"/>
          <w:szCs w:val="26"/>
        </w:rPr>
        <w:t xml:space="preserve"> </w:t>
      </w:r>
      <w:r>
        <w:rPr>
          <w:rFonts w:ascii="Nirmala UI" w:cs="Nirmala UI" w:hAnsi="Nirmala UI"/>
          <w:sz w:val="26"/>
          <w:szCs w:val="26"/>
          <w:cs/>
          <w:lang w:bidi="hi-IN"/>
        </w:rPr>
        <w:t>मदत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शेतीमुळे</w:t>
      </w:r>
      <w:r>
        <w:rPr>
          <w:sz w:val="26"/>
          <w:szCs w:val="26"/>
        </w:rPr>
        <w:t xml:space="preserve"> </w:t>
      </w:r>
      <w:r>
        <w:rPr>
          <w:rFonts w:ascii="Nirmala UI" w:cs="Nirmala UI" w:hAnsi="Nirmala UI"/>
          <w:sz w:val="26"/>
          <w:szCs w:val="26"/>
          <w:cs/>
          <w:lang w:bidi="hi-IN"/>
        </w:rPr>
        <w:t>जमिनीतील</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पातळी</w:t>
      </w:r>
      <w:r>
        <w:rPr>
          <w:sz w:val="26"/>
          <w:szCs w:val="26"/>
        </w:rPr>
        <w:t xml:space="preserve"> </w:t>
      </w:r>
      <w:r>
        <w:rPr>
          <w:rFonts w:ascii="Nirmala UI" w:cs="Nirmala UI" w:hAnsi="Nirmala UI"/>
          <w:sz w:val="26"/>
          <w:szCs w:val="26"/>
          <w:cs/>
          <w:lang w:bidi="hi-IN"/>
        </w:rPr>
        <w:t>वाढते</w:t>
      </w:r>
      <w:r>
        <w:rPr>
          <w:sz w:val="26"/>
          <w:szCs w:val="26"/>
        </w:rPr>
        <w:t xml:space="preserve">. </w:t>
      </w:r>
    </w:p>
    <w:p>
      <w:pPr>
        <w:pStyle w:val="style0"/>
        <w:spacing w:lineRule="auto" w:line="360"/>
        <w:jc w:val="both"/>
        <w:rPr>
          <w:sz w:val="26"/>
          <w:szCs w:val="26"/>
        </w:rPr>
      </w:pPr>
      <w:r>
        <w:rPr>
          <w:sz w:val="26"/>
          <w:szCs w:val="26"/>
        </w:rPr>
        <w:t xml:space="preserve">3) </w:t>
      </w:r>
      <w:r>
        <w:rPr>
          <w:rFonts w:ascii="Nirmala UI" w:cs="Nirmala UI" w:hAnsi="Nirmala UI"/>
          <w:sz w:val="26"/>
          <w:szCs w:val="26"/>
          <w:cs/>
          <w:lang w:bidi="hi-IN"/>
        </w:rPr>
        <w:t>देशी</w:t>
      </w:r>
      <w:r>
        <w:rPr>
          <w:sz w:val="26"/>
          <w:szCs w:val="26"/>
        </w:rPr>
        <w:t xml:space="preserve"> </w:t>
      </w:r>
      <w:r>
        <w:rPr>
          <w:rFonts w:ascii="Nirmala UI" w:cs="Nirmala UI" w:hAnsi="Nirmala UI"/>
          <w:sz w:val="26"/>
          <w:szCs w:val="26"/>
          <w:cs/>
          <w:lang w:bidi="hi-IN"/>
        </w:rPr>
        <w:t>बी</w:t>
      </w:r>
      <w:r>
        <w:rPr>
          <w:sz w:val="26"/>
          <w:szCs w:val="26"/>
        </w:rPr>
        <w:t xml:space="preserve"> </w:t>
      </w:r>
      <w:r>
        <w:rPr>
          <w:rFonts w:ascii="Nirmala UI" w:cs="Nirmala UI" w:hAnsi="Nirmala UI"/>
          <w:sz w:val="26"/>
          <w:szCs w:val="26"/>
          <w:cs/>
          <w:lang w:bidi="hi-IN"/>
        </w:rPr>
        <w:t>बियाणे</w:t>
      </w:r>
      <w:r>
        <w:rPr>
          <w:sz w:val="26"/>
          <w:szCs w:val="26"/>
        </w:rPr>
        <w:t xml:space="preserve">, </w:t>
      </w:r>
      <w:r>
        <w:rPr>
          <w:rFonts w:ascii="Nirmala UI" w:cs="Nirmala UI" w:hAnsi="Nirmala UI"/>
          <w:sz w:val="26"/>
          <w:szCs w:val="26"/>
          <w:cs/>
          <w:lang w:bidi="hi-IN"/>
        </w:rPr>
        <w:t>धनधान्याच्या</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प्राण्यांच्या</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जोपासना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वाढ</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विषयाचे</w:t>
      </w:r>
      <w:r>
        <w:rPr>
          <w:sz w:val="26"/>
          <w:szCs w:val="26"/>
        </w:rPr>
        <w:t xml:space="preserve"> </w:t>
      </w:r>
      <w:r>
        <w:rPr>
          <w:rFonts w:ascii="Nirmala UI" w:cs="Nirmala UI" w:hAnsi="Nirmala UI"/>
          <w:sz w:val="26"/>
          <w:szCs w:val="26"/>
          <w:cs/>
          <w:lang w:bidi="hi-IN"/>
        </w:rPr>
        <w:t>देशी</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पारंपारिक</w:t>
      </w:r>
      <w:r>
        <w:rPr>
          <w:sz w:val="26"/>
          <w:szCs w:val="26"/>
        </w:rPr>
        <w:t xml:space="preserve"> </w:t>
      </w:r>
      <w:r>
        <w:rPr>
          <w:rFonts w:ascii="Nirmala UI" w:cs="Nirmala UI" w:hAnsi="Nirmala UI"/>
          <w:sz w:val="26"/>
          <w:szCs w:val="26"/>
          <w:cs/>
          <w:lang w:bidi="hi-IN"/>
        </w:rPr>
        <w:t>ज्ञान</w:t>
      </w:r>
      <w:r>
        <w:rPr>
          <w:sz w:val="26"/>
          <w:szCs w:val="26"/>
        </w:rPr>
        <w:t xml:space="preserve"> </w:t>
      </w:r>
      <w:r>
        <w:rPr>
          <w:rFonts w:ascii="Nirmala UI" w:cs="Nirmala UI" w:hAnsi="Nirmala UI"/>
          <w:sz w:val="26"/>
          <w:szCs w:val="26"/>
          <w:cs/>
          <w:lang w:bidi="hi-IN"/>
        </w:rPr>
        <w:t>मिळवण्याचा</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करणे</w:t>
      </w:r>
      <w:r>
        <w:rPr>
          <w:sz w:val="26"/>
          <w:szCs w:val="26"/>
        </w:rPr>
        <w:t>.</w:t>
      </w:r>
    </w:p>
    <w:p>
      <w:pPr>
        <w:pStyle w:val="style0"/>
        <w:spacing w:lineRule="auto" w:line="360"/>
        <w:jc w:val="both"/>
        <w:rPr>
          <w:sz w:val="26"/>
          <w:szCs w:val="26"/>
        </w:rPr>
      </w:pPr>
      <w:r>
        <w:rPr>
          <w:rFonts w:ascii="Nirmala UI" w:cs="Nirmala UI" w:hAnsi="Nirmala UI"/>
          <w:sz w:val="26"/>
          <w:szCs w:val="26"/>
          <w:cs/>
          <w:lang w:bidi="hi-IN"/>
        </w:rPr>
        <w:t>४</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सूक्ष्मजीव</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प्राणीजात</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जीवन</w:t>
      </w:r>
      <w:r>
        <w:rPr>
          <w:sz w:val="26"/>
          <w:szCs w:val="26"/>
        </w:rPr>
        <w:t xml:space="preserve"> </w:t>
      </w:r>
      <w:r>
        <w:rPr>
          <w:rFonts w:ascii="Nirmala UI" w:cs="Nirmala UI" w:hAnsi="Nirmala UI"/>
          <w:sz w:val="26"/>
          <w:szCs w:val="26"/>
          <w:cs/>
          <w:lang w:bidi="hi-IN"/>
        </w:rPr>
        <w:t>चक्राची</w:t>
      </w:r>
      <w:r>
        <w:rPr>
          <w:sz w:val="26"/>
          <w:szCs w:val="26"/>
        </w:rPr>
        <w:t xml:space="preserve"> </w:t>
      </w:r>
      <w:r>
        <w:rPr>
          <w:rFonts w:ascii="Nirmala UI" w:cs="Nirmala UI" w:hAnsi="Nirmala UI"/>
          <w:sz w:val="26"/>
          <w:szCs w:val="26"/>
          <w:cs/>
          <w:lang w:bidi="hi-IN"/>
        </w:rPr>
        <w:t>वाढ</w:t>
      </w:r>
      <w:r>
        <w:rPr>
          <w:sz w:val="26"/>
          <w:szCs w:val="26"/>
        </w:rPr>
        <w:t xml:space="preserve"> </w:t>
      </w:r>
      <w:r>
        <w:rPr>
          <w:rFonts w:ascii="Nirmala UI" w:cs="Nirmala UI" w:hAnsi="Nirmala UI"/>
          <w:sz w:val="26"/>
          <w:szCs w:val="26"/>
          <w:cs/>
          <w:lang w:bidi="hi-IN"/>
        </w:rPr>
        <w:t>होण्यास</w:t>
      </w:r>
      <w:r>
        <w:rPr>
          <w:sz w:val="26"/>
          <w:szCs w:val="26"/>
        </w:rPr>
        <w:t xml:space="preserve"> </w:t>
      </w:r>
      <w:r>
        <w:rPr>
          <w:rFonts w:ascii="Nirmala UI" w:cs="Nirmala UI" w:hAnsi="Nirmala UI"/>
          <w:sz w:val="26"/>
          <w:szCs w:val="26"/>
          <w:cs/>
          <w:lang w:bidi="hi-IN"/>
        </w:rPr>
        <w:t>प्रयत्नशील</w:t>
      </w:r>
      <w:r>
        <w:rPr>
          <w:sz w:val="26"/>
          <w:szCs w:val="26"/>
        </w:rPr>
        <w:t xml:space="preserve"> </w:t>
      </w:r>
      <w:r>
        <w:rPr>
          <w:rFonts w:ascii="Nirmala UI" w:cs="Nirmala UI" w:hAnsi="Nirmala UI"/>
          <w:sz w:val="26"/>
          <w:szCs w:val="26"/>
          <w:cs/>
          <w:lang w:bidi="hi-IN"/>
        </w:rPr>
        <w:t>असणे</w:t>
      </w:r>
      <w:r>
        <w:rPr>
          <w:sz w:val="26"/>
          <w:szCs w:val="26"/>
        </w:rPr>
        <w:t xml:space="preserve">. </w:t>
      </w:r>
    </w:p>
    <w:p>
      <w:pPr>
        <w:pStyle w:val="style179"/>
        <w:numPr>
          <w:ilvl w:val="0"/>
          <w:numId w:val="16"/>
        </w:numPr>
        <w:spacing w:lineRule="auto" w:line="360"/>
        <w:jc w:val="both"/>
        <w:rPr>
          <w:b/>
          <w:bCs/>
          <w:sz w:val="28"/>
          <w:szCs w:val="28"/>
        </w:rPr>
      </w:pPr>
      <w:r>
        <w:rPr>
          <w:rFonts w:cs="Mangal" w:hAnsi="Nirmala UI"/>
          <w:b/>
          <w:bCs/>
          <w:sz w:val="28"/>
          <w:szCs w:val="28"/>
          <w:lang w:val="en-US" w:bidi="hi-IN"/>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फायदे</w:t>
      </w:r>
      <w:r>
        <w:rPr>
          <w:b/>
          <w:bCs/>
          <w:sz w:val="28"/>
          <w:szCs w:val="28"/>
        </w:rPr>
        <w:t xml:space="preserve"> :-</w:t>
      </w:r>
    </w:p>
    <w:p>
      <w:pPr>
        <w:pStyle w:val="style0"/>
        <w:spacing w:lineRule="auto" w:line="360"/>
        <w:jc w:val="both"/>
        <w:rPr>
          <w:sz w:val="26"/>
          <w:szCs w:val="26"/>
        </w:rPr>
      </w:pPr>
      <w:r>
        <w:rPr>
          <w:rFonts w:ascii="Nirmala UI" w:cs="Nirmala UI" w:hAnsi="Nirmala UI"/>
          <w:sz w:val="26"/>
          <w:szCs w:val="26"/>
          <w:cs/>
          <w:lang w:bidi="hi-IN"/>
        </w:rPr>
        <w:t>१</w:t>
      </w:r>
      <w:r>
        <w:rPr>
          <w:sz w:val="26"/>
          <w:szCs w:val="26"/>
        </w:rPr>
        <w:t xml:space="preserve">) </w:t>
      </w:r>
      <w:r>
        <w:rPr>
          <w:rFonts w:ascii="Nirmala UI" w:cs="Nirmala UI" w:hAnsi="Nirmala UI"/>
          <w:sz w:val="26"/>
          <w:szCs w:val="26"/>
          <w:cs/>
          <w:lang w:bidi="hi-IN"/>
        </w:rPr>
        <w:t>जमिनीतील</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पातळी</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एवढेच</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गोष्टीचा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बंद</w:t>
      </w:r>
      <w:r>
        <w:rPr>
          <w:sz w:val="26"/>
          <w:szCs w:val="26"/>
        </w:rPr>
        <w:t xml:space="preserve"> </w:t>
      </w:r>
      <w:r>
        <w:rPr>
          <w:rFonts w:ascii="Nirmala UI" w:cs="Nirmala UI" w:hAnsi="Nirmala UI"/>
          <w:sz w:val="26"/>
          <w:szCs w:val="26"/>
          <w:cs/>
          <w:lang w:bidi="hi-IN"/>
        </w:rPr>
        <w:t>केल्याने</w:t>
      </w:r>
      <w:r>
        <w:rPr>
          <w:sz w:val="26"/>
          <w:szCs w:val="26"/>
        </w:rPr>
        <w:t xml:space="preserve"> </w:t>
      </w:r>
      <w:r>
        <w:rPr>
          <w:rFonts w:ascii="Nirmala UI" w:cs="Nirmala UI" w:hAnsi="Nirmala UI"/>
          <w:sz w:val="26"/>
          <w:szCs w:val="26"/>
          <w:cs/>
          <w:lang w:bidi="hi-IN"/>
        </w:rPr>
        <w:t>जमिनीतील</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अन्न</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पाण्यामुळे</w:t>
      </w:r>
      <w:r>
        <w:rPr>
          <w:sz w:val="26"/>
          <w:szCs w:val="26"/>
        </w:rPr>
        <w:t xml:space="preserve"> </w:t>
      </w:r>
      <w:r>
        <w:rPr>
          <w:rFonts w:ascii="Nirmala UI" w:cs="Nirmala UI" w:hAnsi="Nirmala UI"/>
          <w:sz w:val="26"/>
          <w:szCs w:val="26"/>
          <w:cs/>
          <w:lang w:bidi="hi-IN"/>
        </w:rPr>
        <w:t>होणारे</w:t>
      </w:r>
      <w:r>
        <w:rPr>
          <w:sz w:val="26"/>
          <w:szCs w:val="26"/>
        </w:rPr>
        <w:t xml:space="preserve"> </w:t>
      </w:r>
      <w:r>
        <w:rPr>
          <w:rFonts w:ascii="Nirmala UI" w:cs="Nirmala UI" w:hAnsi="Nirmala UI"/>
          <w:sz w:val="26"/>
          <w:szCs w:val="26"/>
          <w:cs/>
          <w:lang w:bidi="hi-IN"/>
        </w:rPr>
        <w:t>प्रदूषण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बनवण्यासाठी</w:t>
      </w:r>
      <w:r>
        <w:rPr>
          <w:sz w:val="26"/>
          <w:szCs w:val="26"/>
        </w:rPr>
        <w:t xml:space="preserve"> </w:t>
      </w:r>
      <w:r>
        <w:rPr>
          <w:rFonts w:ascii="Nirmala UI" w:cs="Nirmala UI" w:hAnsi="Nirmala UI"/>
          <w:sz w:val="26"/>
          <w:szCs w:val="26"/>
          <w:cs/>
          <w:lang w:bidi="hi-IN"/>
        </w:rPr>
        <w:t>जनावरांचे</w:t>
      </w:r>
      <w:r>
        <w:rPr>
          <w:sz w:val="26"/>
          <w:szCs w:val="26"/>
        </w:rPr>
        <w:t xml:space="preserve"> </w:t>
      </w:r>
      <w:r>
        <w:rPr>
          <w:rFonts w:ascii="Nirmala UI" w:cs="Nirmala UI" w:hAnsi="Nirmala UI"/>
          <w:sz w:val="26"/>
          <w:szCs w:val="26"/>
          <w:cs/>
          <w:lang w:bidi="hi-IN"/>
        </w:rPr>
        <w:t>शेष</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कचरा</w:t>
      </w:r>
      <w:r>
        <w:rPr>
          <w:sz w:val="26"/>
          <w:szCs w:val="26"/>
        </w:rPr>
        <w:t xml:space="preserve"> </w:t>
      </w:r>
      <w:r>
        <w:rPr>
          <w:rFonts w:ascii="Nirmala UI" w:cs="Nirmala UI" w:hAnsi="Nirmala UI"/>
          <w:sz w:val="26"/>
          <w:szCs w:val="26"/>
          <w:cs/>
          <w:lang w:bidi="hi-IN"/>
        </w:rPr>
        <w:t>वापरल्याने</w:t>
      </w:r>
      <w:r>
        <w:rPr>
          <w:sz w:val="26"/>
          <w:szCs w:val="26"/>
        </w:rPr>
        <w:t xml:space="preserve"> </w:t>
      </w:r>
      <w:r>
        <w:rPr>
          <w:rFonts w:ascii="Nirmala UI" w:cs="Nirmala UI" w:hAnsi="Nirmala UI"/>
          <w:sz w:val="26"/>
          <w:szCs w:val="26"/>
          <w:cs/>
          <w:lang w:bidi="hi-IN"/>
        </w:rPr>
        <w:t>प्रदूषण</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डास</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होणारे</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रोग</w:t>
      </w:r>
      <w:r>
        <w:rPr>
          <w:sz w:val="26"/>
          <w:szCs w:val="26"/>
        </w:rPr>
        <w:t xml:space="preserve"> </w:t>
      </w:r>
      <w:r>
        <w:rPr>
          <w:rFonts w:ascii="Nirmala UI" w:cs="Nirmala UI" w:hAnsi="Nirmala UI"/>
          <w:sz w:val="26"/>
          <w:szCs w:val="26"/>
          <w:cs/>
          <w:lang w:bidi="hi-IN"/>
        </w:rPr>
        <w:t>टाळता</w:t>
      </w:r>
      <w:r>
        <w:rPr>
          <w:sz w:val="26"/>
          <w:szCs w:val="26"/>
        </w:rPr>
        <w:t xml:space="preserve"> </w:t>
      </w:r>
      <w:r>
        <w:rPr>
          <w:rFonts w:ascii="Nirmala UI" w:cs="Nirmala UI" w:hAnsi="Nirmala UI"/>
          <w:sz w:val="26"/>
          <w:szCs w:val="26"/>
          <w:cs/>
          <w:lang w:bidi="hi-IN"/>
        </w:rPr>
        <w:t>येतात</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३</w:t>
      </w:r>
      <w:r>
        <w:rPr>
          <w:sz w:val="26"/>
          <w:szCs w:val="26"/>
        </w:rPr>
        <w:t xml:space="preserve">) </w:t>
      </w:r>
      <w:r>
        <w:rPr>
          <w:rFonts w:ascii="Nirmala UI" w:cs="Nirmala UI" w:hAnsi="Nirmala UI"/>
          <w:sz w:val="26"/>
          <w:szCs w:val="26"/>
          <w:cs/>
          <w:lang w:bidi="hi-IN"/>
        </w:rPr>
        <w:t>जर</w:t>
      </w:r>
      <w:r>
        <w:rPr>
          <w:sz w:val="26"/>
          <w:szCs w:val="26"/>
        </w:rPr>
        <w:t xml:space="preserve"> </w:t>
      </w:r>
      <w:r>
        <w:rPr>
          <w:rFonts w:ascii="Nirmala UI" w:cs="Nirmala UI" w:hAnsi="Nirmala UI"/>
          <w:sz w:val="26"/>
          <w:szCs w:val="26"/>
          <w:cs/>
          <w:lang w:bidi="hi-IN"/>
        </w:rPr>
        <w:t>आपण</w:t>
      </w:r>
      <w:r>
        <w:rPr>
          <w:sz w:val="26"/>
          <w:szCs w:val="26"/>
        </w:rPr>
        <w:t xml:space="preserve"> </w:t>
      </w:r>
      <w:r>
        <w:rPr>
          <w:rFonts w:ascii="Nirmala UI" w:cs="Nirmala UI" w:hAnsi="Nirmala UI"/>
          <w:sz w:val="26"/>
          <w:szCs w:val="26"/>
          <w:cs/>
          <w:lang w:bidi="hi-IN"/>
        </w:rPr>
        <w:t>आंतरराष्ट्रीय</w:t>
      </w:r>
      <w:r>
        <w:rPr>
          <w:sz w:val="26"/>
          <w:szCs w:val="26"/>
        </w:rPr>
        <w:t xml:space="preserve"> </w:t>
      </w:r>
      <w:r>
        <w:rPr>
          <w:rFonts w:ascii="Nirmala UI" w:cs="Nirmala UI" w:hAnsi="Nirmala UI"/>
          <w:sz w:val="26"/>
          <w:szCs w:val="26"/>
          <w:cs/>
          <w:lang w:bidi="hi-IN"/>
        </w:rPr>
        <w:t>बाजारपेठ</w:t>
      </w:r>
      <w:r>
        <w:rPr>
          <w:sz w:val="26"/>
          <w:szCs w:val="26"/>
        </w:rPr>
        <w:t xml:space="preserve"> </w:t>
      </w:r>
      <w:r>
        <w:rPr>
          <w:rFonts w:ascii="Nirmala UI" w:cs="Nirmala UI" w:hAnsi="Nirmala UI"/>
          <w:sz w:val="26"/>
          <w:szCs w:val="26"/>
          <w:cs/>
          <w:lang w:bidi="hi-IN"/>
        </w:rPr>
        <w:t>बघितली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द्वारे</w:t>
      </w:r>
      <w:r>
        <w:rPr>
          <w:sz w:val="26"/>
          <w:szCs w:val="26"/>
        </w:rPr>
        <w:t xml:space="preserve"> </w:t>
      </w:r>
      <w:r>
        <w:rPr>
          <w:rFonts w:ascii="Nirmala UI" w:cs="Nirmala UI" w:hAnsi="Nirmala UI"/>
          <w:sz w:val="26"/>
          <w:szCs w:val="26"/>
          <w:cs/>
          <w:lang w:bidi="hi-IN"/>
        </w:rPr>
        <w:t>उत्पादित</w:t>
      </w:r>
      <w:r>
        <w:rPr>
          <w:sz w:val="26"/>
          <w:szCs w:val="26"/>
        </w:rPr>
        <w:t xml:space="preserve"> </w:t>
      </w:r>
      <w:r>
        <w:rPr>
          <w:rFonts w:ascii="Nirmala UI" w:cs="Nirmala UI" w:hAnsi="Nirmala UI"/>
          <w:sz w:val="26"/>
          <w:szCs w:val="26"/>
          <w:cs/>
          <w:lang w:bidi="hi-IN"/>
        </w:rPr>
        <w:t>साहित्यालाही</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मागणी</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४</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बहुतेक</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पावसावर</w:t>
      </w:r>
      <w:r>
        <w:rPr>
          <w:sz w:val="26"/>
          <w:szCs w:val="26"/>
        </w:rPr>
        <w:t xml:space="preserve"> </w:t>
      </w:r>
      <w:r>
        <w:rPr>
          <w:rFonts w:ascii="Nirmala UI" w:cs="Nirmala UI" w:hAnsi="Nirmala UI"/>
          <w:sz w:val="26"/>
          <w:szCs w:val="26"/>
          <w:cs/>
          <w:lang w:bidi="hi-IN"/>
        </w:rPr>
        <w:t>आधारित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आजकाल</w:t>
      </w:r>
      <w:r>
        <w:rPr>
          <w:sz w:val="26"/>
          <w:szCs w:val="26"/>
        </w:rPr>
        <w:t xml:space="preserve"> </w:t>
      </w:r>
      <w:r>
        <w:rPr>
          <w:rFonts w:ascii="Nirmala UI" w:cs="Nirmala UI" w:hAnsi="Nirmala UI"/>
          <w:sz w:val="26"/>
          <w:szCs w:val="26"/>
          <w:cs/>
          <w:lang w:bidi="hi-IN"/>
        </w:rPr>
        <w:t>वेळेनुसार</w:t>
      </w:r>
      <w:r>
        <w:rPr>
          <w:sz w:val="26"/>
          <w:szCs w:val="26"/>
        </w:rPr>
        <w:t xml:space="preserve"> </w:t>
      </w:r>
      <w:r>
        <w:rPr>
          <w:rFonts w:ascii="Nirmala UI" w:cs="Nirmala UI" w:hAnsi="Nirmala UI"/>
          <w:sz w:val="26"/>
          <w:szCs w:val="26"/>
          <w:cs/>
          <w:lang w:bidi="hi-IN"/>
        </w:rPr>
        <w:t>पाऊस</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शेतीलाही</w:t>
      </w:r>
      <w:r>
        <w:rPr>
          <w:sz w:val="26"/>
          <w:szCs w:val="26"/>
        </w:rPr>
        <w:t xml:space="preserve"> </w:t>
      </w:r>
      <w:r>
        <w:rPr>
          <w:rFonts w:ascii="Nirmala UI" w:cs="Nirmala UI" w:hAnsi="Nirmala UI"/>
          <w:sz w:val="26"/>
          <w:szCs w:val="26"/>
          <w:cs/>
          <w:lang w:bidi="hi-IN"/>
        </w:rPr>
        <w:t>फटका</w:t>
      </w:r>
      <w:r>
        <w:rPr>
          <w:sz w:val="26"/>
          <w:szCs w:val="26"/>
        </w:rPr>
        <w:t xml:space="preserve"> </w:t>
      </w:r>
      <w:r>
        <w:rPr>
          <w:rFonts w:ascii="Nirmala UI" w:cs="Nirmala UI" w:hAnsi="Nirmala UI"/>
          <w:sz w:val="26"/>
          <w:szCs w:val="26"/>
          <w:cs/>
          <w:lang w:bidi="hi-IN"/>
        </w:rPr>
        <w:t>बसतो</w:t>
      </w:r>
      <w:r>
        <w:rPr>
          <w:sz w:val="26"/>
          <w:szCs w:val="26"/>
        </w:rPr>
        <w:t xml:space="preserve"> .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दूर</w:t>
      </w:r>
      <w:r>
        <w:rPr>
          <w:sz w:val="26"/>
          <w:szCs w:val="26"/>
        </w:rPr>
        <w:t xml:space="preserve"> </w:t>
      </w:r>
      <w:r>
        <w:rPr>
          <w:rFonts w:ascii="Nirmala UI" w:cs="Nirmala UI" w:hAnsi="Nirmala UI"/>
          <w:sz w:val="26"/>
          <w:szCs w:val="26"/>
          <w:cs/>
          <w:lang w:bidi="hi-IN"/>
        </w:rPr>
        <w:t>होऊ</w:t>
      </w:r>
      <w:r>
        <w:rPr>
          <w:sz w:val="26"/>
          <w:szCs w:val="26"/>
        </w:rPr>
        <w:t xml:space="preserve"> </w:t>
      </w:r>
      <w:r>
        <w:rPr>
          <w:rFonts w:ascii="Nirmala UI" w:cs="Nirmala UI" w:hAnsi="Nirmala UI"/>
          <w:sz w:val="26"/>
          <w:szCs w:val="26"/>
          <w:cs/>
          <w:lang w:bidi="hi-IN"/>
        </w:rPr>
        <w:t>शकते</w:t>
      </w:r>
      <w:r>
        <w:rPr>
          <w:sz w:val="26"/>
          <w:szCs w:val="26"/>
        </w:rPr>
        <w:t xml:space="preserve">. </w:t>
      </w:r>
    </w:p>
    <w:p>
      <w:pPr>
        <w:pStyle w:val="style0"/>
        <w:spacing w:lineRule="auto" w:line="360"/>
        <w:jc w:val="both"/>
        <w:rPr>
          <w:sz w:val="26"/>
          <w:szCs w:val="26"/>
        </w:rPr>
      </w:pPr>
      <w:r>
        <w:rPr>
          <w:sz w:val="26"/>
          <w:szCs w:val="26"/>
        </w:rPr>
        <w:t xml:space="preserve">  </w:t>
      </w:r>
      <w:r>
        <w:rPr>
          <w:rFonts w:cs="Mangal"/>
          <w:sz w:val="26"/>
          <w:szCs w:val="26"/>
          <w:cs/>
          <w:lang w:val="en-US"/>
        </w:rPr>
        <w:t>५</w:t>
      </w:r>
      <w:r>
        <w:rPr>
          <w:rFonts w:cs="Mangal"/>
          <w:sz w:val="26"/>
          <w:szCs w:val="26"/>
          <w:lang w:val="en-US"/>
        </w:rPr>
        <w:t xml:space="preserve">) </w:t>
      </w:r>
      <w:r>
        <w:rPr>
          <w:rFonts w:cs="Mangal"/>
          <w:sz w:val="26"/>
          <w:szCs w:val="26"/>
          <w:cs/>
          <w:lang w:val="en-US"/>
        </w:rPr>
        <w:t>मानवी</w:t>
      </w:r>
      <w:r>
        <w:rPr>
          <w:rFonts w:cs="Mangal"/>
          <w:sz w:val="26"/>
          <w:szCs w:val="26"/>
          <w:lang w:val="en-US"/>
        </w:rPr>
        <w:t xml:space="preserve"> </w:t>
      </w:r>
      <w:r>
        <w:rPr>
          <w:rFonts w:cs="Mangal"/>
          <w:sz w:val="26"/>
          <w:szCs w:val="26"/>
          <w:cs/>
          <w:lang w:val="en-US"/>
        </w:rPr>
        <w:t>आरोग्य</w:t>
      </w:r>
      <w:r>
        <w:rPr>
          <w:rFonts w:cs="Mangal"/>
          <w:sz w:val="26"/>
          <w:szCs w:val="26"/>
          <w:lang w:val="en-US"/>
        </w:rPr>
        <w:t xml:space="preserve"> </w:t>
      </w:r>
      <w:r>
        <w:rPr>
          <w:rFonts w:cs="Mangal"/>
          <w:sz w:val="26"/>
          <w:szCs w:val="26"/>
          <w:cs/>
          <w:lang w:val="en-US"/>
        </w:rPr>
        <w:t>सुदृढ</w:t>
      </w:r>
      <w:r>
        <w:rPr>
          <w:rFonts w:cs="Mangal"/>
          <w:sz w:val="26"/>
          <w:szCs w:val="26"/>
          <w:lang w:val="en-US"/>
        </w:rPr>
        <w:t xml:space="preserve"> </w:t>
      </w:r>
      <w:r>
        <w:rPr>
          <w:rFonts w:cs="Mangal"/>
          <w:sz w:val="26"/>
          <w:szCs w:val="26"/>
          <w:cs/>
          <w:lang w:val="en-US"/>
        </w:rPr>
        <w:t>रहिल</w:t>
      </w:r>
      <w:r>
        <w:rPr>
          <w:rFonts w:cs="Mangal"/>
          <w:sz w:val="26"/>
          <w:szCs w:val="26"/>
          <w:lang w:val="en-US"/>
        </w:rPr>
        <w:t xml:space="preserve">. </w:t>
      </w:r>
    </w:p>
    <w:p>
      <w:pPr>
        <w:pStyle w:val="style0"/>
        <w:spacing w:lineRule="auto" w:line="360"/>
        <w:jc w:val="both"/>
        <w:rPr>
          <w:sz w:val="26"/>
          <w:szCs w:val="26"/>
        </w:rPr>
      </w:pPr>
      <w:r>
        <w:rPr>
          <w:rFonts w:cs="Mangal"/>
          <w:sz w:val="26"/>
          <w:szCs w:val="26"/>
          <w:lang w:val="en-US"/>
        </w:rPr>
        <w:t xml:space="preserve">                                         </w:t>
      </w:r>
      <w:r>
        <w:rPr>
          <w:sz w:val="26"/>
          <w:szCs w:val="26"/>
        </w:rPr>
        <w:t xml:space="preserve">       </w:t>
      </w:r>
      <w:r>
        <w:rPr>
          <w:rFonts w:ascii="Nirmala UI" w:cs="Nirmala UI" w:hAnsi="Nirmala UI"/>
          <w:sz w:val="26"/>
          <w:szCs w:val="26"/>
          <w:cs/>
          <w:lang w:bidi="hi-IN"/>
        </w:rPr>
        <w:t>अशाप्रकारे</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खूप</w:t>
      </w:r>
      <w:r>
        <w:rPr>
          <w:sz w:val="26"/>
          <w:szCs w:val="26"/>
        </w:rPr>
        <w:t xml:space="preserve"> </w:t>
      </w:r>
      <w:r>
        <w:rPr>
          <w:rFonts w:ascii="Nirmala UI" w:cs="Nirmala UI" w:hAnsi="Nirmala UI"/>
          <w:sz w:val="26"/>
          <w:szCs w:val="26"/>
          <w:cs/>
          <w:lang w:bidi="hi-IN"/>
        </w:rPr>
        <w:t>मोठ्या</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पर्यावरणाला</w:t>
      </w:r>
      <w:r>
        <w:rPr>
          <w:sz w:val="26"/>
          <w:szCs w:val="26"/>
        </w:rPr>
        <w:t xml:space="preserve"> </w:t>
      </w:r>
      <w:r>
        <w:rPr>
          <w:rFonts w:ascii="Nirmala UI" w:cs="Nirmala UI" w:hAnsi="Nirmala UI"/>
          <w:sz w:val="26"/>
          <w:szCs w:val="26"/>
          <w:cs/>
          <w:lang w:bidi="hi-IN"/>
        </w:rPr>
        <w:t>फायदा</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आरोग्याबाबत</w:t>
      </w:r>
      <w:r>
        <w:rPr>
          <w:sz w:val="26"/>
          <w:szCs w:val="26"/>
        </w:rPr>
        <w:t xml:space="preserve"> </w:t>
      </w:r>
      <w:r>
        <w:rPr>
          <w:rFonts w:ascii="Nirmala UI" w:cs="Nirmala UI" w:hAnsi="Nirmala UI"/>
          <w:sz w:val="26"/>
          <w:szCs w:val="26"/>
          <w:cs/>
          <w:lang w:bidi="hi-IN"/>
        </w:rPr>
        <w:t>सतर्क</w:t>
      </w:r>
      <w:r>
        <w:rPr>
          <w:sz w:val="26"/>
          <w:szCs w:val="26"/>
        </w:rPr>
        <w:t xml:space="preserve"> </w:t>
      </w:r>
      <w:r>
        <w:rPr>
          <w:rFonts w:ascii="Nirmala UI" w:cs="Nirmala UI" w:hAnsi="Nirmala UI"/>
          <w:sz w:val="26"/>
          <w:szCs w:val="26"/>
          <w:cs/>
          <w:lang w:bidi="hi-IN"/>
        </w:rPr>
        <w:t>राहतील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शेतीकडे</w:t>
      </w:r>
      <w:r>
        <w:rPr>
          <w:sz w:val="26"/>
          <w:szCs w:val="26"/>
        </w:rPr>
        <w:t xml:space="preserve"> </w:t>
      </w:r>
      <w:r>
        <w:rPr>
          <w:rFonts w:ascii="Nirmala UI" w:cs="Nirmala UI" w:hAnsi="Nirmala UI"/>
          <w:sz w:val="26"/>
          <w:szCs w:val="26"/>
          <w:cs/>
          <w:lang w:bidi="hi-IN"/>
        </w:rPr>
        <w:t>वळले</w:t>
      </w:r>
      <w:r>
        <w:rPr>
          <w:sz w:val="26"/>
          <w:szCs w:val="26"/>
        </w:rPr>
        <w:t xml:space="preserve"> </w:t>
      </w:r>
      <w:r>
        <w:rPr>
          <w:rFonts w:ascii="Nirmala UI" w:cs="Nirmala UI" w:hAnsi="Nirmala UI"/>
          <w:sz w:val="26"/>
          <w:szCs w:val="26"/>
          <w:cs/>
          <w:lang w:bidi="hi-IN"/>
        </w:rPr>
        <w:t>असल्याने</w:t>
      </w:r>
      <w:r>
        <w:rPr>
          <w:sz w:val="26"/>
          <w:szCs w:val="26"/>
        </w:rPr>
        <w:t xml:space="preserve"> </w:t>
      </w:r>
      <w:r>
        <w:rPr>
          <w:rFonts w:ascii="Nirmala UI" w:cs="Nirmala UI" w:hAnsi="Nirmala UI"/>
          <w:sz w:val="26"/>
          <w:szCs w:val="26"/>
          <w:cs/>
          <w:lang w:bidi="hi-IN"/>
        </w:rPr>
        <w:t>आरोग्य</w:t>
      </w:r>
      <w:r>
        <w:rPr>
          <w:sz w:val="26"/>
          <w:szCs w:val="26"/>
        </w:rPr>
        <w:t xml:space="preserve"> </w:t>
      </w:r>
      <w:r>
        <w:rPr>
          <w:rFonts w:ascii="Nirmala UI" w:cs="Nirmala UI" w:hAnsi="Nirmala UI"/>
          <w:sz w:val="26"/>
          <w:szCs w:val="26"/>
          <w:cs/>
          <w:lang w:bidi="hi-IN"/>
        </w:rPr>
        <w:t>राखून</w:t>
      </w:r>
      <w:r>
        <w:rPr>
          <w:sz w:val="26"/>
          <w:szCs w:val="26"/>
        </w:rPr>
        <w:t xml:space="preserve"> </w:t>
      </w:r>
      <w:r>
        <w:rPr>
          <w:rFonts w:ascii="Nirmala UI" w:cs="Nirmala UI" w:hAnsi="Nirmala UI"/>
          <w:sz w:val="26"/>
          <w:szCs w:val="26"/>
          <w:cs/>
          <w:lang w:bidi="hi-IN"/>
        </w:rPr>
        <w:t>नफा</w:t>
      </w:r>
      <w:r>
        <w:rPr>
          <w:sz w:val="26"/>
          <w:szCs w:val="26"/>
        </w:rPr>
        <w:t xml:space="preserve"> </w:t>
      </w:r>
      <w:r>
        <w:rPr>
          <w:rFonts w:ascii="Nirmala UI" w:cs="Nirmala UI" w:hAnsi="Nirmala UI"/>
          <w:sz w:val="26"/>
          <w:szCs w:val="26"/>
          <w:cs/>
          <w:lang w:bidi="hi-IN"/>
        </w:rPr>
        <w:t>कमवतांना</w:t>
      </w:r>
      <w:r>
        <w:rPr>
          <w:sz w:val="26"/>
          <w:szCs w:val="26"/>
        </w:rPr>
        <w:t xml:space="preserve"> </w:t>
      </w:r>
      <w:r>
        <w:rPr>
          <w:rFonts w:ascii="Nirmala UI" w:cs="Nirmala UI" w:hAnsi="Nirmala UI"/>
          <w:sz w:val="26"/>
          <w:szCs w:val="26"/>
          <w:cs/>
          <w:lang w:bidi="hi-IN"/>
        </w:rPr>
        <w:t>दिसतात</w:t>
      </w:r>
      <w:r>
        <w:rPr>
          <w:sz w:val="26"/>
          <w:szCs w:val="26"/>
        </w:rPr>
        <w:t>.</w:t>
      </w:r>
    </w:p>
    <w:p>
      <w:pPr>
        <w:pStyle w:val="style0"/>
        <w:spacing w:lineRule="auto" w:line="360"/>
        <w:jc w:val="both"/>
        <w:rPr>
          <w:b/>
          <w:bCs/>
          <w:sz w:val="28"/>
          <w:szCs w:val="28"/>
        </w:rPr>
      </w:pPr>
      <w:r>
        <w:rPr>
          <w:rFonts w:cs="Mangal"/>
          <w:b/>
          <w:bCs/>
          <w:sz w:val="28"/>
          <w:szCs w:val="28"/>
          <w:cs/>
          <w:lang w:val="en-US"/>
        </w:rPr>
        <w:t>१</w:t>
      </w:r>
      <w:r>
        <w:rPr>
          <w:rFonts w:cs="Mangal"/>
          <w:b/>
          <w:bCs/>
          <w:sz w:val="28"/>
          <w:szCs w:val="28"/>
          <w:lang w:val="en-US"/>
        </w:rPr>
        <w:t>.</w:t>
      </w:r>
      <w:r>
        <w:rPr>
          <w:rFonts w:cs="Mangal"/>
          <w:b/>
          <w:bCs/>
          <w:sz w:val="28"/>
          <w:szCs w:val="28"/>
          <w:cs/>
          <w:lang w:val="en-US"/>
        </w:rPr>
        <w:t>११</w:t>
      </w:r>
      <w:r>
        <w:rPr>
          <w:rFonts w:cs="Mangal"/>
          <w:b/>
          <w:bCs/>
          <w:sz w:val="28"/>
          <w:szCs w:val="28"/>
          <w:lang w:val="en-US"/>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महत्व</w:t>
      </w:r>
      <w:r>
        <w:rPr>
          <w:b/>
          <w:bCs/>
          <w:sz w:val="28"/>
          <w:szCs w:val="28"/>
          <w:u w:val="single"/>
        </w:rPr>
        <w:t xml:space="preserve"> </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व्यवस्था</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हवा</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त्रिसूत्री</w:t>
      </w:r>
      <w:r>
        <w:rPr>
          <w:sz w:val="26"/>
          <w:szCs w:val="26"/>
        </w:rPr>
        <w:t xml:space="preserve"> </w:t>
      </w:r>
      <w:r>
        <w:rPr>
          <w:rFonts w:ascii="Nirmala UI" w:cs="Nirmala UI" w:hAnsi="Nirmala UI"/>
          <w:sz w:val="26"/>
          <w:szCs w:val="26"/>
          <w:cs/>
          <w:lang w:bidi="hi-IN"/>
        </w:rPr>
        <w:t>वर</w:t>
      </w:r>
      <w:r>
        <w:rPr>
          <w:sz w:val="26"/>
          <w:szCs w:val="26"/>
        </w:rPr>
        <w:t xml:space="preserve"> </w:t>
      </w:r>
      <w:r>
        <w:rPr>
          <w:rFonts w:ascii="Nirmala UI" w:cs="Nirmala UI" w:hAnsi="Nirmala UI"/>
          <w:sz w:val="26"/>
          <w:szCs w:val="26"/>
          <w:cs/>
          <w:lang w:bidi="hi-IN"/>
        </w:rPr>
        <w:t>अवलंबून</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निसर्गातील</w:t>
      </w:r>
      <w:r>
        <w:rPr>
          <w:sz w:val="26"/>
          <w:szCs w:val="26"/>
        </w:rPr>
        <w:t xml:space="preserve"> </w:t>
      </w:r>
      <w:r>
        <w:rPr>
          <w:rFonts w:ascii="Nirmala UI" w:cs="Nirmala UI" w:hAnsi="Nirmala UI"/>
          <w:sz w:val="26"/>
          <w:szCs w:val="26"/>
          <w:cs/>
          <w:lang w:bidi="hi-IN"/>
        </w:rPr>
        <w:t>निसर्गातून</w:t>
      </w:r>
      <w:r>
        <w:rPr>
          <w:sz w:val="26"/>
          <w:szCs w:val="26"/>
        </w:rPr>
        <w:t xml:space="preserve"> </w:t>
      </w:r>
      <w:r>
        <w:rPr>
          <w:rFonts w:ascii="Nirmala UI" w:cs="Nirmala UI" w:hAnsi="Nirmala UI"/>
          <w:sz w:val="26"/>
          <w:szCs w:val="26"/>
          <w:cs/>
          <w:lang w:bidi="hi-IN"/>
        </w:rPr>
        <w:t>घेतलेले</w:t>
      </w:r>
      <w:r>
        <w:rPr>
          <w:sz w:val="26"/>
          <w:szCs w:val="26"/>
        </w:rPr>
        <w:t xml:space="preserve"> </w:t>
      </w:r>
      <w:r>
        <w:rPr>
          <w:rFonts w:ascii="Nirmala UI" w:cs="Nirmala UI" w:hAnsi="Nirmala UI"/>
          <w:sz w:val="26"/>
          <w:szCs w:val="26"/>
          <w:cs/>
          <w:lang w:bidi="hi-IN"/>
        </w:rPr>
        <w:t>निसर्गालाच</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पाहिजे</w:t>
      </w:r>
      <w:r>
        <w:rPr>
          <w:sz w:val="26"/>
          <w:szCs w:val="26"/>
        </w:rPr>
        <w:t xml:space="preserve"> .</w:t>
      </w:r>
      <w:r>
        <w:rPr>
          <w:rFonts w:ascii="Nirmala UI" w:cs="Nirmala UI" w:hAnsi="Nirmala UI"/>
          <w:sz w:val="26"/>
          <w:szCs w:val="26"/>
          <w:cs/>
          <w:lang w:bidi="hi-IN"/>
        </w:rPr>
        <w:t>पूर्वी</w:t>
      </w:r>
      <w:r>
        <w:rPr>
          <w:sz w:val="26"/>
          <w:szCs w:val="26"/>
        </w:rPr>
        <w:t xml:space="preserve"> </w:t>
      </w:r>
      <w:r>
        <w:rPr>
          <w:rFonts w:ascii="Nirmala UI" w:cs="Nirmala UI" w:hAnsi="Nirmala UI"/>
          <w:sz w:val="26"/>
          <w:szCs w:val="26"/>
          <w:cs/>
          <w:lang w:bidi="hi-IN"/>
        </w:rPr>
        <w:t>धान्य</w:t>
      </w:r>
      <w:r>
        <w:rPr>
          <w:sz w:val="26"/>
          <w:szCs w:val="26"/>
        </w:rPr>
        <w:t xml:space="preserve"> </w:t>
      </w:r>
      <w:r>
        <w:rPr>
          <w:rFonts w:ascii="Nirmala UI" w:cs="Nirmala UI" w:hAnsi="Nirmala UI"/>
          <w:sz w:val="26"/>
          <w:szCs w:val="26"/>
          <w:cs/>
          <w:lang w:bidi="hi-IN"/>
        </w:rPr>
        <w:t>वाढण्यासाठी</w:t>
      </w:r>
      <w:r>
        <w:rPr>
          <w:sz w:val="26"/>
          <w:szCs w:val="26"/>
        </w:rPr>
        <w:t xml:space="preserve"> </w:t>
      </w:r>
      <w:r>
        <w:rPr>
          <w:rFonts w:ascii="Nirmala UI" w:cs="Nirmala UI" w:hAnsi="Nirmala UI"/>
          <w:sz w:val="26"/>
          <w:szCs w:val="26"/>
          <w:cs/>
          <w:lang w:bidi="hi-IN"/>
        </w:rPr>
        <w:t>गरज</w:t>
      </w:r>
      <w:r>
        <w:rPr>
          <w:sz w:val="26"/>
          <w:szCs w:val="26"/>
        </w:rPr>
        <w:t xml:space="preserve"> </w:t>
      </w:r>
      <w:r>
        <w:rPr>
          <w:rFonts w:ascii="Nirmala UI" w:cs="Nirmala UI" w:hAnsi="Nirmala UI"/>
          <w:sz w:val="26"/>
          <w:szCs w:val="26"/>
          <w:cs/>
          <w:lang w:bidi="hi-IN"/>
        </w:rPr>
        <w:t>होती</w:t>
      </w:r>
      <w:r>
        <w:rPr>
          <w:sz w:val="26"/>
          <w:szCs w:val="26"/>
        </w:rPr>
        <w:t>.</w:t>
      </w:r>
      <w:r>
        <w:rPr>
          <w:rFonts w:ascii="Nirmala UI" w:cs="Nirmala UI" w:hAnsi="Nirmala UI"/>
          <w:sz w:val="26"/>
          <w:szCs w:val="26"/>
          <w:cs/>
          <w:lang w:bidi="hi-IN"/>
        </w:rPr>
        <w:t>त्यावेळी</w:t>
      </w:r>
      <w:r>
        <w:rPr>
          <w:sz w:val="26"/>
          <w:szCs w:val="26"/>
        </w:rPr>
        <w:t xml:space="preserve"> </w:t>
      </w:r>
      <w:r>
        <w:rPr>
          <w:rFonts w:ascii="Nirmala UI" w:cs="Nirmala UI" w:hAnsi="Nirmala UI"/>
          <w:sz w:val="26"/>
          <w:szCs w:val="26"/>
          <w:cs/>
          <w:lang w:bidi="hi-IN"/>
        </w:rPr>
        <w:t>आपण</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आधार</w:t>
      </w:r>
      <w:r>
        <w:rPr>
          <w:sz w:val="26"/>
          <w:szCs w:val="26"/>
        </w:rPr>
        <w:t xml:space="preserve"> </w:t>
      </w:r>
      <w:r>
        <w:rPr>
          <w:rFonts w:ascii="Nirmala UI" w:cs="Nirmala UI" w:hAnsi="Nirmala UI"/>
          <w:sz w:val="26"/>
          <w:szCs w:val="26"/>
          <w:cs/>
          <w:lang w:bidi="hi-IN"/>
        </w:rPr>
        <w:t>घेतला</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अतिरिक</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आरोग्य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पर्यावरण</w:t>
      </w:r>
      <w:r>
        <w:rPr>
          <w:sz w:val="26"/>
          <w:szCs w:val="26"/>
        </w:rPr>
        <w:t xml:space="preserve">  </w:t>
      </w:r>
      <w:r>
        <w:rPr>
          <w:rFonts w:ascii="Nirmala UI" w:cs="Nirmala UI" w:hAnsi="Nirmala UI"/>
          <w:sz w:val="26"/>
          <w:szCs w:val="26"/>
          <w:cs/>
          <w:lang w:bidi="hi-IN"/>
        </w:rPr>
        <w:t>समतोल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शेतीमालाची</w:t>
      </w:r>
      <w:r>
        <w:rPr>
          <w:sz w:val="26"/>
          <w:szCs w:val="26"/>
        </w:rPr>
        <w:t xml:space="preserve"> </w:t>
      </w:r>
      <w:r>
        <w:rPr>
          <w:rFonts w:ascii="Nirmala UI" w:cs="Nirmala UI" w:hAnsi="Nirmala UI"/>
          <w:sz w:val="26"/>
          <w:szCs w:val="26"/>
          <w:cs/>
          <w:lang w:bidi="hi-IN"/>
        </w:rPr>
        <w:t>गुणवत्ता</w:t>
      </w:r>
      <w:r>
        <w:rPr>
          <w:sz w:val="26"/>
          <w:szCs w:val="26"/>
        </w:rPr>
        <w:t xml:space="preserve"> </w:t>
      </w:r>
      <w:r>
        <w:rPr>
          <w:rFonts w:ascii="Nirmala UI" w:cs="Nirmala UI" w:hAnsi="Nirmala UI"/>
          <w:sz w:val="26"/>
          <w:szCs w:val="26"/>
          <w:cs/>
          <w:lang w:bidi="hi-IN"/>
        </w:rPr>
        <w:t>धोक्यात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खताच्या</w:t>
      </w:r>
      <w:r>
        <w:rPr>
          <w:sz w:val="26"/>
          <w:szCs w:val="26"/>
        </w:rPr>
        <w:t xml:space="preserve"> </w:t>
      </w:r>
      <w:r>
        <w:rPr>
          <w:rFonts w:ascii="Nirmala UI" w:cs="Nirmala UI" w:hAnsi="Nirmala UI"/>
          <w:sz w:val="26"/>
          <w:szCs w:val="26"/>
          <w:cs/>
          <w:lang w:bidi="hi-IN"/>
        </w:rPr>
        <w:t>अतिवापरामुळे</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कस</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चालला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आधुनिक</w:t>
      </w:r>
      <w:r>
        <w:rPr>
          <w:sz w:val="26"/>
          <w:szCs w:val="26"/>
        </w:rPr>
        <w:t xml:space="preserve"> </w:t>
      </w:r>
      <w:r>
        <w:rPr>
          <w:rFonts w:ascii="Nirmala UI" w:cs="Nirmala UI" w:hAnsi="Nirmala UI"/>
          <w:sz w:val="26"/>
          <w:szCs w:val="26"/>
          <w:cs/>
          <w:lang w:bidi="hi-IN"/>
        </w:rPr>
        <w:t>बियाणामुळे</w:t>
      </w:r>
      <w:r>
        <w:rPr>
          <w:sz w:val="26"/>
          <w:szCs w:val="26"/>
        </w:rPr>
        <w:t xml:space="preserve"> </w:t>
      </w:r>
      <w:r>
        <w:rPr>
          <w:rFonts w:ascii="Nirmala UI" w:cs="Nirmala UI" w:hAnsi="Nirmala UI"/>
          <w:sz w:val="26"/>
          <w:szCs w:val="26"/>
          <w:cs/>
          <w:lang w:bidi="hi-IN"/>
        </w:rPr>
        <w:t>पारंपारिक</w:t>
      </w:r>
      <w:r>
        <w:rPr>
          <w:sz w:val="26"/>
          <w:szCs w:val="26"/>
        </w:rPr>
        <w:t xml:space="preserve"> </w:t>
      </w:r>
      <w:r>
        <w:rPr>
          <w:rFonts w:ascii="Nirmala UI" w:cs="Nirmala UI" w:hAnsi="Nirmala UI"/>
          <w:sz w:val="26"/>
          <w:szCs w:val="26"/>
          <w:cs/>
          <w:lang w:bidi="hi-IN"/>
        </w:rPr>
        <w:t>बियाण्यांच्या</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नष्ट</w:t>
      </w:r>
      <w:r>
        <w:rPr>
          <w:sz w:val="26"/>
          <w:szCs w:val="26"/>
        </w:rPr>
        <w:t xml:space="preserve"> </w:t>
      </w:r>
      <w:r>
        <w:rPr>
          <w:rFonts w:ascii="Nirmala UI" w:cs="Nirmala UI" w:hAnsi="Nirmala UI"/>
          <w:sz w:val="26"/>
          <w:szCs w:val="26"/>
          <w:cs/>
          <w:lang w:bidi="hi-IN"/>
        </w:rPr>
        <w:t>होऊ</w:t>
      </w:r>
      <w:r>
        <w:rPr>
          <w:sz w:val="26"/>
          <w:szCs w:val="26"/>
        </w:rPr>
        <w:t xml:space="preserve"> </w:t>
      </w:r>
      <w:r>
        <w:rPr>
          <w:rFonts w:ascii="Nirmala UI" w:cs="Nirmala UI" w:hAnsi="Nirmala UI"/>
          <w:sz w:val="26"/>
          <w:szCs w:val="26"/>
          <w:cs/>
          <w:lang w:bidi="hi-IN"/>
        </w:rPr>
        <w:t>लागल्या</w:t>
      </w:r>
      <w:r>
        <w:rPr>
          <w:sz w:val="26"/>
          <w:szCs w:val="26"/>
        </w:rPr>
        <w:t xml:space="preserve">. </w:t>
      </w:r>
      <w:r>
        <w:rPr>
          <w:rFonts w:ascii="Nirmala UI" w:cs="Nirmala UI" w:hAnsi="Nirmala UI"/>
          <w:sz w:val="26"/>
          <w:szCs w:val="26"/>
          <w:cs/>
          <w:lang w:bidi="hi-IN"/>
        </w:rPr>
        <w:t>स्वातंत्र्यानंतर</w:t>
      </w:r>
      <w:r>
        <w:rPr>
          <w:sz w:val="26"/>
          <w:szCs w:val="26"/>
        </w:rPr>
        <w:t xml:space="preserve"> </w:t>
      </w:r>
      <w:r>
        <w:rPr>
          <w:rFonts w:ascii="Nirmala UI" w:cs="Nirmala UI" w:hAnsi="Nirmala UI"/>
          <w:sz w:val="26"/>
          <w:szCs w:val="26"/>
          <w:cs/>
          <w:lang w:bidi="hi-IN"/>
        </w:rPr>
        <w:t>आधुनिक</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वाढवण्यासाठी</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झाला</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मागील</w:t>
      </w:r>
      <w:r>
        <w:rPr>
          <w:sz w:val="26"/>
          <w:szCs w:val="26"/>
        </w:rPr>
        <w:t xml:space="preserve"> </w:t>
      </w:r>
      <w:r>
        <w:rPr>
          <w:rFonts w:ascii="Nirmala UI" w:cs="Nirmala UI" w:hAnsi="Nirmala UI"/>
          <w:sz w:val="26"/>
          <w:szCs w:val="26"/>
          <w:cs/>
          <w:lang w:bidi="hi-IN"/>
        </w:rPr>
        <w:t>१०</w:t>
      </w:r>
      <w:r>
        <w:rPr>
          <w:sz w:val="26"/>
          <w:szCs w:val="26"/>
        </w:rPr>
        <w:t>-</w:t>
      </w:r>
      <w:r>
        <w:rPr>
          <w:rFonts w:ascii="Nirmala UI" w:cs="Nirmala UI" w:hAnsi="Nirmala UI"/>
          <w:sz w:val="26"/>
          <w:szCs w:val="26"/>
          <w:cs/>
          <w:lang w:bidi="hi-IN"/>
        </w:rPr>
        <w:t>१५</w:t>
      </w:r>
      <w:r>
        <w:rPr>
          <w:sz w:val="26"/>
          <w:szCs w:val="26"/>
        </w:rPr>
        <w:t xml:space="preserve"> </w:t>
      </w:r>
      <w:r>
        <w:rPr>
          <w:rFonts w:ascii="Nirmala UI" w:cs="Nirmala UI" w:hAnsi="Nirmala UI"/>
          <w:sz w:val="26"/>
          <w:szCs w:val="26"/>
          <w:cs/>
          <w:lang w:bidi="hi-IN"/>
        </w:rPr>
        <w:t>वर्षांमध्ये</w:t>
      </w:r>
      <w:r>
        <w:rPr>
          <w:sz w:val="26"/>
          <w:szCs w:val="26"/>
        </w:rPr>
        <w:t xml:space="preserve"> </w:t>
      </w:r>
      <w:r>
        <w:rPr>
          <w:rFonts w:ascii="Nirmala UI" w:cs="Nirmala UI" w:hAnsi="Nirmala UI"/>
          <w:sz w:val="26"/>
          <w:szCs w:val="26"/>
          <w:cs/>
          <w:lang w:bidi="hi-IN"/>
        </w:rPr>
        <w:t>देशात</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त्यातील</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महाराष्ट्रात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शेतीप्रधान</w:t>
      </w:r>
      <w:r>
        <w:rPr>
          <w:sz w:val="26"/>
          <w:szCs w:val="26"/>
        </w:rPr>
        <w:t xml:space="preserve"> </w:t>
      </w:r>
      <w:r>
        <w:rPr>
          <w:rFonts w:ascii="Nirmala UI" w:cs="Nirmala UI" w:hAnsi="Nirmala UI"/>
          <w:sz w:val="26"/>
          <w:szCs w:val="26"/>
          <w:cs/>
          <w:lang w:bidi="hi-IN"/>
        </w:rPr>
        <w:t>देशातील</w:t>
      </w:r>
      <w:r>
        <w:rPr>
          <w:sz w:val="26"/>
          <w:szCs w:val="26"/>
        </w:rPr>
        <w:t xml:space="preserve"> </w:t>
      </w:r>
      <w:r>
        <w:rPr>
          <w:rFonts w:ascii="Nirmala UI" w:cs="Nirmala UI" w:hAnsi="Nirmala UI"/>
          <w:sz w:val="26"/>
          <w:szCs w:val="26"/>
          <w:cs/>
          <w:lang w:bidi="hi-IN"/>
        </w:rPr>
        <w:t>चिंताजनक</w:t>
      </w:r>
      <w:r>
        <w:rPr>
          <w:sz w:val="26"/>
          <w:szCs w:val="26"/>
        </w:rPr>
        <w:t xml:space="preserve"> </w:t>
      </w:r>
      <w:r>
        <w:rPr>
          <w:rFonts w:ascii="Nirmala UI" w:cs="Nirmala UI" w:hAnsi="Nirmala UI"/>
          <w:sz w:val="26"/>
          <w:szCs w:val="26"/>
          <w:cs/>
          <w:lang w:bidi="hi-IN"/>
        </w:rPr>
        <w:t>बाब</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थांबण्यासाठी</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आजारांना</w:t>
      </w:r>
      <w:r>
        <w:rPr>
          <w:sz w:val="26"/>
          <w:szCs w:val="26"/>
        </w:rPr>
        <w:t xml:space="preserve"> </w:t>
      </w:r>
      <w:r>
        <w:rPr>
          <w:rFonts w:ascii="Nirmala UI" w:cs="Nirmala UI" w:hAnsi="Nirmala UI"/>
          <w:sz w:val="26"/>
          <w:szCs w:val="26"/>
          <w:cs/>
          <w:lang w:bidi="hi-IN"/>
        </w:rPr>
        <w:t>बळी</w:t>
      </w:r>
      <w:r>
        <w:rPr>
          <w:sz w:val="26"/>
          <w:szCs w:val="26"/>
        </w:rPr>
        <w:t xml:space="preserve"> </w:t>
      </w:r>
      <w:r>
        <w:rPr>
          <w:rFonts w:ascii="Nirmala UI" w:cs="Nirmala UI" w:hAnsi="Nirmala UI"/>
          <w:sz w:val="26"/>
          <w:szCs w:val="26"/>
          <w:cs/>
          <w:lang w:bidi="hi-IN"/>
        </w:rPr>
        <w:t>पडणाऱ्या</w:t>
      </w:r>
      <w:r>
        <w:rPr>
          <w:sz w:val="26"/>
          <w:szCs w:val="26"/>
        </w:rPr>
        <w:t xml:space="preserve"> </w:t>
      </w:r>
      <w:r>
        <w:rPr>
          <w:rFonts w:ascii="Nirmala UI" w:cs="Nirmala UI" w:hAnsi="Nirmala UI"/>
          <w:sz w:val="26"/>
          <w:szCs w:val="26"/>
          <w:cs/>
          <w:lang w:bidi="hi-IN"/>
        </w:rPr>
        <w:t>लोकांना</w:t>
      </w:r>
      <w:r>
        <w:rPr>
          <w:sz w:val="26"/>
          <w:szCs w:val="26"/>
        </w:rPr>
        <w:t xml:space="preserve"> </w:t>
      </w:r>
      <w:r>
        <w:rPr>
          <w:rFonts w:ascii="Nirmala UI" w:cs="Nirmala UI" w:hAnsi="Nirmala UI"/>
          <w:sz w:val="26"/>
          <w:szCs w:val="26"/>
          <w:cs/>
          <w:lang w:bidi="hi-IN"/>
        </w:rPr>
        <w:t>वाचवण्यासाठी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गरजेचे</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rFonts w:cs="Mangal"/>
          <w:b/>
          <w:bCs/>
          <w:sz w:val="28"/>
          <w:szCs w:val="28"/>
          <w:cs/>
          <w:lang w:val="en-US"/>
        </w:rPr>
      </w:pP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प्रकल्प</w:t>
      </w:r>
      <w:r>
        <w:rPr>
          <w:sz w:val="26"/>
          <w:szCs w:val="26"/>
        </w:rPr>
        <w:t xml:space="preserve"> </w:t>
      </w:r>
      <w:r>
        <w:rPr>
          <w:rFonts w:ascii="Nirmala UI" w:cs="Nirmala UI" w:hAnsi="Nirmala UI"/>
          <w:sz w:val="26"/>
          <w:szCs w:val="26"/>
          <w:cs/>
          <w:lang w:bidi="hi-IN"/>
        </w:rPr>
        <w:t>दावा</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लैंगिक</w:t>
      </w:r>
      <w:r>
        <w:rPr>
          <w:sz w:val="26"/>
          <w:szCs w:val="26"/>
        </w:rPr>
        <w:t xml:space="preserve"> </w:t>
      </w:r>
      <w:r>
        <w:rPr>
          <w:rFonts w:ascii="Nirmala UI" w:cs="Nirmala UI" w:hAnsi="Nirmala UI"/>
          <w:sz w:val="26"/>
          <w:szCs w:val="26"/>
          <w:cs/>
          <w:lang w:bidi="hi-IN"/>
        </w:rPr>
        <w:t>समानतेला</w:t>
      </w:r>
      <w:r>
        <w:rPr>
          <w:sz w:val="26"/>
          <w:szCs w:val="26"/>
        </w:rPr>
        <w:t xml:space="preserve"> </w:t>
      </w:r>
      <w:r>
        <w:rPr>
          <w:rFonts w:ascii="Nirmala UI" w:cs="Nirmala UI" w:hAnsi="Nirmala UI"/>
          <w:sz w:val="26"/>
          <w:szCs w:val="26"/>
          <w:cs/>
          <w:lang w:bidi="hi-IN"/>
        </w:rPr>
        <w:t>प्रोत्साहन</w:t>
      </w:r>
      <w:r>
        <w:rPr>
          <w:sz w:val="26"/>
          <w:szCs w:val="26"/>
        </w:rPr>
        <w:t xml:space="preserve"> </w:t>
      </w:r>
      <w:r>
        <w:rPr>
          <w:rFonts w:ascii="Nirmala UI" w:cs="Nirmala UI" w:hAnsi="Nirmala UI"/>
          <w:sz w:val="26"/>
          <w:szCs w:val="26"/>
          <w:cs/>
          <w:lang w:bidi="hi-IN"/>
        </w:rPr>
        <w:t>देते</w:t>
      </w:r>
      <w:r>
        <w:rPr>
          <w:sz w:val="26"/>
          <w:szCs w:val="26"/>
        </w:rPr>
        <w:t xml:space="preserve"> .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महिलांवर</w:t>
      </w:r>
      <w:r>
        <w:rPr>
          <w:sz w:val="26"/>
          <w:szCs w:val="26"/>
        </w:rPr>
        <w:t xml:space="preserve"> </w:t>
      </w:r>
      <w:r>
        <w:rPr>
          <w:rFonts w:ascii="Nirmala UI" w:cs="Nirmala UI" w:hAnsi="Nirmala UI"/>
          <w:sz w:val="26"/>
          <w:szCs w:val="26"/>
          <w:cs/>
          <w:lang w:bidi="hi-IN"/>
        </w:rPr>
        <w:t>सकारात्मक</w:t>
      </w:r>
      <w:r>
        <w:rPr>
          <w:sz w:val="26"/>
          <w:szCs w:val="26"/>
        </w:rPr>
        <w:t xml:space="preserve"> </w:t>
      </w:r>
      <w:r>
        <w:rPr>
          <w:rFonts w:ascii="Nirmala UI" w:cs="Nirmala UI" w:hAnsi="Nirmala UI"/>
          <w:sz w:val="26"/>
          <w:szCs w:val="26"/>
          <w:cs/>
          <w:lang w:bidi="hi-IN"/>
        </w:rPr>
        <w:t>परिणाम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w:t>
      </w:r>
      <w:r>
        <w:rPr>
          <w:sz w:val="26"/>
          <w:szCs w:val="26"/>
        </w:rPr>
        <w:t xml:space="preserve"> .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द्वारे</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सक्षमीकरण</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लैंगिक</w:t>
      </w:r>
      <w:r>
        <w:rPr>
          <w:sz w:val="26"/>
          <w:szCs w:val="26"/>
        </w:rPr>
        <w:t xml:space="preserve"> </w:t>
      </w:r>
      <w:r>
        <w:rPr>
          <w:rFonts w:ascii="Nirmala UI" w:cs="Nirmala UI" w:hAnsi="Nirmala UI"/>
          <w:sz w:val="26"/>
          <w:szCs w:val="26"/>
          <w:cs/>
          <w:lang w:bidi="hi-IN"/>
        </w:rPr>
        <w:t>समानता</w:t>
      </w:r>
      <w:r>
        <w:rPr>
          <w:sz w:val="26"/>
          <w:szCs w:val="26"/>
        </w:rPr>
        <w:t xml:space="preserve"> </w:t>
      </w:r>
      <w:r>
        <w:rPr>
          <w:rFonts w:ascii="Nirmala UI" w:cs="Nirmala UI" w:hAnsi="Nirmala UI"/>
          <w:sz w:val="26"/>
          <w:szCs w:val="26"/>
          <w:cs/>
          <w:lang w:bidi="hi-IN"/>
        </w:rPr>
        <w:t>वाढवण्यासाठी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बाबत</w:t>
      </w:r>
      <w:r>
        <w:rPr>
          <w:sz w:val="26"/>
          <w:szCs w:val="26"/>
        </w:rPr>
        <w:t xml:space="preserve"> </w:t>
      </w:r>
      <w:r>
        <w:rPr>
          <w:rFonts w:ascii="Nirmala UI" w:cs="Nirmala UI" w:hAnsi="Nirmala UI"/>
          <w:sz w:val="26"/>
          <w:szCs w:val="26"/>
          <w:cs/>
          <w:lang w:bidi="hi-IN"/>
        </w:rPr>
        <w:t>तांत्रिक</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देऊन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शेतीकडे</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वाढवणे</w:t>
      </w:r>
      <w:r>
        <w:rPr>
          <w:sz w:val="26"/>
          <w:szCs w:val="26"/>
        </w:rPr>
        <w:t xml:space="preserve"> </w:t>
      </w:r>
      <w:r>
        <w:rPr>
          <w:rFonts w:ascii="Nirmala UI" w:cs="Nirmala UI" w:hAnsi="Nirmala UI"/>
          <w:sz w:val="26"/>
          <w:szCs w:val="26"/>
          <w:cs/>
          <w:lang w:bidi="hi-IN"/>
        </w:rPr>
        <w:t>गरजेचे</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b/>
          <w:bCs/>
          <w:sz w:val="28"/>
          <w:szCs w:val="28"/>
        </w:rPr>
      </w:pPr>
      <w:r>
        <w:rPr>
          <w:rFonts w:cs="Mangal"/>
          <w:b/>
          <w:bCs/>
          <w:sz w:val="28"/>
          <w:szCs w:val="28"/>
          <w:cs/>
          <w:lang w:val="en-US"/>
        </w:rPr>
        <w:t>१</w:t>
      </w:r>
      <w:r>
        <w:rPr>
          <w:rFonts w:cs="Mangal"/>
          <w:b/>
          <w:bCs/>
          <w:sz w:val="28"/>
          <w:szCs w:val="28"/>
          <w:lang w:val="en-US"/>
        </w:rPr>
        <w:t>.</w:t>
      </w:r>
      <w:r>
        <w:rPr>
          <w:rFonts w:cs="Mangal"/>
          <w:b/>
          <w:bCs/>
          <w:sz w:val="28"/>
          <w:szCs w:val="28"/>
          <w:cs/>
          <w:lang w:val="en-US"/>
        </w:rPr>
        <w:t>१२</w:t>
      </w:r>
      <w:r>
        <w:rPr>
          <w:rFonts w:cs="Mangal"/>
          <w:b/>
          <w:bCs/>
          <w:sz w:val="28"/>
          <w:szCs w:val="28"/>
          <w:lang w:val="en-US"/>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खतांचे</w:t>
      </w:r>
      <w:r>
        <w:rPr>
          <w:b/>
          <w:bCs/>
          <w:sz w:val="28"/>
          <w:szCs w:val="28"/>
          <w:u w:val="single"/>
        </w:rPr>
        <w:t xml:space="preserve"> </w:t>
      </w:r>
      <w:r>
        <w:rPr>
          <w:rFonts w:ascii="Nirmala UI" w:cs="Nirmala UI" w:hAnsi="Nirmala UI"/>
          <w:b/>
          <w:bCs/>
          <w:sz w:val="28"/>
          <w:szCs w:val="28"/>
          <w:u w:val="single"/>
          <w:cs/>
          <w:lang w:bidi="hi-IN"/>
        </w:rPr>
        <w:t>प्रकार</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अवशेषापासूनचे</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त्याला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म्हणतात</w:t>
      </w:r>
      <w:r>
        <w:rPr>
          <w:sz w:val="26"/>
          <w:szCs w:val="26"/>
        </w:rPr>
        <w:t>.</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खतांमध्ये</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शेणखत</w:t>
      </w:r>
      <w:r>
        <w:rPr>
          <w:sz w:val="26"/>
          <w:szCs w:val="26"/>
        </w:rPr>
        <w:t xml:space="preserve">, </w:t>
      </w:r>
      <w:r>
        <w:rPr>
          <w:rFonts w:ascii="Nirmala UI" w:cs="Nirmala UI" w:hAnsi="Nirmala UI"/>
          <w:sz w:val="26"/>
          <w:szCs w:val="26"/>
          <w:cs/>
          <w:lang w:bidi="hi-IN"/>
        </w:rPr>
        <w:t>कंपोस्ट</w:t>
      </w:r>
      <w:r>
        <w:rPr>
          <w:sz w:val="26"/>
          <w:szCs w:val="26"/>
        </w:rPr>
        <w:t>,</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माशांचे</w:t>
      </w:r>
      <w:r>
        <w:rPr>
          <w:sz w:val="26"/>
          <w:szCs w:val="26"/>
        </w:rPr>
        <w:t xml:space="preserve"> </w:t>
      </w:r>
      <w:r>
        <w:rPr>
          <w:rFonts w:ascii="Nirmala UI" w:cs="Nirmala UI" w:hAnsi="Nirmala UI"/>
          <w:sz w:val="26"/>
          <w:szCs w:val="26"/>
          <w:cs/>
          <w:lang w:bidi="hi-IN"/>
        </w:rPr>
        <w:t>खत</w:t>
      </w:r>
      <w:r>
        <w:rPr>
          <w:sz w:val="26"/>
          <w:szCs w:val="26"/>
        </w:rPr>
        <w:t xml:space="preserve"> , </w:t>
      </w:r>
      <w:r>
        <w:rPr>
          <w:rFonts w:ascii="Nirmala UI" w:cs="Nirmala UI" w:hAnsi="Nirmala UI"/>
          <w:sz w:val="26"/>
          <w:szCs w:val="26"/>
          <w:cs/>
          <w:lang w:bidi="hi-IN"/>
        </w:rPr>
        <w:t>खाटीकखाण्याचे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हाडांचे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तेलबियांचे</w:t>
      </w:r>
      <w:r>
        <w:rPr>
          <w:sz w:val="26"/>
          <w:szCs w:val="26"/>
        </w:rPr>
        <w:t xml:space="preserve"> </w:t>
      </w:r>
      <w:r>
        <w:rPr>
          <w:rFonts w:ascii="Nirmala UI" w:cs="Nirmala UI" w:hAnsi="Nirmala UI"/>
          <w:sz w:val="26"/>
          <w:szCs w:val="26"/>
          <w:cs/>
          <w:lang w:bidi="hi-IN"/>
        </w:rPr>
        <w:t>पेंड</w:t>
      </w:r>
      <w:r>
        <w:rPr>
          <w:sz w:val="26"/>
          <w:szCs w:val="26"/>
        </w:rPr>
        <w:t xml:space="preserve"> </w:t>
      </w:r>
      <w:r>
        <w:rPr>
          <w:rFonts w:ascii="Nirmala UI" w:cs="Nirmala UI" w:hAnsi="Nirmala UI"/>
          <w:sz w:val="26"/>
          <w:szCs w:val="26"/>
          <w:cs/>
          <w:lang w:bidi="hi-IN"/>
        </w:rPr>
        <w:t>इत्यादी</w:t>
      </w:r>
      <w:r>
        <w:rPr>
          <w:sz w:val="26"/>
          <w:szCs w:val="26"/>
        </w:rPr>
        <w:t xml:space="preserve">. </w:t>
      </w:r>
    </w:p>
    <w:p>
      <w:pPr>
        <w:pStyle w:val="style0"/>
        <w:spacing w:lineRule="auto" w:line="360"/>
        <w:jc w:val="both"/>
        <w:rPr>
          <w:b/>
          <w:bCs/>
          <w:sz w:val="28"/>
          <w:szCs w:val="28"/>
        </w:rPr>
      </w:pPr>
      <w:r>
        <w:rPr>
          <w:b/>
          <w:bCs/>
          <w:sz w:val="28"/>
          <w:szCs w:val="28"/>
        </w:rPr>
        <w:t xml:space="preserve">1 ) </w:t>
      </w:r>
      <w:r>
        <w:rPr>
          <w:rFonts w:ascii="Nirmala UI" w:cs="Nirmala UI" w:hAnsi="Nirmala UI"/>
          <w:b/>
          <w:bCs/>
          <w:sz w:val="28"/>
          <w:szCs w:val="28"/>
          <w:u w:val="single"/>
          <w:cs/>
          <w:lang w:bidi="hi-IN"/>
        </w:rPr>
        <w:t>शेणखत</w:t>
      </w:r>
      <w:r>
        <w:rPr>
          <w:b/>
          <w:bCs/>
          <w:sz w:val="28"/>
          <w:szCs w:val="28"/>
        </w:rPr>
        <w:t xml:space="preserve"> :-</w:t>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शेण</w:t>
      </w:r>
      <w:r>
        <w:rPr>
          <w:sz w:val="26"/>
          <w:szCs w:val="26"/>
        </w:rPr>
        <w:t>,</w:t>
      </w:r>
      <w:r>
        <w:rPr>
          <w:rFonts w:ascii="Nirmala UI" w:cs="Nirmala UI" w:hAnsi="Nirmala UI"/>
          <w:sz w:val="26"/>
          <w:szCs w:val="26"/>
          <w:cs/>
          <w:lang w:bidi="hi-IN"/>
        </w:rPr>
        <w:t>मूत्र</w:t>
      </w:r>
      <w:r>
        <w:rPr>
          <w:sz w:val="26"/>
          <w:szCs w:val="26"/>
        </w:rPr>
        <w:t xml:space="preserve"> ,</w:t>
      </w:r>
      <w:r>
        <w:rPr>
          <w:rFonts w:ascii="Nirmala UI" w:cs="Nirmala UI" w:hAnsi="Nirmala UI"/>
          <w:sz w:val="26"/>
          <w:szCs w:val="26"/>
          <w:cs/>
          <w:lang w:bidi="hi-IN"/>
        </w:rPr>
        <w:t>गोठ्यातील</w:t>
      </w:r>
      <w:r>
        <w:rPr>
          <w:sz w:val="26"/>
          <w:szCs w:val="26"/>
        </w:rPr>
        <w:t xml:space="preserve"> </w:t>
      </w:r>
      <w:r>
        <w:rPr>
          <w:rFonts w:ascii="Nirmala UI" w:cs="Nirmala UI" w:hAnsi="Nirmala UI"/>
          <w:sz w:val="26"/>
          <w:szCs w:val="26"/>
          <w:cs/>
          <w:lang w:bidi="hi-IN"/>
        </w:rPr>
        <w:t>पालापाचोळा</w:t>
      </w:r>
      <w:r>
        <w:rPr>
          <w:sz w:val="26"/>
          <w:szCs w:val="26"/>
        </w:rPr>
        <w:t xml:space="preserve"> </w:t>
      </w:r>
      <w:r>
        <w:rPr>
          <w:rFonts w:ascii="Nirmala UI" w:cs="Nirmala UI" w:hAnsi="Nirmala UI"/>
          <w:sz w:val="26"/>
          <w:szCs w:val="26"/>
          <w:cs/>
          <w:lang w:bidi="hi-IN"/>
        </w:rPr>
        <w:t>इ</w:t>
      </w:r>
      <w:r>
        <w:rPr>
          <w:sz w:val="26"/>
          <w:szCs w:val="26"/>
        </w:rPr>
        <w:t xml:space="preserve">. </w:t>
      </w:r>
      <w:r>
        <w:rPr>
          <w:rFonts w:ascii="Nirmala UI" w:cs="Nirmala UI" w:hAnsi="Nirmala UI"/>
          <w:sz w:val="26"/>
          <w:szCs w:val="26"/>
          <w:cs/>
          <w:lang w:bidi="hi-IN"/>
        </w:rPr>
        <w:t>घटकापासून</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होणाऱ्या</w:t>
      </w:r>
      <w:r>
        <w:rPr>
          <w:sz w:val="26"/>
          <w:szCs w:val="26"/>
        </w:rPr>
        <w:t xml:space="preserve"> </w:t>
      </w:r>
      <w:r>
        <w:rPr>
          <w:rFonts w:ascii="Nirmala UI" w:cs="Nirmala UI" w:hAnsi="Nirmala UI"/>
          <w:sz w:val="26"/>
          <w:szCs w:val="26"/>
          <w:cs/>
          <w:lang w:bidi="hi-IN"/>
        </w:rPr>
        <w:t>खताला</w:t>
      </w:r>
      <w:r>
        <w:rPr>
          <w:sz w:val="26"/>
          <w:szCs w:val="26"/>
        </w:rPr>
        <w:t xml:space="preserve"> </w:t>
      </w:r>
      <w:r>
        <w:rPr>
          <w:rFonts w:ascii="Nirmala UI" w:cs="Nirmala UI" w:hAnsi="Nirmala UI"/>
          <w:sz w:val="26"/>
          <w:szCs w:val="26"/>
          <w:cs/>
          <w:lang w:bidi="hi-IN"/>
        </w:rPr>
        <w:t>शेणखत</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त्यामध्ये</w:t>
      </w:r>
      <w:r>
        <w:rPr>
          <w:sz w:val="26"/>
          <w:szCs w:val="26"/>
        </w:rPr>
        <w:t xml:space="preserve"> </w:t>
      </w:r>
      <w:r>
        <w:rPr>
          <w:rFonts w:ascii="Nirmala UI" w:cs="Nirmala UI" w:hAnsi="Nirmala UI"/>
          <w:sz w:val="26"/>
          <w:szCs w:val="26"/>
          <w:cs/>
          <w:lang w:bidi="hi-IN"/>
        </w:rPr>
        <w:t>नत्र</w:t>
      </w:r>
      <w:r>
        <w:rPr>
          <w:sz w:val="26"/>
          <w:szCs w:val="26"/>
        </w:rPr>
        <w:t>,</w:t>
      </w:r>
      <w:r>
        <w:rPr>
          <w:rFonts w:ascii="Nirmala UI" w:cs="Nirmala UI" w:hAnsi="Nirmala UI"/>
          <w:sz w:val="26"/>
          <w:szCs w:val="26"/>
          <w:cs/>
          <w:lang w:bidi="hi-IN"/>
        </w:rPr>
        <w:t>स्फुरद</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पालाश</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शेणाचा</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उपयोग</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बायोगॅस</w:t>
      </w:r>
      <w:r>
        <w:rPr>
          <w:sz w:val="26"/>
          <w:szCs w:val="26"/>
        </w:rPr>
        <w:t xml:space="preserve"> </w:t>
      </w:r>
      <w:r>
        <w:rPr>
          <w:rFonts w:ascii="Nirmala UI" w:cs="Nirmala UI" w:hAnsi="Nirmala UI"/>
          <w:sz w:val="26"/>
          <w:szCs w:val="26"/>
          <w:cs/>
          <w:lang w:bidi="hi-IN"/>
        </w:rPr>
        <w:t>मध्ये</w:t>
      </w:r>
      <w:r>
        <w:rPr>
          <w:sz w:val="26"/>
          <w:szCs w:val="26"/>
        </w:rPr>
        <w:t xml:space="preserve"> </w:t>
      </w:r>
      <w:r>
        <w:rPr>
          <w:rFonts w:ascii="Nirmala UI" w:cs="Nirmala UI" w:hAnsi="Nirmala UI"/>
          <w:sz w:val="26"/>
          <w:szCs w:val="26"/>
          <w:cs/>
          <w:lang w:bidi="hi-IN"/>
        </w:rPr>
        <w:t>ऊर्जा</w:t>
      </w:r>
      <w:r>
        <w:rPr>
          <w:sz w:val="26"/>
          <w:szCs w:val="26"/>
        </w:rPr>
        <w:t xml:space="preserve"> </w:t>
      </w:r>
      <w:r>
        <w:rPr>
          <w:rFonts w:ascii="Nirmala UI" w:cs="Nirmala UI" w:hAnsi="Nirmala UI"/>
          <w:sz w:val="26"/>
          <w:szCs w:val="26"/>
          <w:cs/>
          <w:lang w:bidi="hi-IN"/>
        </w:rPr>
        <w:t>निर्मितीसाठी</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शिल्लक</w:t>
      </w:r>
      <w:r>
        <w:rPr>
          <w:sz w:val="26"/>
          <w:szCs w:val="26"/>
        </w:rPr>
        <w:t xml:space="preserve"> </w:t>
      </w:r>
      <w:r>
        <w:rPr>
          <w:rFonts w:ascii="Nirmala UI" w:cs="Nirmala UI" w:hAnsi="Nirmala UI"/>
          <w:sz w:val="26"/>
          <w:szCs w:val="26"/>
          <w:cs/>
          <w:lang w:bidi="hi-IN"/>
        </w:rPr>
        <w:t>राहिलेले</w:t>
      </w:r>
      <w:r>
        <w:rPr>
          <w:sz w:val="26"/>
          <w:szCs w:val="26"/>
        </w:rPr>
        <w:t xml:space="preserve"> </w:t>
      </w:r>
      <w:r>
        <w:rPr>
          <w:rFonts w:ascii="Nirmala UI" w:cs="Nirmala UI" w:hAnsi="Nirmala UI"/>
          <w:sz w:val="26"/>
          <w:szCs w:val="26"/>
          <w:cs/>
          <w:lang w:bidi="hi-IN"/>
        </w:rPr>
        <w:t>पातळ</w:t>
      </w:r>
      <w:r>
        <w:rPr>
          <w:sz w:val="26"/>
          <w:szCs w:val="26"/>
        </w:rPr>
        <w:t xml:space="preserve"> </w:t>
      </w:r>
      <w:r>
        <w:rPr>
          <w:rFonts w:ascii="Nirmala UI" w:cs="Nirmala UI" w:hAnsi="Nirmala UI"/>
          <w:sz w:val="26"/>
          <w:szCs w:val="26"/>
          <w:cs/>
          <w:lang w:bidi="hi-IN"/>
        </w:rPr>
        <w:t>शेण</w:t>
      </w:r>
      <w:r>
        <w:rPr>
          <w:sz w:val="26"/>
          <w:szCs w:val="26"/>
        </w:rPr>
        <w:t xml:space="preserve"> </w:t>
      </w:r>
      <w:r>
        <w:rPr>
          <w:rFonts w:ascii="Nirmala UI" w:cs="Nirmala UI" w:hAnsi="Nirmala UI"/>
          <w:sz w:val="26"/>
          <w:szCs w:val="26"/>
          <w:cs/>
          <w:lang w:bidi="hi-IN"/>
        </w:rPr>
        <w:t>पिकांच्या</w:t>
      </w:r>
      <w:r>
        <w:rPr>
          <w:sz w:val="26"/>
          <w:szCs w:val="26"/>
        </w:rPr>
        <w:t xml:space="preserve"> </w:t>
      </w:r>
      <w:r>
        <w:rPr>
          <w:rFonts w:ascii="Nirmala UI" w:cs="Nirmala UI" w:hAnsi="Nirmala UI"/>
          <w:sz w:val="26"/>
          <w:szCs w:val="26"/>
          <w:cs/>
          <w:lang w:bidi="hi-IN"/>
        </w:rPr>
        <w:t>वाढीसाठी</w:t>
      </w:r>
      <w:r>
        <w:rPr>
          <w:sz w:val="26"/>
          <w:szCs w:val="26"/>
        </w:rPr>
        <w:t xml:space="preserve"> </w:t>
      </w:r>
      <w:r>
        <w:rPr>
          <w:rFonts w:ascii="Nirmala UI" w:cs="Nirmala UI" w:hAnsi="Nirmala UI"/>
          <w:sz w:val="26"/>
          <w:szCs w:val="26"/>
          <w:cs/>
          <w:lang w:bidi="hi-IN"/>
        </w:rPr>
        <w:t>पोषक</w:t>
      </w:r>
      <w:r>
        <w:rPr>
          <w:sz w:val="26"/>
          <w:szCs w:val="26"/>
        </w:rPr>
        <w:t xml:space="preserve"> </w:t>
      </w:r>
      <w:r>
        <w:rPr>
          <w:rFonts w:ascii="Nirmala UI" w:cs="Nirmala UI" w:hAnsi="Nirmala UI"/>
          <w:sz w:val="26"/>
          <w:szCs w:val="26"/>
          <w:cs/>
          <w:lang w:bidi="hi-IN"/>
        </w:rPr>
        <w:t>अन्नद्रव्य</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वापरले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b/>
          <w:bCs/>
          <w:sz w:val="28"/>
          <w:szCs w:val="28"/>
        </w:rPr>
      </w:pPr>
      <w:r>
        <w:rPr>
          <w:b/>
          <w:bCs/>
          <w:sz w:val="28"/>
          <w:szCs w:val="28"/>
        </w:rPr>
        <w:t xml:space="preserve">2) </w:t>
      </w:r>
      <w:r>
        <w:rPr>
          <w:rFonts w:ascii="Nirmala UI" w:cs="Nirmala UI" w:hAnsi="Nirmala UI"/>
          <w:b/>
          <w:bCs/>
          <w:sz w:val="28"/>
          <w:szCs w:val="28"/>
          <w:u w:val="single"/>
          <w:cs/>
          <w:lang w:bidi="hi-IN"/>
        </w:rPr>
        <w:t>कंपोस्ट</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गवत</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कापणी</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उरलेले</w:t>
      </w:r>
      <w:r>
        <w:rPr>
          <w:sz w:val="26"/>
          <w:szCs w:val="26"/>
        </w:rPr>
        <w:t xml:space="preserve"> </w:t>
      </w:r>
      <w:r>
        <w:rPr>
          <w:rFonts w:ascii="Nirmala UI" w:cs="Nirmala UI" w:hAnsi="Nirmala UI"/>
          <w:sz w:val="26"/>
          <w:szCs w:val="26"/>
          <w:cs/>
          <w:lang w:bidi="hi-IN"/>
        </w:rPr>
        <w:t>अवशेष</w:t>
      </w:r>
      <w:r>
        <w:rPr>
          <w:sz w:val="26"/>
          <w:szCs w:val="26"/>
        </w:rPr>
        <w:t xml:space="preserve">, </w:t>
      </w:r>
      <w:r>
        <w:rPr>
          <w:rFonts w:ascii="Nirmala UI" w:cs="Nirmala UI" w:hAnsi="Nirmala UI"/>
          <w:sz w:val="26"/>
          <w:szCs w:val="26"/>
          <w:cs/>
          <w:lang w:bidi="hi-IN"/>
        </w:rPr>
        <w:t>भूसांचे</w:t>
      </w:r>
      <w:r>
        <w:rPr>
          <w:sz w:val="26"/>
          <w:szCs w:val="26"/>
        </w:rPr>
        <w:t xml:space="preserve"> </w:t>
      </w:r>
      <w:r>
        <w:rPr>
          <w:rFonts w:ascii="Nirmala UI" w:cs="Nirmala UI" w:hAnsi="Nirmala UI"/>
          <w:sz w:val="26"/>
          <w:szCs w:val="26"/>
          <w:cs/>
          <w:lang w:bidi="hi-IN"/>
        </w:rPr>
        <w:t>पाचट</w:t>
      </w:r>
      <w:r>
        <w:rPr>
          <w:sz w:val="26"/>
          <w:szCs w:val="26"/>
        </w:rPr>
        <w:t>,</w:t>
      </w:r>
      <w:r>
        <w:rPr>
          <w:rFonts w:ascii="Nirmala UI" w:cs="Nirmala UI" w:hAnsi="Nirmala UI"/>
          <w:sz w:val="26"/>
          <w:szCs w:val="26"/>
          <w:cs/>
          <w:lang w:bidi="hi-IN"/>
        </w:rPr>
        <w:t>कापसाची</w:t>
      </w:r>
      <w:r>
        <w:rPr>
          <w:sz w:val="26"/>
          <w:szCs w:val="26"/>
        </w:rPr>
        <w:t xml:space="preserve"> </w:t>
      </w:r>
      <w:r>
        <w:rPr>
          <w:rFonts w:ascii="Nirmala UI" w:cs="Nirmala UI" w:hAnsi="Nirmala UI"/>
          <w:sz w:val="26"/>
          <w:szCs w:val="26"/>
          <w:cs/>
          <w:lang w:bidi="hi-IN"/>
        </w:rPr>
        <w:t>धसकटे</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पदार्थाचे</w:t>
      </w:r>
      <w:r>
        <w:rPr>
          <w:sz w:val="26"/>
          <w:szCs w:val="26"/>
        </w:rPr>
        <w:t xml:space="preserve"> </w:t>
      </w:r>
      <w:r>
        <w:rPr>
          <w:rFonts w:ascii="Nirmala UI" w:cs="Nirmala UI" w:hAnsi="Nirmala UI"/>
          <w:sz w:val="26"/>
          <w:szCs w:val="26"/>
          <w:cs/>
          <w:lang w:bidi="hi-IN"/>
        </w:rPr>
        <w:t>सूक्ष्मजीव</w:t>
      </w:r>
      <w:r>
        <w:rPr>
          <w:sz w:val="26"/>
          <w:szCs w:val="26"/>
        </w:rPr>
        <w:t xml:space="preserve"> </w:t>
      </w:r>
      <w:r>
        <w:rPr>
          <w:rFonts w:ascii="Nirmala UI" w:cs="Nirmala UI" w:hAnsi="Nirmala UI"/>
          <w:sz w:val="26"/>
          <w:szCs w:val="26"/>
          <w:cs/>
          <w:lang w:bidi="hi-IN"/>
        </w:rPr>
        <w:t>जंतूमुळे</w:t>
      </w:r>
      <w:r>
        <w:rPr>
          <w:sz w:val="26"/>
          <w:szCs w:val="26"/>
        </w:rPr>
        <w:t xml:space="preserve"> </w:t>
      </w:r>
      <w:r>
        <w:rPr>
          <w:rFonts w:ascii="Nirmala UI" w:cs="Nirmala UI" w:hAnsi="Nirmala UI"/>
          <w:sz w:val="26"/>
          <w:szCs w:val="26"/>
          <w:cs/>
          <w:lang w:bidi="hi-IN"/>
        </w:rPr>
        <w:t>विघटन</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त्यातील</w:t>
      </w:r>
      <w:r>
        <w:rPr>
          <w:sz w:val="26"/>
          <w:szCs w:val="26"/>
        </w:rPr>
        <w:t xml:space="preserve"> </w:t>
      </w:r>
      <w:r>
        <w:rPr>
          <w:rFonts w:ascii="Nirmala UI" w:cs="Nirmala UI" w:hAnsi="Nirmala UI"/>
          <w:sz w:val="26"/>
          <w:szCs w:val="26"/>
          <w:cs/>
          <w:lang w:bidi="hi-IN"/>
        </w:rPr>
        <w:t>कार्बन</w:t>
      </w:r>
      <w:r>
        <w:rPr>
          <w:sz w:val="26"/>
          <w:szCs w:val="26"/>
        </w:rPr>
        <w:t xml:space="preserve"> </w:t>
      </w:r>
      <w:r>
        <w:rPr>
          <w:rFonts w:ascii="Nirmala UI" w:cs="Nirmala UI" w:hAnsi="Nirmala UI"/>
          <w:sz w:val="26"/>
          <w:szCs w:val="26"/>
          <w:cs/>
          <w:lang w:bidi="hi-IN"/>
        </w:rPr>
        <w:t>नत्राचे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चांगला</w:t>
      </w:r>
      <w:r>
        <w:rPr>
          <w:sz w:val="26"/>
          <w:szCs w:val="26"/>
        </w:rPr>
        <w:t xml:space="preserve"> </w:t>
      </w:r>
      <w:r>
        <w:rPr>
          <w:rFonts w:ascii="Nirmala UI" w:cs="Nirmala UI" w:hAnsi="Nirmala UI"/>
          <w:sz w:val="26"/>
          <w:szCs w:val="26"/>
          <w:cs/>
          <w:lang w:bidi="hi-IN"/>
        </w:rPr>
        <w:t>कुजलेला</w:t>
      </w:r>
      <w:r>
        <w:rPr>
          <w:sz w:val="26"/>
          <w:szCs w:val="26"/>
        </w:rPr>
        <w:t xml:space="preserve"> </w:t>
      </w:r>
      <w:r>
        <w:rPr>
          <w:rFonts w:ascii="Nirmala UI" w:cs="Nirmala UI" w:hAnsi="Nirmala UI"/>
          <w:sz w:val="26"/>
          <w:szCs w:val="26"/>
          <w:cs/>
          <w:lang w:bidi="hi-IN"/>
        </w:rPr>
        <w:t>पदार्थ</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होतो</w:t>
      </w:r>
      <w:r>
        <w:rPr>
          <w:sz w:val="26"/>
          <w:szCs w:val="26"/>
        </w:rPr>
        <w:t>,</w:t>
      </w:r>
      <w:r>
        <w:rPr>
          <w:rFonts w:ascii="Nirmala UI" w:cs="Nirmala UI" w:hAnsi="Nirmala UI"/>
          <w:sz w:val="26"/>
          <w:szCs w:val="26"/>
          <w:cs/>
          <w:lang w:bidi="hi-IN"/>
        </w:rPr>
        <w:t>त्याला</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नत्र</w:t>
      </w:r>
      <w:r>
        <w:rPr>
          <w:sz w:val="26"/>
          <w:szCs w:val="26"/>
        </w:rPr>
        <w:t>,</w:t>
      </w:r>
      <w:r>
        <w:rPr>
          <w:rFonts w:ascii="Nirmala UI" w:cs="Nirmala UI" w:hAnsi="Nirmala UI"/>
          <w:sz w:val="26"/>
          <w:szCs w:val="26"/>
          <w:cs/>
          <w:lang w:bidi="hi-IN"/>
        </w:rPr>
        <w:t>स्फुरद</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पालाश</w:t>
      </w:r>
      <w:r>
        <w:rPr>
          <w:sz w:val="26"/>
          <w:szCs w:val="26"/>
        </w:rPr>
        <w:t xml:space="preserve"> </w:t>
      </w:r>
      <w:r>
        <w:rPr>
          <w:rFonts w:ascii="Nirmala UI" w:cs="Nirmala UI" w:hAnsi="Nirmala UI"/>
          <w:sz w:val="26"/>
          <w:szCs w:val="26"/>
          <w:cs/>
          <w:lang w:bidi="hi-IN"/>
        </w:rPr>
        <w:t>असते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u w:val="single"/>
          <w:cs/>
          <w:lang w:bidi="hi-IN"/>
        </w:rPr>
        <w:t>हिरवळीची</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rPr>
        <w:t xml:space="preserve"> :-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लवकर</w:t>
      </w:r>
      <w:r>
        <w:rPr>
          <w:sz w:val="26"/>
          <w:szCs w:val="26"/>
        </w:rPr>
        <w:t xml:space="preserve"> </w:t>
      </w:r>
      <w:r>
        <w:rPr>
          <w:rFonts w:ascii="Nirmala UI" w:cs="Nirmala UI" w:hAnsi="Nirmala UI"/>
          <w:sz w:val="26"/>
          <w:szCs w:val="26"/>
          <w:cs/>
          <w:lang w:bidi="hi-IN"/>
        </w:rPr>
        <w:t>वाढणाऱ्या</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निवड</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दाट</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फुलोऱ्यावर</w:t>
      </w:r>
      <w:r>
        <w:rPr>
          <w:sz w:val="26"/>
          <w:szCs w:val="26"/>
        </w:rPr>
        <w:t xml:space="preserve"> </w:t>
      </w:r>
      <w:r>
        <w:rPr>
          <w:rFonts w:ascii="Nirmala UI" w:cs="Nirmala UI" w:hAnsi="Nirmala UI"/>
          <w:sz w:val="26"/>
          <w:szCs w:val="26"/>
          <w:cs/>
          <w:lang w:bidi="hi-IN"/>
        </w:rPr>
        <w:t>येण्याच्या</w:t>
      </w:r>
      <w:r>
        <w:rPr>
          <w:sz w:val="26"/>
          <w:szCs w:val="26"/>
        </w:rPr>
        <w:t xml:space="preserve"> </w:t>
      </w:r>
      <w:r>
        <w:rPr>
          <w:rFonts w:ascii="Nirmala UI" w:cs="Nirmala UI" w:hAnsi="Nirmala UI"/>
          <w:sz w:val="26"/>
          <w:szCs w:val="26"/>
          <w:cs/>
          <w:lang w:bidi="hi-IN"/>
        </w:rPr>
        <w:t>आधी</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नांगराच्या</w:t>
      </w:r>
      <w:r>
        <w:rPr>
          <w:sz w:val="26"/>
          <w:szCs w:val="26"/>
        </w:rPr>
        <w:t xml:space="preserve"> </w:t>
      </w:r>
      <w:r>
        <w:rPr>
          <w:rFonts w:ascii="Nirmala UI" w:cs="Nirmala UI" w:hAnsi="Nirmala UI"/>
          <w:sz w:val="26"/>
          <w:szCs w:val="26"/>
          <w:cs/>
          <w:lang w:bidi="hi-IN"/>
        </w:rPr>
        <w:t>सहाय्याने</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गाढतात</w:t>
      </w:r>
      <w:r>
        <w:rPr>
          <w:sz w:val="26"/>
          <w:szCs w:val="26"/>
        </w:rPr>
        <w:t>.</w:t>
      </w:r>
      <w:r>
        <w:rPr>
          <w:rFonts w:ascii="Nirmala UI" w:cs="Nirmala UI" w:hAnsi="Nirmala UI"/>
          <w:sz w:val="26"/>
          <w:szCs w:val="26"/>
          <w:cs/>
          <w:lang w:bidi="hi-IN"/>
        </w:rPr>
        <w:t>त्यापासून</w:t>
      </w:r>
      <w:r>
        <w:rPr>
          <w:sz w:val="26"/>
          <w:szCs w:val="26"/>
        </w:rPr>
        <w:t xml:space="preserve"> </w:t>
      </w:r>
      <w:r>
        <w:rPr>
          <w:rFonts w:ascii="Nirmala UI" w:cs="Nirmala UI" w:hAnsi="Nirmala UI"/>
          <w:sz w:val="26"/>
          <w:szCs w:val="26"/>
          <w:cs/>
          <w:lang w:bidi="hi-IN"/>
        </w:rPr>
        <w:t>जमिनीला</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पो</w:t>
      </w:r>
      <w:r>
        <w:rPr>
          <w:rFonts w:ascii="Nirmala UI" w:cs="Mangal" w:hAnsi="Nirmala UI"/>
          <w:sz w:val="26"/>
          <w:szCs w:val="26"/>
          <w:cs/>
          <w:lang w:val="en-US" w:bidi="hi-IN"/>
        </w:rPr>
        <w:t>त</w:t>
      </w:r>
      <w:r>
        <w:rPr>
          <w:sz w:val="26"/>
          <w:szCs w:val="26"/>
        </w:rPr>
        <w:t xml:space="preserve"> </w:t>
      </w:r>
      <w:r>
        <w:rPr>
          <w:rFonts w:ascii="Nirmala UI" w:cs="Nirmala UI" w:hAnsi="Nirmala UI"/>
          <w:sz w:val="26"/>
          <w:szCs w:val="26"/>
          <w:cs/>
          <w:lang w:bidi="hi-IN"/>
        </w:rPr>
        <w:t>सुधारतो</w:t>
      </w:r>
      <w:r>
        <w:rPr>
          <w:sz w:val="26"/>
          <w:szCs w:val="26"/>
        </w:rPr>
        <w:t>.</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सुपीक</w:t>
      </w:r>
      <w:r>
        <w:rPr>
          <w:sz w:val="26"/>
          <w:szCs w:val="26"/>
        </w:rPr>
        <w:t xml:space="preserve"> </w:t>
      </w:r>
      <w:r>
        <w:rPr>
          <w:rFonts w:ascii="Nirmala UI" w:cs="Nirmala UI" w:hAnsi="Nirmala UI"/>
          <w:sz w:val="26"/>
          <w:szCs w:val="26"/>
          <w:cs/>
          <w:lang w:bidi="hi-IN"/>
        </w:rPr>
        <w:t>बनते</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खतांना</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म्हणतात</w:t>
      </w:r>
      <w:r>
        <w:rPr>
          <w:sz w:val="26"/>
          <w:szCs w:val="26"/>
        </w:rPr>
        <w:t>.</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गाढलेले</w:t>
      </w:r>
      <w:r>
        <w:rPr>
          <w:sz w:val="26"/>
          <w:szCs w:val="26"/>
        </w:rPr>
        <w:t xml:space="preserve"> </w:t>
      </w:r>
      <w:r>
        <w:rPr>
          <w:rFonts w:ascii="Nirmala UI" w:cs="Nirmala UI" w:hAnsi="Nirmala UI"/>
          <w:sz w:val="26"/>
          <w:szCs w:val="26"/>
          <w:cs/>
          <w:lang w:bidi="hi-IN"/>
        </w:rPr>
        <w:t>पिकांना</w:t>
      </w:r>
      <w:r>
        <w:rPr>
          <w:sz w:val="26"/>
          <w:szCs w:val="26"/>
        </w:rPr>
        <w:t xml:space="preserve"> </w:t>
      </w:r>
      <w:r>
        <w:rPr>
          <w:rFonts w:ascii="Nirmala UI" w:cs="Nirmala UI" w:hAnsi="Nirmala UI"/>
          <w:sz w:val="26"/>
          <w:szCs w:val="26"/>
          <w:cs/>
          <w:lang w:bidi="hi-IN"/>
        </w:rPr>
        <w:t>कुजण्यासाठी</w:t>
      </w:r>
      <w:r>
        <w:rPr>
          <w:sz w:val="26"/>
          <w:szCs w:val="26"/>
        </w:rPr>
        <w:t xml:space="preserve"> </w:t>
      </w:r>
      <w:r>
        <w:rPr>
          <w:rFonts w:ascii="Nirmala UI" w:cs="Nirmala UI" w:hAnsi="Nirmala UI"/>
          <w:sz w:val="26"/>
          <w:szCs w:val="26"/>
          <w:cs/>
          <w:lang w:bidi="hi-IN"/>
        </w:rPr>
        <w:t>दीड</w:t>
      </w:r>
      <w:r>
        <w:rPr>
          <w:sz w:val="26"/>
          <w:szCs w:val="26"/>
        </w:rPr>
        <w:t>-</w:t>
      </w:r>
      <w:r>
        <w:rPr>
          <w:rFonts w:ascii="Nirmala UI" w:cs="Nirmala UI" w:hAnsi="Nirmala UI"/>
          <w:sz w:val="26"/>
          <w:szCs w:val="26"/>
          <w:cs/>
          <w:lang w:bidi="hi-IN"/>
        </w:rPr>
        <w:t>दोन</w:t>
      </w:r>
      <w:r>
        <w:rPr>
          <w:sz w:val="26"/>
          <w:szCs w:val="26"/>
        </w:rPr>
        <w:t xml:space="preserve"> </w:t>
      </w:r>
      <w:r>
        <w:rPr>
          <w:rFonts w:ascii="Nirmala UI" w:cs="Nirmala UI" w:hAnsi="Nirmala UI"/>
          <w:sz w:val="26"/>
          <w:szCs w:val="26"/>
          <w:cs/>
          <w:lang w:bidi="hi-IN"/>
        </w:rPr>
        <w:t>महिन्याचा</w:t>
      </w:r>
      <w:r>
        <w:rPr>
          <w:sz w:val="26"/>
          <w:szCs w:val="26"/>
        </w:rPr>
        <w:t xml:space="preserve"> </w:t>
      </w:r>
      <w:r>
        <w:rPr>
          <w:rFonts w:ascii="Nirmala UI" w:cs="Nirmala UI" w:hAnsi="Nirmala UI"/>
          <w:sz w:val="26"/>
          <w:szCs w:val="26"/>
          <w:cs/>
          <w:lang w:bidi="hi-IN"/>
        </w:rPr>
        <w:t>कालावधी</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मूग</w:t>
      </w:r>
      <w:r>
        <w:rPr>
          <w:sz w:val="26"/>
          <w:szCs w:val="26"/>
        </w:rPr>
        <w:t xml:space="preserve">, </w:t>
      </w:r>
      <w:r>
        <w:rPr>
          <w:rFonts w:ascii="Nirmala UI" w:cs="Nirmala UI" w:hAnsi="Nirmala UI"/>
          <w:sz w:val="26"/>
          <w:szCs w:val="26"/>
          <w:cs/>
          <w:lang w:bidi="hi-IN"/>
        </w:rPr>
        <w:t>ताग</w:t>
      </w:r>
      <w:r>
        <w:rPr>
          <w:sz w:val="26"/>
          <w:szCs w:val="26"/>
        </w:rPr>
        <w:t xml:space="preserve">, </w:t>
      </w:r>
      <w:r>
        <w:rPr>
          <w:rFonts w:ascii="Nirmala UI" w:cs="Nirmala UI" w:hAnsi="Nirmala UI"/>
          <w:sz w:val="26"/>
          <w:szCs w:val="26"/>
          <w:cs/>
          <w:lang w:bidi="hi-IN"/>
        </w:rPr>
        <w:t>गवार</w:t>
      </w:r>
      <w:r>
        <w:rPr>
          <w:sz w:val="26"/>
          <w:szCs w:val="26"/>
        </w:rPr>
        <w:t xml:space="preserve">, </w:t>
      </w:r>
      <w:r>
        <w:rPr>
          <w:rFonts w:ascii="Nirmala UI" w:cs="Nirmala UI" w:hAnsi="Nirmala UI"/>
          <w:sz w:val="26"/>
          <w:szCs w:val="26"/>
          <w:cs/>
          <w:lang w:bidi="hi-IN"/>
        </w:rPr>
        <w:t>चवळी</w:t>
      </w:r>
      <w:r>
        <w:rPr>
          <w:sz w:val="26"/>
          <w:szCs w:val="26"/>
        </w:rPr>
        <w:t xml:space="preserve"> </w:t>
      </w:r>
      <w:r>
        <w:rPr>
          <w:sz w:val="26"/>
          <w:szCs w:val="26"/>
          <w:lang w:val="en-US"/>
        </w:rPr>
        <w:t xml:space="preserve">, </w:t>
      </w:r>
      <w:r>
        <w:rPr>
          <w:rFonts w:ascii="Nirmala UI" w:cs="Nirmala UI" w:hAnsi="Nirmala UI"/>
          <w:sz w:val="26"/>
          <w:szCs w:val="26"/>
          <w:cs/>
          <w:lang w:bidi="hi-IN"/>
        </w:rPr>
        <w:t>शेवरी</w:t>
      </w:r>
      <w:r>
        <w:rPr>
          <w:sz w:val="26"/>
          <w:szCs w:val="26"/>
        </w:rPr>
        <w:t xml:space="preserve"> </w:t>
      </w:r>
      <w:r>
        <w:rPr>
          <w:rFonts w:ascii="Nirmala UI" w:cs="Nirmala UI" w:hAnsi="Nirmala UI"/>
          <w:sz w:val="26"/>
          <w:szCs w:val="26"/>
          <w:cs/>
          <w:lang w:bidi="hi-IN"/>
        </w:rPr>
        <w:t>इत्यादींची</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w:t>
      </w:r>
      <w:r>
        <w:rPr>
          <w:sz w:val="26"/>
          <w:szCs w:val="26"/>
        </w:rPr>
        <w:t xml:space="preserve"> </w:t>
      </w:r>
      <w:r>
        <w:rPr>
          <w:rFonts w:ascii="Nirmala UI" w:cs="Nirmala UI" w:hAnsi="Nirmala UI"/>
          <w:sz w:val="26"/>
          <w:szCs w:val="26"/>
          <w:cs/>
          <w:lang w:bidi="hi-IN"/>
        </w:rPr>
        <w:t>शकतो</w:t>
      </w:r>
      <w:r>
        <w:rPr>
          <w:sz w:val="26"/>
          <w:szCs w:val="26"/>
        </w:rPr>
        <w:t>.</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मुगाचा</w:t>
      </w:r>
      <w:r>
        <w:rPr>
          <w:sz w:val="26"/>
          <w:szCs w:val="26"/>
        </w:rPr>
        <w:t xml:space="preserve"> </w:t>
      </w:r>
      <w:r>
        <w:rPr>
          <w:rFonts w:ascii="Nirmala UI" w:cs="Nirmala UI" w:hAnsi="Nirmala UI"/>
          <w:sz w:val="26"/>
          <w:szCs w:val="26"/>
          <w:cs/>
          <w:lang w:bidi="hi-IN"/>
        </w:rPr>
        <w:t>पालापाचोळा</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गाडल्यामुळे</w:t>
      </w:r>
      <w:r>
        <w:rPr>
          <w:sz w:val="26"/>
          <w:szCs w:val="26"/>
        </w:rPr>
        <w:t xml:space="preserve"> </w:t>
      </w:r>
      <w:r>
        <w:rPr>
          <w:rFonts w:ascii="Nirmala UI" w:cs="Nirmala UI" w:hAnsi="Nirmala UI"/>
          <w:sz w:val="26"/>
          <w:szCs w:val="26"/>
          <w:cs/>
          <w:lang w:bidi="hi-IN"/>
        </w:rPr>
        <w:t>गव्हाच्या</w:t>
      </w:r>
      <w:r>
        <w:rPr>
          <w:sz w:val="26"/>
          <w:szCs w:val="26"/>
        </w:rPr>
        <w:t xml:space="preserve"> </w:t>
      </w:r>
      <w:r>
        <w:rPr>
          <w:rFonts w:ascii="Nirmala UI" w:cs="Nirmala UI" w:hAnsi="Nirmala UI"/>
          <w:sz w:val="26"/>
          <w:szCs w:val="26"/>
          <w:cs/>
          <w:lang w:bidi="hi-IN"/>
        </w:rPr>
        <w:t>उत्पादनात</w:t>
      </w:r>
      <w:r>
        <w:rPr>
          <w:sz w:val="26"/>
          <w:szCs w:val="26"/>
        </w:rPr>
        <w:t xml:space="preserve"> </w:t>
      </w:r>
      <w:r>
        <w:rPr>
          <w:rFonts w:ascii="Nirmala UI" w:cs="Nirmala UI" w:hAnsi="Nirmala UI"/>
          <w:sz w:val="26"/>
          <w:szCs w:val="26"/>
          <w:cs/>
          <w:lang w:bidi="hi-IN"/>
        </w:rPr>
        <w:t>चांगली</w:t>
      </w:r>
      <w:r>
        <w:rPr>
          <w:sz w:val="26"/>
          <w:szCs w:val="26"/>
        </w:rPr>
        <w:t xml:space="preserve"> </w:t>
      </w:r>
      <w:r>
        <w:rPr>
          <w:rFonts w:ascii="Nirmala UI" w:cs="Nirmala UI" w:hAnsi="Nirmala UI"/>
          <w:sz w:val="26"/>
          <w:szCs w:val="26"/>
          <w:cs/>
          <w:lang w:bidi="hi-IN"/>
        </w:rPr>
        <w:t>वाढ</w:t>
      </w:r>
      <w:r>
        <w:rPr>
          <w:sz w:val="26"/>
          <w:szCs w:val="26"/>
        </w:rPr>
        <w:t xml:space="preserve"> </w:t>
      </w:r>
      <w:r>
        <w:rPr>
          <w:rFonts w:ascii="Nirmala UI" w:cs="Nirmala UI" w:hAnsi="Nirmala UI"/>
          <w:sz w:val="26"/>
          <w:szCs w:val="26"/>
          <w:cs/>
          <w:lang w:bidi="hi-IN"/>
        </w:rPr>
        <w:t>होते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४</w:t>
      </w:r>
      <w:r>
        <w:rPr>
          <w:b/>
          <w:bCs/>
          <w:sz w:val="28"/>
          <w:szCs w:val="28"/>
        </w:rPr>
        <w:t xml:space="preserve">) </w:t>
      </w:r>
      <w:r>
        <w:rPr>
          <w:rFonts w:ascii="Nirmala UI" w:cs="Nirmala UI" w:hAnsi="Nirmala UI"/>
          <w:b/>
          <w:bCs/>
          <w:sz w:val="28"/>
          <w:szCs w:val="28"/>
          <w:u w:val="single"/>
          <w:cs/>
          <w:lang w:bidi="hi-IN"/>
        </w:rPr>
        <w:t>गांडूळ</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खतात</w:t>
      </w:r>
      <w:r>
        <w:rPr>
          <w:sz w:val="26"/>
          <w:szCs w:val="26"/>
        </w:rPr>
        <w:t xml:space="preserve"> </w:t>
      </w:r>
      <w:r>
        <w:rPr>
          <w:rFonts w:ascii="Nirmala UI" w:cs="Nirmala UI" w:hAnsi="Nirmala UI"/>
          <w:sz w:val="26"/>
          <w:szCs w:val="26"/>
          <w:cs/>
          <w:lang w:bidi="hi-IN"/>
        </w:rPr>
        <w:t>गांडूळाची</w:t>
      </w:r>
      <w:r>
        <w:rPr>
          <w:sz w:val="26"/>
          <w:szCs w:val="26"/>
        </w:rPr>
        <w:t xml:space="preserve"> </w:t>
      </w:r>
      <w:r>
        <w:rPr>
          <w:rFonts w:ascii="Nirmala UI" w:cs="Nirmala UI" w:hAnsi="Nirmala UI"/>
          <w:sz w:val="26"/>
          <w:szCs w:val="26"/>
          <w:cs/>
          <w:lang w:bidi="hi-IN"/>
        </w:rPr>
        <w:t>विष्ठा</w:t>
      </w:r>
      <w:r>
        <w:rPr>
          <w:sz w:val="26"/>
          <w:szCs w:val="26"/>
        </w:rPr>
        <w:t xml:space="preserve">, </w:t>
      </w:r>
      <w:r>
        <w:rPr>
          <w:rFonts w:ascii="Nirmala UI" w:cs="Nirmala UI" w:hAnsi="Nirmala UI"/>
          <w:sz w:val="26"/>
          <w:szCs w:val="26"/>
          <w:cs/>
          <w:lang w:bidi="hi-IN"/>
        </w:rPr>
        <w:t>नैसर्गिकरीत्या</w:t>
      </w:r>
      <w:r>
        <w:rPr>
          <w:sz w:val="26"/>
          <w:szCs w:val="26"/>
        </w:rPr>
        <w:t xml:space="preserve"> </w:t>
      </w:r>
      <w:r>
        <w:rPr>
          <w:rFonts w:ascii="Nirmala UI" w:cs="Nirmala UI" w:hAnsi="Nirmala UI"/>
          <w:sz w:val="26"/>
          <w:szCs w:val="26"/>
          <w:cs/>
          <w:lang w:bidi="hi-IN"/>
        </w:rPr>
        <w:t>कुजलेले</w:t>
      </w:r>
      <w:r>
        <w:rPr>
          <w:sz w:val="26"/>
          <w:szCs w:val="26"/>
        </w:rPr>
        <w:t xml:space="preserve"> </w:t>
      </w:r>
      <w:r>
        <w:rPr>
          <w:rFonts w:ascii="Nirmala UI" w:cs="Nirmala UI" w:hAnsi="Nirmala UI"/>
          <w:sz w:val="26"/>
          <w:szCs w:val="26"/>
          <w:cs/>
          <w:lang w:bidi="hi-IN"/>
        </w:rPr>
        <w:t>पदार्थ</w:t>
      </w:r>
      <w:r>
        <w:rPr>
          <w:sz w:val="26"/>
          <w:szCs w:val="26"/>
        </w:rPr>
        <w:t xml:space="preserve">, </w:t>
      </w:r>
      <w:r>
        <w:rPr>
          <w:rFonts w:ascii="Nirmala UI" w:cs="Nirmala UI" w:hAnsi="Nirmala UI"/>
          <w:sz w:val="26"/>
          <w:szCs w:val="26"/>
          <w:cs/>
          <w:lang w:bidi="hi-IN"/>
        </w:rPr>
        <w:t>गांडूळाची</w:t>
      </w:r>
      <w:r>
        <w:rPr>
          <w:sz w:val="26"/>
          <w:szCs w:val="26"/>
        </w:rPr>
        <w:t xml:space="preserve"> </w:t>
      </w:r>
      <w:r>
        <w:rPr>
          <w:rFonts w:ascii="Nirmala UI" w:cs="Nirmala UI" w:hAnsi="Nirmala UI"/>
          <w:sz w:val="26"/>
          <w:szCs w:val="26"/>
          <w:cs/>
          <w:lang w:bidi="hi-IN"/>
        </w:rPr>
        <w:t>अंडीपुंज</w:t>
      </w:r>
      <w:r>
        <w:rPr>
          <w:sz w:val="26"/>
          <w:szCs w:val="26"/>
        </w:rPr>
        <w:t xml:space="preserve">, </w:t>
      </w:r>
      <w:r>
        <w:rPr>
          <w:rFonts w:ascii="Nirmala UI" w:cs="Nirmala UI" w:hAnsi="Nirmala UI"/>
          <w:sz w:val="26"/>
          <w:szCs w:val="26"/>
          <w:cs/>
          <w:lang w:bidi="hi-IN"/>
        </w:rPr>
        <w:t>बाल्यावस्था</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उपयुक्त</w:t>
      </w:r>
      <w:r>
        <w:rPr>
          <w:sz w:val="26"/>
          <w:szCs w:val="26"/>
        </w:rPr>
        <w:t xml:space="preserve"> </w:t>
      </w:r>
      <w:r>
        <w:rPr>
          <w:rFonts w:ascii="Nirmala UI" w:cs="Nirmala UI" w:hAnsi="Nirmala UI"/>
          <w:sz w:val="26"/>
          <w:szCs w:val="26"/>
          <w:cs/>
          <w:lang w:bidi="hi-IN"/>
        </w:rPr>
        <w:t>जिवाणूंचा</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असलेल्या</w:t>
      </w:r>
      <w:r>
        <w:rPr>
          <w:sz w:val="26"/>
          <w:szCs w:val="26"/>
        </w:rPr>
        <w:t xml:space="preserve"> </w:t>
      </w:r>
      <w:r>
        <w:rPr>
          <w:rFonts w:ascii="Nirmala UI" w:cs="Nirmala UI" w:hAnsi="Nirmala UI"/>
          <w:sz w:val="26"/>
          <w:szCs w:val="26"/>
          <w:cs/>
          <w:lang w:bidi="hi-IN"/>
        </w:rPr>
        <w:t>खतांना</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म्हणतात</w:t>
      </w:r>
      <w:r>
        <w:rPr>
          <w:sz w:val="26"/>
          <w:szCs w:val="26"/>
        </w:rPr>
        <w:t xml:space="preserve">. </w:t>
      </w:r>
    </w:p>
    <w:p>
      <w:pPr>
        <w:pStyle w:val="style0"/>
        <w:spacing w:lineRule="auto" w:line="360"/>
        <w:jc w:val="both"/>
        <w:rPr>
          <w:rFonts w:ascii="Nirmala UI" w:cs="Nirmala UI" w:hAnsi="Nirmala UI"/>
          <w:b/>
          <w:bCs/>
          <w:sz w:val="26"/>
          <w:szCs w:val="26"/>
          <w:cs/>
          <w:lang w:bidi="hi-IN"/>
        </w:rPr>
      </w:pPr>
      <w:r>
        <w:rPr>
          <w:sz w:val="26"/>
          <w:szCs w:val="26"/>
        </w:rPr>
        <w:t xml:space="preserve">                                    </w:t>
      </w:r>
      <w:r>
        <w:rPr>
          <w:noProof/>
          <w:sz w:val="26"/>
          <w:szCs w:val="26"/>
          <w:lang w:val="en-US" w:bidi="mr-IN"/>
        </w:rPr>
        <w:drawing>
          <wp:inline distL="0" distT="0" distB="0" distR="0">
            <wp:extent cx="3351577" cy="2013257"/>
            <wp:effectExtent l="0" t="0" r="0" b="762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3" cstate="print"/>
                    <a:srcRect l="0" t="0" r="0" b="0"/>
                    <a:stretch/>
                  </pic:blipFill>
                  <pic:spPr>
                    <a:xfrm rot="0">
                      <a:off x="0" y="0"/>
                      <a:ext cx="3351577" cy="2013257"/>
                    </a:xfrm>
                    <a:prstGeom prst="rect"/>
                  </pic:spPr>
                </pic:pic>
              </a:graphicData>
            </a:graphic>
          </wp:inline>
        </w:drawing>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५</w:t>
      </w:r>
      <w:r>
        <w:rPr>
          <w:b/>
          <w:bCs/>
          <w:sz w:val="28"/>
          <w:szCs w:val="28"/>
        </w:rPr>
        <w:t>)</w:t>
      </w:r>
      <w:r>
        <w:rPr>
          <w:b/>
          <w:bCs/>
          <w:sz w:val="28"/>
          <w:szCs w:val="28"/>
          <w:lang w:val="en-US"/>
        </w:rPr>
        <w:t xml:space="preserve"> </w:t>
      </w:r>
      <w:r>
        <w:rPr>
          <w:rFonts w:ascii="Nirmala UI" w:cs="Nirmala UI" w:hAnsi="Nirmala UI"/>
          <w:b/>
          <w:bCs/>
          <w:sz w:val="28"/>
          <w:szCs w:val="28"/>
          <w:u w:val="single"/>
          <w:cs/>
          <w:lang w:bidi="hi-IN"/>
        </w:rPr>
        <w:t>माशांचे</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rPr>
        <w:t xml:space="preserve"> :-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समुद्रकिनारी</w:t>
      </w:r>
      <w:r>
        <w:rPr>
          <w:sz w:val="26"/>
          <w:szCs w:val="26"/>
        </w:rPr>
        <w:t xml:space="preserve"> </w:t>
      </w:r>
      <w:r>
        <w:rPr>
          <w:rFonts w:ascii="Nirmala UI" w:cs="Nirmala UI" w:hAnsi="Nirmala UI"/>
          <w:sz w:val="26"/>
          <w:szCs w:val="26"/>
          <w:cs/>
          <w:lang w:bidi="hi-IN"/>
        </w:rPr>
        <w:t>वाया</w:t>
      </w:r>
      <w:r>
        <w:rPr>
          <w:sz w:val="26"/>
          <w:szCs w:val="26"/>
        </w:rPr>
        <w:t xml:space="preserve"> </w:t>
      </w:r>
      <w:r>
        <w:rPr>
          <w:rFonts w:ascii="Nirmala UI" w:cs="Nirmala UI" w:hAnsi="Nirmala UI"/>
          <w:sz w:val="26"/>
          <w:szCs w:val="26"/>
          <w:cs/>
          <w:lang w:bidi="hi-IN"/>
        </w:rPr>
        <w:t>गेलेल्या</w:t>
      </w:r>
      <w:r>
        <w:rPr>
          <w:sz w:val="26"/>
          <w:szCs w:val="26"/>
        </w:rPr>
        <w:t xml:space="preserve"> </w:t>
      </w:r>
      <w:r>
        <w:rPr>
          <w:rFonts w:ascii="Nirmala UI" w:cs="Nirmala UI" w:hAnsi="Nirmala UI"/>
          <w:sz w:val="26"/>
          <w:szCs w:val="26"/>
          <w:cs/>
          <w:lang w:bidi="hi-IN"/>
        </w:rPr>
        <w:t>माशांपासून</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माशाचे</w:t>
      </w:r>
      <w:r>
        <w:rPr>
          <w:sz w:val="26"/>
          <w:szCs w:val="26"/>
        </w:rPr>
        <w:t xml:space="preserve"> </w:t>
      </w:r>
      <w:r>
        <w:rPr>
          <w:rFonts w:ascii="Nirmala UI" w:cs="Nirmala UI" w:hAnsi="Nirmala UI"/>
          <w:sz w:val="26"/>
          <w:szCs w:val="26"/>
          <w:cs/>
          <w:lang w:bidi="hi-IN"/>
        </w:rPr>
        <w:t>तेल</w:t>
      </w:r>
      <w:r>
        <w:rPr>
          <w:sz w:val="26"/>
          <w:szCs w:val="26"/>
        </w:rPr>
        <w:t xml:space="preserve"> </w:t>
      </w:r>
      <w:r>
        <w:rPr>
          <w:rFonts w:ascii="Nirmala UI" w:cs="Nirmala UI" w:hAnsi="Nirmala UI"/>
          <w:sz w:val="26"/>
          <w:szCs w:val="26"/>
          <w:cs/>
          <w:lang w:bidi="hi-IN"/>
        </w:rPr>
        <w:t>काढल्यानंतर</w:t>
      </w:r>
      <w:r>
        <w:rPr>
          <w:sz w:val="26"/>
          <w:szCs w:val="26"/>
        </w:rPr>
        <w:t xml:space="preserve"> </w:t>
      </w:r>
      <w:r>
        <w:rPr>
          <w:rFonts w:ascii="Nirmala UI" w:cs="Nirmala UI" w:hAnsi="Nirmala UI"/>
          <w:sz w:val="26"/>
          <w:szCs w:val="26"/>
          <w:cs/>
          <w:lang w:bidi="hi-IN"/>
        </w:rPr>
        <w:t>उरलेल्या</w:t>
      </w:r>
      <w:r>
        <w:rPr>
          <w:sz w:val="26"/>
          <w:szCs w:val="26"/>
        </w:rPr>
        <w:t xml:space="preserve"> </w:t>
      </w:r>
      <w:r>
        <w:rPr>
          <w:rFonts w:ascii="Nirmala UI" w:cs="Nirmala UI" w:hAnsi="Nirmala UI"/>
          <w:sz w:val="26"/>
          <w:szCs w:val="26"/>
          <w:cs/>
          <w:lang w:bidi="hi-IN"/>
        </w:rPr>
        <w:t>अवशेषापासूनचे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त्यात</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स्फुरद</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पालाश</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भरपूर</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याला</w:t>
      </w:r>
      <w:r>
        <w:rPr>
          <w:sz w:val="26"/>
          <w:szCs w:val="26"/>
        </w:rPr>
        <w:t xml:space="preserve"> </w:t>
      </w:r>
      <w:r>
        <w:rPr>
          <w:rFonts w:ascii="Nirmala UI" w:cs="Nirmala UI" w:hAnsi="Nirmala UI"/>
          <w:sz w:val="26"/>
          <w:szCs w:val="26"/>
          <w:cs/>
          <w:lang w:bidi="hi-IN"/>
        </w:rPr>
        <w:t>माशांचे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म्हणूनही</w:t>
      </w:r>
      <w:r>
        <w:rPr>
          <w:sz w:val="26"/>
          <w:szCs w:val="26"/>
        </w:rPr>
        <w:t xml:space="preserve"> </w:t>
      </w:r>
      <w:r>
        <w:rPr>
          <w:rFonts w:ascii="Nirmala UI" w:cs="Nirmala UI" w:hAnsi="Nirmala UI"/>
          <w:sz w:val="26"/>
          <w:szCs w:val="26"/>
          <w:cs/>
          <w:lang w:bidi="hi-IN"/>
        </w:rPr>
        <w:t>संबोधले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६</w:t>
      </w:r>
      <w:r>
        <w:rPr>
          <w:b/>
          <w:bCs/>
          <w:sz w:val="28"/>
          <w:szCs w:val="28"/>
        </w:rPr>
        <w:t xml:space="preserve">) </w:t>
      </w:r>
      <w:r>
        <w:rPr>
          <w:rFonts w:ascii="Nirmala UI" w:cs="Nirmala UI" w:hAnsi="Nirmala UI"/>
          <w:b/>
          <w:bCs/>
          <w:sz w:val="28"/>
          <w:szCs w:val="28"/>
          <w:u w:val="single"/>
          <w:cs/>
          <w:lang w:bidi="hi-IN"/>
        </w:rPr>
        <w:t>खाटीकांचे</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rPr>
        <w:t xml:space="preserve"> :- </w:t>
      </w:r>
    </w:p>
    <w:p>
      <w:pPr>
        <w:pStyle w:val="style0"/>
        <w:spacing w:lineRule="auto" w:line="360"/>
        <w:jc w:val="both"/>
        <w:rPr>
          <w:rFonts w:cs="Mangal"/>
          <w:b/>
          <w:bCs/>
          <w:sz w:val="26"/>
          <w:szCs w:val="26"/>
          <w:cs/>
          <w:lang w:val="en-US"/>
        </w:rPr>
      </w:pPr>
      <w:r>
        <w:rPr>
          <w:sz w:val="26"/>
          <w:szCs w:val="26"/>
        </w:rPr>
        <w:t xml:space="preserve">                              </w:t>
      </w:r>
      <w:r>
        <w:rPr>
          <w:rFonts w:ascii="Nirmala UI" w:cs="Nirmala UI" w:hAnsi="Nirmala UI"/>
          <w:sz w:val="26"/>
          <w:szCs w:val="26"/>
          <w:cs/>
          <w:lang w:bidi="hi-IN"/>
        </w:rPr>
        <w:t>खाटीकखाण्यात</w:t>
      </w:r>
      <w:r>
        <w:rPr>
          <w:sz w:val="26"/>
          <w:szCs w:val="26"/>
        </w:rPr>
        <w:t xml:space="preserve"> </w:t>
      </w:r>
      <w:r>
        <w:rPr>
          <w:rFonts w:ascii="Nirmala UI" w:cs="Nirmala UI" w:hAnsi="Nirmala UI"/>
          <w:sz w:val="26"/>
          <w:szCs w:val="26"/>
          <w:cs/>
          <w:lang w:bidi="hi-IN"/>
        </w:rPr>
        <w:t>जनावराचे</w:t>
      </w:r>
      <w:r>
        <w:rPr>
          <w:sz w:val="26"/>
          <w:szCs w:val="26"/>
        </w:rPr>
        <w:t xml:space="preserve"> </w:t>
      </w:r>
      <w:r>
        <w:rPr>
          <w:rFonts w:ascii="Nirmala UI" w:cs="Nirmala UI" w:hAnsi="Nirmala UI"/>
          <w:sz w:val="26"/>
          <w:szCs w:val="26"/>
          <w:cs/>
          <w:lang w:bidi="hi-IN"/>
        </w:rPr>
        <w:t>रक्त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अवशेषापासून</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बनवितात</w:t>
      </w:r>
      <w:r>
        <w:rPr>
          <w:sz w:val="26"/>
          <w:szCs w:val="26"/>
        </w:rPr>
        <w:t xml:space="preserve"> </w:t>
      </w:r>
      <w:r>
        <w:rPr>
          <w:rFonts w:ascii="Nirmala UI" w:cs="Nirmala UI" w:hAnsi="Nirmala UI"/>
          <w:sz w:val="26"/>
          <w:szCs w:val="26"/>
          <w:cs/>
          <w:lang w:bidi="hi-IN"/>
        </w:rPr>
        <w:t>त्याला</w:t>
      </w:r>
      <w:r>
        <w:rPr>
          <w:sz w:val="26"/>
          <w:szCs w:val="26"/>
        </w:rPr>
        <w:t xml:space="preserve"> </w:t>
      </w:r>
      <w:r>
        <w:rPr>
          <w:rFonts w:ascii="Nirmala UI" w:cs="Nirmala UI" w:hAnsi="Nirmala UI"/>
          <w:sz w:val="26"/>
          <w:szCs w:val="26"/>
          <w:cs/>
          <w:lang w:bidi="hi-IN"/>
        </w:rPr>
        <w:t>खाटीक</w:t>
      </w:r>
      <w:r>
        <w:rPr>
          <w:sz w:val="26"/>
          <w:szCs w:val="26"/>
        </w:rPr>
        <w:t xml:space="preserve"> </w:t>
      </w:r>
      <w:r>
        <w:rPr>
          <w:rFonts w:ascii="Nirmala UI" w:cs="Nirmala UI" w:hAnsi="Nirmala UI"/>
          <w:sz w:val="26"/>
          <w:szCs w:val="26"/>
          <w:cs/>
          <w:lang w:bidi="hi-IN"/>
        </w:rPr>
        <w:t>खाण्याचे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स्फुरद</w:t>
      </w:r>
      <w:r>
        <w:rPr>
          <w:sz w:val="26"/>
          <w:szCs w:val="26"/>
        </w:rPr>
        <w:t xml:space="preserve"> </w:t>
      </w:r>
      <w:r>
        <w:rPr>
          <w:rFonts w:ascii="Nirmala UI" w:cs="Nirmala UI" w:hAnsi="Nirmala UI"/>
          <w:sz w:val="26"/>
          <w:szCs w:val="26"/>
          <w:cs/>
          <w:lang w:bidi="hi-IN"/>
        </w:rPr>
        <w:t>चांगला</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असते</w:t>
      </w:r>
      <w:r>
        <w:rPr>
          <w:sz w:val="26"/>
          <w:szCs w:val="26"/>
        </w:rPr>
        <w:t>.</w:t>
      </w:r>
    </w:p>
    <w:p>
      <w:pPr>
        <w:pStyle w:val="style0"/>
        <w:spacing w:lineRule="auto" w:line="360"/>
        <w:jc w:val="both"/>
        <w:rPr>
          <w:b/>
          <w:bCs/>
          <w:sz w:val="28"/>
          <w:szCs w:val="28"/>
        </w:rPr>
      </w:pPr>
      <w:r>
        <w:rPr>
          <w:rFonts w:cs="Mangal"/>
          <w:b/>
          <w:bCs/>
          <w:sz w:val="28"/>
          <w:szCs w:val="28"/>
          <w:cs/>
          <w:lang w:val="en-US"/>
        </w:rPr>
        <w:t>१</w:t>
      </w:r>
      <w:r>
        <w:rPr>
          <w:rFonts w:cs="Mangal"/>
          <w:b/>
          <w:bCs/>
          <w:sz w:val="28"/>
          <w:szCs w:val="28"/>
          <w:lang w:val="en-US"/>
        </w:rPr>
        <w:t>.</w:t>
      </w:r>
      <w:r>
        <w:rPr>
          <w:rFonts w:cs="Mangal"/>
          <w:b/>
          <w:bCs/>
          <w:sz w:val="28"/>
          <w:szCs w:val="28"/>
          <w:cs/>
          <w:lang w:val="en-US"/>
        </w:rPr>
        <w:t>१३</w:t>
      </w:r>
      <w:r>
        <w:rPr>
          <w:rFonts w:cs="Mangal"/>
          <w:b/>
          <w:bCs/>
          <w:sz w:val="28"/>
          <w:szCs w:val="28"/>
          <w:lang w:val="en-US"/>
        </w:rPr>
        <w:t>)</w:t>
      </w:r>
      <w:r>
        <w:rPr>
          <w:rFonts w:cs="Mangal"/>
          <w:b/>
          <w:bCs/>
          <w:sz w:val="28"/>
          <w:szCs w:val="28"/>
          <w:u w:val="single"/>
          <w:lang w:val="en-US"/>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प्रक्रिया</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करावयाचे</w:t>
      </w:r>
      <w:r>
        <w:rPr>
          <w:sz w:val="26"/>
          <w:szCs w:val="26"/>
        </w:rPr>
        <w:t xml:space="preserve"> </w:t>
      </w:r>
      <w:r>
        <w:rPr>
          <w:rFonts w:ascii="Nirmala UI" w:cs="Nirmala UI" w:hAnsi="Nirmala UI"/>
          <w:sz w:val="26"/>
          <w:szCs w:val="26"/>
          <w:cs/>
          <w:lang w:bidi="hi-IN"/>
        </w:rPr>
        <w:t>असल्यास</w:t>
      </w:r>
      <w:r>
        <w:rPr>
          <w:sz w:val="26"/>
          <w:szCs w:val="26"/>
        </w:rPr>
        <w:t xml:space="preserve"> </w:t>
      </w:r>
      <w:r>
        <w:rPr>
          <w:rFonts w:ascii="Nirmala UI" w:cs="Nirmala UI" w:hAnsi="Nirmala UI"/>
          <w:sz w:val="26"/>
          <w:szCs w:val="26"/>
          <w:cs/>
          <w:lang w:bidi="hi-IN"/>
        </w:rPr>
        <w:t>रसायनमुक्त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सुपीक</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कस</w:t>
      </w:r>
      <w:r>
        <w:rPr>
          <w:sz w:val="26"/>
          <w:szCs w:val="26"/>
        </w:rPr>
        <w:t xml:space="preserve"> </w:t>
      </w:r>
      <w:r>
        <w:rPr>
          <w:rFonts w:ascii="Nirmala UI" w:cs="Nirmala UI" w:hAnsi="Nirmala UI"/>
          <w:sz w:val="26"/>
          <w:szCs w:val="26"/>
          <w:cs/>
          <w:lang w:bidi="hi-IN"/>
        </w:rPr>
        <w:t>असलेली</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पिकास</w:t>
      </w:r>
      <w:r>
        <w:rPr>
          <w:sz w:val="26"/>
          <w:szCs w:val="26"/>
        </w:rPr>
        <w:t xml:space="preserve"> </w:t>
      </w:r>
      <w:r>
        <w:rPr>
          <w:rFonts w:ascii="Nirmala UI" w:cs="Nirmala UI" w:hAnsi="Nirmala UI"/>
          <w:sz w:val="26"/>
          <w:szCs w:val="26"/>
          <w:cs/>
          <w:lang w:bidi="hi-IN"/>
        </w:rPr>
        <w:t>शास्त्रीय</w:t>
      </w:r>
      <w:r>
        <w:rPr>
          <w:sz w:val="26"/>
          <w:szCs w:val="26"/>
        </w:rPr>
        <w:t xml:space="preserve"> </w:t>
      </w:r>
      <w:r>
        <w:rPr>
          <w:rFonts w:ascii="Nirmala UI" w:cs="Nirmala UI" w:hAnsi="Nirmala UI"/>
          <w:sz w:val="26"/>
          <w:szCs w:val="26"/>
          <w:cs/>
          <w:lang w:bidi="hi-IN"/>
        </w:rPr>
        <w:t>दृष्ट्या</w:t>
      </w:r>
      <w:r>
        <w:rPr>
          <w:sz w:val="26"/>
          <w:szCs w:val="26"/>
        </w:rPr>
        <w:t xml:space="preserve"> </w:t>
      </w:r>
      <w:r>
        <w:rPr>
          <w:rFonts w:ascii="Nirmala UI" w:cs="Nirmala UI" w:hAnsi="Nirmala UI"/>
          <w:sz w:val="26"/>
          <w:szCs w:val="26"/>
          <w:cs/>
          <w:lang w:bidi="hi-IN"/>
        </w:rPr>
        <w:t>उत्तम</w:t>
      </w:r>
      <w:r>
        <w:rPr>
          <w:sz w:val="26"/>
          <w:szCs w:val="26"/>
        </w:rPr>
        <w:t xml:space="preserve"> </w:t>
      </w:r>
      <w:r>
        <w:rPr>
          <w:rFonts w:ascii="Nirmala UI" w:cs="Nirmala UI" w:hAnsi="Nirmala UI"/>
          <w:sz w:val="26"/>
          <w:szCs w:val="26"/>
          <w:cs/>
          <w:lang w:bidi="hi-IN"/>
        </w:rPr>
        <w:t>मानली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आपण</w:t>
      </w:r>
      <w:r>
        <w:rPr>
          <w:sz w:val="26"/>
          <w:szCs w:val="26"/>
        </w:rPr>
        <w:t xml:space="preserve"> </w:t>
      </w:r>
      <w:r>
        <w:rPr>
          <w:rFonts w:ascii="Nirmala UI" w:cs="Nirmala UI" w:hAnsi="Nirmala UI"/>
          <w:sz w:val="26"/>
          <w:szCs w:val="26"/>
          <w:cs/>
          <w:lang w:bidi="hi-IN"/>
        </w:rPr>
        <w:t>यापासून</w:t>
      </w:r>
      <w:r>
        <w:rPr>
          <w:sz w:val="26"/>
          <w:szCs w:val="26"/>
        </w:rPr>
        <w:t xml:space="preserve"> </w:t>
      </w:r>
      <w:r>
        <w:rPr>
          <w:rFonts w:ascii="Nirmala UI" w:cs="Nirmala UI" w:hAnsi="Nirmala UI"/>
          <w:sz w:val="26"/>
          <w:szCs w:val="26"/>
          <w:cs/>
          <w:lang w:bidi="hi-IN"/>
        </w:rPr>
        <w:t>दूर</w:t>
      </w:r>
      <w:r>
        <w:rPr>
          <w:sz w:val="26"/>
          <w:szCs w:val="26"/>
        </w:rPr>
        <w:t xml:space="preserve"> </w:t>
      </w:r>
      <w:r>
        <w:rPr>
          <w:rFonts w:ascii="Nirmala UI" w:cs="Nirmala UI" w:hAnsi="Nirmala UI"/>
          <w:sz w:val="26"/>
          <w:szCs w:val="26"/>
          <w:cs/>
          <w:lang w:bidi="hi-IN"/>
        </w:rPr>
        <w:t>राहून</w:t>
      </w:r>
      <w:r>
        <w:rPr>
          <w:sz w:val="26"/>
          <w:szCs w:val="26"/>
        </w:rPr>
        <w:t xml:space="preserve"> </w:t>
      </w:r>
      <w:r>
        <w:rPr>
          <w:rFonts w:ascii="Nirmala UI" w:cs="Nirmala UI" w:hAnsi="Nirmala UI"/>
          <w:sz w:val="26"/>
          <w:szCs w:val="26"/>
          <w:cs/>
          <w:lang w:bidi="hi-IN"/>
        </w:rPr>
        <w:t>आजच्या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पद्धतीतील</w:t>
      </w:r>
      <w:r>
        <w:rPr>
          <w:sz w:val="26"/>
          <w:szCs w:val="26"/>
        </w:rPr>
        <w:t xml:space="preserve"> </w:t>
      </w:r>
      <w:r>
        <w:rPr>
          <w:rFonts w:ascii="Nirmala UI" w:cs="Nirmala UI" w:hAnsi="Nirmala UI"/>
          <w:sz w:val="26"/>
          <w:szCs w:val="26"/>
          <w:cs/>
          <w:lang w:bidi="hi-IN"/>
        </w:rPr>
        <w:t>असंतुलित</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ठिकाणी</w:t>
      </w:r>
      <w:r>
        <w:rPr>
          <w:sz w:val="26"/>
          <w:szCs w:val="26"/>
        </w:rPr>
        <w:t xml:space="preserve"> </w:t>
      </w:r>
      <w:r>
        <w:rPr>
          <w:rFonts w:ascii="Nirmala UI" w:cs="Nirmala UI" w:hAnsi="Nirmala UI"/>
          <w:sz w:val="26"/>
          <w:szCs w:val="26"/>
          <w:cs/>
          <w:lang w:bidi="hi-IN"/>
        </w:rPr>
        <w:t>वारंवार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घेण्याचा</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कारणाने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अडथळे</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आहेत</w:t>
      </w:r>
      <w:r>
        <w:rPr>
          <w:sz w:val="26"/>
          <w:szCs w:val="26"/>
        </w:rPr>
        <w:t xml:space="preserve"> .</w:t>
      </w:r>
    </w:p>
    <w:p>
      <w:pPr>
        <w:pStyle w:val="style0"/>
        <w:spacing w:lineRule="auto" w:line="360"/>
        <w:jc w:val="both"/>
        <w:rPr>
          <w:sz w:val="26"/>
          <w:szCs w:val="26"/>
        </w:rPr>
      </w:pP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प्रथम</w:t>
      </w:r>
      <w:r>
        <w:rPr>
          <w:sz w:val="26"/>
          <w:szCs w:val="26"/>
        </w:rPr>
        <w:t xml:space="preserve"> </w:t>
      </w:r>
      <w:r>
        <w:rPr>
          <w:rFonts w:ascii="Nirmala UI" w:cs="Nirmala UI" w:hAnsi="Nirmala UI"/>
          <w:sz w:val="26"/>
          <w:szCs w:val="26"/>
          <w:cs/>
          <w:lang w:bidi="hi-IN"/>
        </w:rPr>
        <w:t>ज्या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करण्याचे</w:t>
      </w:r>
      <w:r>
        <w:rPr>
          <w:sz w:val="26"/>
          <w:szCs w:val="26"/>
        </w:rPr>
        <w:t xml:space="preserve"> </w:t>
      </w:r>
      <w:r>
        <w:rPr>
          <w:rFonts w:ascii="Nirmala UI" w:cs="Nirmala UI" w:hAnsi="Nirmala UI"/>
          <w:sz w:val="26"/>
          <w:szCs w:val="26"/>
          <w:cs/>
          <w:lang w:bidi="hi-IN"/>
        </w:rPr>
        <w:t>नियोजन</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बाजूच्या</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दूषित</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येणार</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त्याकरिता</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चारही</w:t>
      </w:r>
      <w:r>
        <w:rPr>
          <w:sz w:val="26"/>
          <w:szCs w:val="26"/>
        </w:rPr>
        <w:t xml:space="preserve"> </w:t>
      </w:r>
      <w:r>
        <w:rPr>
          <w:rFonts w:ascii="Nirmala UI" w:cs="Nirmala UI" w:hAnsi="Nirmala UI"/>
          <w:sz w:val="26"/>
          <w:szCs w:val="26"/>
          <w:cs/>
          <w:lang w:bidi="hi-IN"/>
        </w:rPr>
        <w:t>बाजूने</w:t>
      </w:r>
      <w:r>
        <w:rPr>
          <w:sz w:val="26"/>
          <w:szCs w:val="26"/>
        </w:rPr>
        <w:t xml:space="preserve"> </w:t>
      </w:r>
      <w:r>
        <w:rPr>
          <w:rFonts w:ascii="Nirmala UI" w:cs="Nirmala UI" w:hAnsi="Nirmala UI"/>
          <w:sz w:val="26"/>
          <w:szCs w:val="26"/>
          <w:cs/>
          <w:lang w:bidi="hi-IN"/>
        </w:rPr>
        <w:t>चारी</w:t>
      </w:r>
      <w:r>
        <w:rPr>
          <w:sz w:val="26"/>
          <w:szCs w:val="26"/>
        </w:rPr>
        <w:t xml:space="preserve"> </w:t>
      </w:r>
      <w:r>
        <w:rPr>
          <w:rFonts w:ascii="Nirmala UI" w:cs="Nirmala UI" w:hAnsi="Nirmala UI"/>
          <w:sz w:val="26"/>
          <w:szCs w:val="26"/>
          <w:cs/>
          <w:lang w:bidi="hi-IN"/>
        </w:rPr>
        <w:t>खोदून</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विल्हेवाट</w:t>
      </w:r>
      <w:r>
        <w:rPr>
          <w:sz w:val="26"/>
          <w:szCs w:val="26"/>
        </w:rPr>
        <w:t xml:space="preserve"> </w:t>
      </w:r>
      <w:r>
        <w:rPr>
          <w:rFonts w:ascii="Nirmala UI" w:cs="Nirmala UI" w:hAnsi="Nirmala UI"/>
          <w:sz w:val="26"/>
          <w:szCs w:val="26"/>
          <w:cs/>
          <w:lang w:bidi="hi-IN"/>
        </w:rPr>
        <w:t>लावावी</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संपूर्ण</w:t>
      </w:r>
      <w:r>
        <w:rPr>
          <w:sz w:val="26"/>
          <w:szCs w:val="26"/>
        </w:rPr>
        <w:t xml:space="preserve"> </w:t>
      </w:r>
      <w:r>
        <w:rPr>
          <w:rFonts w:ascii="Nirmala UI" w:cs="Nirmala UI" w:hAnsi="Nirmala UI"/>
          <w:sz w:val="26"/>
          <w:szCs w:val="26"/>
          <w:cs/>
          <w:lang w:bidi="hi-IN"/>
        </w:rPr>
        <w:t>लागवडीखालील</w:t>
      </w:r>
      <w:r>
        <w:rPr>
          <w:sz w:val="26"/>
          <w:szCs w:val="26"/>
        </w:rPr>
        <w:t xml:space="preserve"> </w:t>
      </w:r>
      <w:r>
        <w:rPr>
          <w:rFonts w:ascii="Nirmala UI" w:cs="Nirmala UI" w:hAnsi="Nirmala UI"/>
          <w:sz w:val="26"/>
          <w:szCs w:val="26"/>
          <w:cs/>
          <w:lang w:bidi="hi-IN"/>
        </w:rPr>
        <w:t>शेतावरील</w:t>
      </w:r>
      <w:r>
        <w:rPr>
          <w:sz w:val="26"/>
          <w:szCs w:val="26"/>
        </w:rPr>
        <w:t xml:space="preserve"> </w:t>
      </w:r>
      <w:r>
        <w:rPr>
          <w:rFonts w:ascii="Nirmala UI" w:cs="Nirmala UI" w:hAnsi="Nirmala UI"/>
          <w:sz w:val="26"/>
          <w:szCs w:val="26"/>
          <w:cs/>
          <w:lang w:bidi="hi-IN"/>
        </w:rPr>
        <w:t>प्लास्टिक</w:t>
      </w:r>
      <w:r>
        <w:rPr>
          <w:sz w:val="26"/>
          <w:szCs w:val="26"/>
        </w:rPr>
        <w:t xml:space="preserve"> </w:t>
      </w:r>
      <w:r>
        <w:rPr>
          <w:rFonts w:ascii="Nirmala UI" w:cs="Nirmala UI" w:hAnsi="Nirmala UI"/>
          <w:sz w:val="26"/>
          <w:szCs w:val="26"/>
          <w:cs/>
          <w:lang w:bidi="hi-IN"/>
        </w:rPr>
        <w:t>पेपर</w:t>
      </w:r>
      <w:r>
        <w:rPr>
          <w:sz w:val="26"/>
          <w:szCs w:val="26"/>
        </w:rPr>
        <w:t xml:space="preserve"> </w:t>
      </w:r>
      <w:r>
        <w:rPr>
          <w:rFonts w:ascii="Nirmala UI" w:cs="Nirmala UI" w:hAnsi="Nirmala UI"/>
          <w:sz w:val="26"/>
          <w:szCs w:val="26"/>
          <w:cs/>
          <w:lang w:bidi="hi-IN"/>
        </w:rPr>
        <w:t>अंथरून</w:t>
      </w:r>
      <w:r>
        <w:rPr>
          <w:sz w:val="26"/>
          <w:szCs w:val="26"/>
        </w:rPr>
        <w:t xml:space="preserve"> </w:t>
      </w:r>
      <w:r>
        <w:rPr>
          <w:rFonts w:ascii="Nirmala UI" w:cs="Nirmala UI" w:hAnsi="Nirmala UI"/>
          <w:sz w:val="26"/>
          <w:szCs w:val="26"/>
          <w:cs/>
          <w:lang w:bidi="hi-IN"/>
        </w:rPr>
        <w:t>घ्यावा</w:t>
      </w:r>
      <w:r>
        <w:rPr>
          <w:sz w:val="26"/>
          <w:szCs w:val="26"/>
        </w:rPr>
        <w:t xml:space="preserve"> .</w:t>
      </w:r>
      <w:r>
        <w:rPr>
          <w:rFonts w:ascii="Nirmala UI" w:cs="Nirmala UI" w:hAnsi="Nirmala UI"/>
          <w:sz w:val="26"/>
          <w:szCs w:val="26"/>
          <w:cs/>
          <w:lang w:bidi="hi-IN"/>
        </w:rPr>
        <w:t>प्लास्टिक</w:t>
      </w:r>
      <w:r>
        <w:rPr>
          <w:sz w:val="26"/>
          <w:szCs w:val="26"/>
        </w:rPr>
        <w:t xml:space="preserve"> </w:t>
      </w:r>
      <w:r>
        <w:rPr>
          <w:rFonts w:ascii="Nirmala UI" w:cs="Nirmala UI" w:hAnsi="Nirmala UI"/>
          <w:sz w:val="26"/>
          <w:szCs w:val="26"/>
          <w:cs/>
          <w:lang w:bidi="hi-IN"/>
        </w:rPr>
        <w:t>पेपर</w:t>
      </w:r>
      <w:r>
        <w:rPr>
          <w:sz w:val="26"/>
          <w:szCs w:val="26"/>
        </w:rPr>
        <w:t xml:space="preserve"> </w:t>
      </w:r>
      <w:r>
        <w:rPr>
          <w:rFonts w:ascii="Nirmala UI" w:cs="Nirmala UI" w:hAnsi="Nirmala UI"/>
          <w:sz w:val="26"/>
          <w:szCs w:val="26"/>
          <w:cs/>
          <w:lang w:bidi="hi-IN"/>
        </w:rPr>
        <w:t>अंथरण्यानंतर</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चारही</w:t>
      </w:r>
      <w:r>
        <w:rPr>
          <w:sz w:val="26"/>
          <w:szCs w:val="26"/>
        </w:rPr>
        <w:t xml:space="preserve"> </w:t>
      </w:r>
      <w:r>
        <w:rPr>
          <w:rFonts w:ascii="Nirmala UI" w:cs="Nirmala UI" w:hAnsi="Nirmala UI"/>
          <w:sz w:val="26"/>
          <w:szCs w:val="26"/>
          <w:cs/>
          <w:lang w:bidi="hi-IN"/>
        </w:rPr>
        <w:t>बाजूने</w:t>
      </w:r>
      <w:r>
        <w:rPr>
          <w:sz w:val="26"/>
          <w:szCs w:val="26"/>
        </w:rPr>
        <w:t xml:space="preserve"> </w:t>
      </w:r>
      <w:r>
        <w:rPr>
          <w:rFonts w:ascii="Nirmala UI" w:cs="Nirmala UI" w:hAnsi="Nirmala UI"/>
          <w:sz w:val="26"/>
          <w:szCs w:val="26"/>
          <w:cs/>
          <w:lang w:bidi="hi-IN"/>
        </w:rPr>
        <w:t>तीन</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इंच</w:t>
      </w:r>
      <w:r>
        <w:rPr>
          <w:sz w:val="26"/>
          <w:szCs w:val="26"/>
        </w:rPr>
        <w:t xml:space="preserve"> </w:t>
      </w:r>
      <w:r>
        <w:rPr>
          <w:rFonts w:ascii="Nirmala UI" w:cs="Nirmala UI" w:hAnsi="Nirmala UI"/>
          <w:sz w:val="26"/>
          <w:szCs w:val="26"/>
          <w:cs/>
          <w:lang w:bidi="hi-IN"/>
        </w:rPr>
        <w:t>वरंबा</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घ्यावा</w:t>
      </w:r>
      <w:r>
        <w:rPr>
          <w:sz w:val="26"/>
          <w:szCs w:val="26"/>
        </w:rPr>
        <w:t xml:space="preserve"> .</w:t>
      </w:r>
      <w:r>
        <w:rPr>
          <w:rFonts w:ascii="Nirmala UI" w:cs="Nirmala UI" w:hAnsi="Nirmala UI"/>
          <w:sz w:val="26"/>
          <w:szCs w:val="26"/>
          <w:cs/>
          <w:lang w:bidi="hi-IN"/>
        </w:rPr>
        <w:t>त्यावर</w:t>
      </w:r>
      <w:r>
        <w:rPr>
          <w:sz w:val="26"/>
          <w:szCs w:val="26"/>
        </w:rPr>
        <w:t xml:space="preserve"> </w:t>
      </w:r>
      <w:r>
        <w:rPr>
          <w:rFonts w:ascii="Nirmala UI" w:cs="Nirmala UI" w:hAnsi="Nirmala UI"/>
          <w:sz w:val="26"/>
          <w:szCs w:val="26"/>
          <w:cs/>
          <w:lang w:bidi="hi-IN"/>
        </w:rPr>
        <w:t>वरंब्याच्यावरती</w:t>
      </w:r>
      <w:r>
        <w:rPr>
          <w:sz w:val="26"/>
          <w:szCs w:val="26"/>
        </w:rPr>
        <w:t xml:space="preserve"> </w:t>
      </w:r>
      <w:r>
        <w:rPr>
          <w:rFonts w:ascii="Nirmala UI" w:cs="Nirmala UI" w:hAnsi="Nirmala UI"/>
          <w:sz w:val="26"/>
          <w:szCs w:val="26"/>
          <w:cs/>
          <w:lang w:bidi="hi-IN"/>
        </w:rPr>
        <w:t>बाजूने</w:t>
      </w:r>
      <w:r>
        <w:rPr>
          <w:sz w:val="26"/>
          <w:szCs w:val="26"/>
        </w:rPr>
        <w:t xml:space="preserve"> </w:t>
      </w:r>
      <w:r>
        <w:rPr>
          <w:rFonts w:ascii="Nirmala UI" w:cs="Nirmala UI" w:hAnsi="Nirmala UI"/>
          <w:sz w:val="26"/>
          <w:szCs w:val="26"/>
          <w:cs/>
          <w:lang w:bidi="hi-IN"/>
        </w:rPr>
        <w:t>प्लास्टिक</w:t>
      </w:r>
      <w:r>
        <w:rPr>
          <w:sz w:val="26"/>
          <w:szCs w:val="26"/>
        </w:rPr>
        <w:t xml:space="preserve"> </w:t>
      </w:r>
      <w:r>
        <w:rPr>
          <w:rFonts w:ascii="Nirmala UI" w:cs="Nirmala UI" w:hAnsi="Nirmala UI"/>
          <w:sz w:val="26"/>
          <w:szCs w:val="26"/>
          <w:cs/>
          <w:lang w:bidi="hi-IN"/>
        </w:rPr>
        <w:t>पेपर</w:t>
      </w:r>
      <w:r>
        <w:rPr>
          <w:sz w:val="26"/>
          <w:szCs w:val="26"/>
        </w:rPr>
        <w:t xml:space="preserve"> </w:t>
      </w:r>
      <w:r>
        <w:rPr>
          <w:rFonts w:ascii="Nirmala UI" w:cs="Nirmala UI" w:hAnsi="Nirmala UI"/>
          <w:sz w:val="26"/>
          <w:szCs w:val="26"/>
          <w:cs/>
          <w:lang w:bidi="hi-IN"/>
        </w:rPr>
        <w:t>अंथरावा</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बांध</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बाजूच्या</w:t>
      </w:r>
      <w:r>
        <w:rPr>
          <w:sz w:val="26"/>
          <w:szCs w:val="26"/>
        </w:rPr>
        <w:t xml:space="preserve"> </w:t>
      </w:r>
      <w:r>
        <w:rPr>
          <w:rFonts w:ascii="Nirmala UI" w:cs="Nirmala UI" w:hAnsi="Nirmala UI"/>
          <w:sz w:val="26"/>
          <w:szCs w:val="26"/>
          <w:cs/>
          <w:lang w:bidi="hi-IN"/>
        </w:rPr>
        <w:t>शेतातून</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येणाऱ्या</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बचाव</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मातीचे</w:t>
      </w:r>
      <w:r>
        <w:rPr>
          <w:sz w:val="26"/>
          <w:szCs w:val="26"/>
        </w:rPr>
        <w:t xml:space="preserve"> </w:t>
      </w:r>
      <w:r>
        <w:rPr>
          <w:rFonts w:ascii="Nirmala UI" w:cs="Nirmala UI" w:hAnsi="Nirmala UI"/>
          <w:sz w:val="26"/>
          <w:szCs w:val="26"/>
          <w:cs/>
          <w:lang w:bidi="hi-IN"/>
        </w:rPr>
        <w:t>दोन</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तीन</w:t>
      </w:r>
      <w:r>
        <w:rPr>
          <w:sz w:val="26"/>
          <w:szCs w:val="26"/>
        </w:rPr>
        <w:t xml:space="preserve"> </w:t>
      </w:r>
      <w:r>
        <w:rPr>
          <w:rFonts w:ascii="Nirmala UI" w:cs="Nirmala UI" w:hAnsi="Nirmala UI"/>
          <w:sz w:val="26"/>
          <w:szCs w:val="26"/>
          <w:cs/>
          <w:lang w:bidi="hi-IN"/>
        </w:rPr>
        <w:t>फुटाचे</w:t>
      </w:r>
      <w:r>
        <w:rPr>
          <w:sz w:val="26"/>
          <w:szCs w:val="26"/>
        </w:rPr>
        <w:t xml:space="preserve"> </w:t>
      </w:r>
      <w:r>
        <w:rPr>
          <w:rFonts w:ascii="Nirmala UI" w:cs="Nirmala UI" w:hAnsi="Nirmala UI"/>
          <w:sz w:val="26"/>
          <w:szCs w:val="26"/>
          <w:cs/>
          <w:lang w:bidi="hi-IN"/>
        </w:rPr>
        <w:t>वरंबे</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लागवड</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पडणाऱ्या</w:t>
      </w:r>
      <w:r>
        <w:rPr>
          <w:sz w:val="26"/>
          <w:szCs w:val="26"/>
        </w:rPr>
        <w:t xml:space="preserve"> </w:t>
      </w:r>
      <w:r>
        <w:rPr>
          <w:rFonts w:ascii="Nirmala UI" w:cs="Nirmala UI" w:hAnsi="Nirmala UI"/>
          <w:sz w:val="26"/>
          <w:szCs w:val="26"/>
          <w:cs/>
          <w:lang w:bidi="hi-IN"/>
        </w:rPr>
        <w:t>पावसाच्या</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प्रत्येक</w:t>
      </w:r>
      <w:r>
        <w:rPr>
          <w:sz w:val="26"/>
          <w:szCs w:val="26"/>
        </w:rPr>
        <w:t xml:space="preserve"> </w:t>
      </w:r>
      <w:r>
        <w:rPr>
          <w:rFonts w:ascii="Nirmala UI" w:cs="Nirmala UI" w:hAnsi="Nirmala UI"/>
          <w:sz w:val="26"/>
          <w:szCs w:val="26"/>
          <w:cs/>
          <w:lang w:bidi="hi-IN"/>
        </w:rPr>
        <w:t>थेंब</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कसा</w:t>
      </w:r>
      <w:r>
        <w:rPr>
          <w:sz w:val="26"/>
          <w:szCs w:val="26"/>
        </w:rPr>
        <w:t xml:space="preserve"> </w:t>
      </w:r>
      <w:r>
        <w:rPr>
          <w:rFonts w:ascii="Nirmala UI" w:cs="Nirmala UI" w:hAnsi="Nirmala UI"/>
          <w:sz w:val="26"/>
          <w:szCs w:val="26"/>
          <w:cs/>
          <w:lang w:bidi="hi-IN"/>
        </w:rPr>
        <w:t>मुरेल</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विचार</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आपली</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पाणलोट</w:t>
      </w:r>
      <w:r>
        <w:rPr>
          <w:sz w:val="26"/>
          <w:szCs w:val="26"/>
        </w:rPr>
        <w:t xml:space="preserve"> </w:t>
      </w:r>
      <w:r>
        <w:rPr>
          <w:rFonts w:ascii="Nirmala UI" w:cs="Nirmala UI" w:hAnsi="Nirmala UI"/>
          <w:sz w:val="26"/>
          <w:szCs w:val="26"/>
          <w:cs/>
          <w:lang w:bidi="hi-IN"/>
        </w:rPr>
        <w:t>क्षेत्र</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समजून</w:t>
      </w:r>
      <w:r>
        <w:rPr>
          <w:sz w:val="26"/>
          <w:szCs w:val="26"/>
        </w:rPr>
        <w:t xml:space="preserve"> </w:t>
      </w:r>
      <w:r>
        <w:rPr>
          <w:rFonts w:ascii="Nirmala UI" w:cs="Nirmala UI" w:hAnsi="Nirmala UI"/>
          <w:sz w:val="26"/>
          <w:szCs w:val="26"/>
          <w:cs/>
          <w:lang w:bidi="hi-IN"/>
        </w:rPr>
        <w:t>उतारावर</w:t>
      </w:r>
      <w:r>
        <w:rPr>
          <w:sz w:val="26"/>
          <w:szCs w:val="26"/>
        </w:rPr>
        <w:t xml:space="preserve"> </w:t>
      </w:r>
      <w:r>
        <w:rPr>
          <w:rFonts w:ascii="Nirmala UI" w:cs="Nirmala UI" w:hAnsi="Nirmala UI"/>
          <w:sz w:val="26"/>
          <w:szCs w:val="26"/>
          <w:cs/>
          <w:lang w:bidi="hi-IN"/>
        </w:rPr>
        <w:t>चारी</w:t>
      </w:r>
      <w:r>
        <w:rPr>
          <w:sz w:val="26"/>
          <w:szCs w:val="26"/>
        </w:rPr>
        <w:t xml:space="preserve"> </w:t>
      </w:r>
      <w:r>
        <w:rPr>
          <w:rFonts w:ascii="Nirmala UI" w:cs="Nirmala UI" w:hAnsi="Nirmala UI"/>
          <w:sz w:val="26"/>
          <w:szCs w:val="26"/>
          <w:cs/>
          <w:lang w:bidi="hi-IN"/>
        </w:rPr>
        <w:t>खोदणे</w:t>
      </w:r>
      <w:r>
        <w:rPr>
          <w:sz w:val="26"/>
          <w:szCs w:val="26"/>
        </w:rPr>
        <w:t xml:space="preserve">, </w:t>
      </w:r>
      <w:r>
        <w:rPr>
          <w:rFonts w:ascii="Nirmala UI" w:cs="Nirmala UI" w:hAnsi="Nirmala UI"/>
          <w:sz w:val="26"/>
          <w:szCs w:val="26"/>
          <w:cs/>
          <w:lang w:bidi="hi-IN"/>
        </w:rPr>
        <w:t>कट्टा</w:t>
      </w:r>
      <w:r>
        <w:rPr>
          <w:sz w:val="26"/>
          <w:szCs w:val="26"/>
        </w:rPr>
        <w:t xml:space="preserve"> </w:t>
      </w:r>
      <w:r>
        <w:rPr>
          <w:rFonts w:ascii="Nirmala UI" w:cs="Nirmala UI" w:hAnsi="Nirmala UI"/>
          <w:sz w:val="26"/>
          <w:szCs w:val="26"/>
          <w:cs/>
          <w:lang w:bidi="hi-IN"/>
        </w:rPr>
        <w:t>बांध</w:t>
      </w:r>
      <w:r>
        <w:rPr>
          <w:sz w:val="26"/>
          <w:szCs w:val="26"/>
        </w:rPr>
        <w:t xml:space="preserve"> </w:t>
      </w:r>
      <w:r>
        <w:rPr>
          <w:rFonts w:ascii="Nirmala UI" w:cs="Nirmala UI" w:hAnsi="Nirmala UI"/>
          <w:sz w:val="26"/>
          <w:szCs w:val="26"/>
          <w:cs/>
          <w:lang w:bidi="hi-IN"/>
        </w:rPr>
        <w:t>घालणे</w:t>
      </w:r>
      <w:r>
        <w:rPr>
          <w:sz w:val="26"/>
          <w:szCs w:val="26"/>
        </w:rPr>
        <w:t xml:space="preserve">, </w:t>
      </w:r>
      <w:r>
        <w:rPr>
          <w:rFonts w:ascii="Nirmala UI" w:cs="Nirmala UI" w:hAnsi="Nirmala UI"/>
          <w:sz w:val="26"/>
          <w:szCs w:val="26"/>
          <w:cs/>
          <w:lang w:bidi="hi-IN"/>
        </w:rPr>
        <w:t>हलक्या</w:t>
      </w:r>
      <w:r>
        <w:rPr>
          <w:sz w:val="26"/>
          <w:szCs w:val="26"/>
        </w:rPr>
        <w:t xml:space="preserve"> </w:t>
      </w:r>
      <w:r>
        <w:rPr>
          <w:rFonts w:ascii="Nirmala UI" w:cs="Nirmala UI" w:hAnsi="Nirmala UI"/>
          <w:sz w:val="26"/>
          <w:szCs w:val="26"/>
          <w:cs/>
          <w:lang w:bidi="hi-IN"/>
        </w:rPr>
        <w:t>लाकडी</w:t>
      </w:r>
      <w:r>
        <w:rPr>
          <w:sz w:val="26"/>
          <w:szCs w:val="26"/>
        </w:rPr>
        <w:t xml:space="preserve"> </w:t>
      </w:r>
      <w:r>
        <w:rPr>
          <w:rFonts w:ascii="Nirmala UI" w:cs="Nirmala UI" w:hAnsi="Nirmala UI"/>
          <w:sz w:val="26"/>
          <w:szCs w:val="26"/>
          <w:cs/>
          <w:lang w:bidi="hi-IN"/>
        </w:rPr>
        <w:t>नांगराने</w:t>
      </w:r>
      <w:r>
        <w:rPr>
          <w:sz w:val="26"/>
          <w:szCs w:val="26"/>
        </w:rPr>
        <w:t xml:space="preserve"> </w:t>
      </w:r>
      <w:r>
        <w:rPr>
          <w:rFonts w:ascii="Nirmala UI" w:cs="Nirmala UI" w:hAnsi="Nirmala UI"/>
          <w:sz w:val="26"/>
          <w:szCs w:val="26"/>
          <w:cs/>
          <w:lang w:bidi="hi-IN"/>
        </w:rPr>
        <w:t>नांगरणे</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करावे</w:t>
      </w:r>
      <w:r>
        <w:rPr>
          <w:sz w:val="26"/>
          <w:szCs w:val="26"/>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प्रत्येक</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पाणलोट</w:t>
      </w:r>
      <w:r>
        <w:rPr>
          <w:sz w:val="26"/>
          <w:szCs w:val="26"/>
        </w:rPr>
        <w:t xml:space="preserve"> </w:t>
      </w:r>
      <w:r>
        <w:rPr>
          <w:rFonts w:ascii="Nirmala UI" w:cs="Nirmala UI" w:hAnsi="Nirmala UI"/>
          <w:sz w:val="26"/>
          <w:szCs w:val="26"/>
          <w:cs/>
          <w:lang w:bidi="hi-IN"/>
        </w:rPr>
        <w:t>क्षेत्र</w:t>
      </w:r>
      <w:r>
        <w:rPr>
          <w:sz w:val="26"/>
          <w:szCs w:val="26"/>
        </w:rPr>
        <w:t xml:space="preserve"> </w:t>
      </w:r>
      <w:r>
        <w:rPr>
          <w:rFonts w:ascii="Nirmala UI" w:cs="Nirmala UI" w:hAnsi="Nirmala UI"/>
          <w:sz w:val="26"/>
          <w:szCs w:val="26"/>
          <w:cs/>
          <w:lang w:bidi="hi-IN"/>
        </w:rPr>
        <w:t>समजून</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वाहून</w:t>
      </w:r>
      <w:r>
        <w:rPr>
          <w:sz w:val="26"/>
          <w:szCs w:val="26"/>
        </w:rPr>
        <w:t xml:space="preserve"> </w:t>
      </w:r>
      <w:r>
        <w:rPr>
          <w:rFonts w:ascii="Nirmala UI" w:cs="Nirmala UI" w:hAnsi="Nirmala UI"/>
          <w:sz w:val="26"/>
          <w:szCs w:val="26"/>
          <w:cs/>
          <w:lang w:bidi="hi-IN"/>
        </w:rPr>
        <w:t>जाणार</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दक्षता</w:t>
      </w:r>
      <w:r>
        <w:rPr>
          <w:sz w:val="26"/>
          <w:szCs w:val="26"/>
        </w:rPr>
        <w:t xml:space="preserve"> </w:t>
      </w:r>
      <w:r>
        <w:rPr>
          <w:rFonts w:ascii="Nirmala UI" w:cs="Nirmala UI" w:hAnsi="Nirmala UI"/>
          <w:sz w:val="26"/>
          <w:szCs w:val="26"/>
          <w:cs/>
          <w:lang w:bidi="hi-IN"/>
        </w:rPr>
        <w:t>घेऊन</w:t>
      </w:r>
      <w:r>
        <w:rPr>
          <w:sz w:val="26"/>
          <w:szCs w:val="26"/>
        </w:rPr>
        <w:t xml:space="preserve"> </w:t>
      </w:r>
      <w:r>
        <w:rPr>
          <w:rFonts w:ascii="Nirmala UI" w:cs="Nirmala UI" w:hAnsi="Nirmala UI"/>
          <w:sz w:val="26"/>
          <w:szCs w:val="26"/>
          <w:cs/>
          <w:lang w:bidi="hi-IN"/>
        </w:rPr>
        <w:t>कमीत</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मशागत</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करणे</w:t>
      </w:r>
      <w:r>
        <w:rPr>
          <w:sz w:val="26"/>
          <w:szCs w:val="26"/>
        </w:rPr>
        <w:t xml:space="preserve"> . </w:t>
      </w:r>
      <w:r>
        <w:rPr>
          <w:rFonts w:ascii="Nirmala UI" w:cs="Nirmala UI" w:hAnsi="Nirmala UI"/>
          <w:sz w:val="26"/>
          <w:szCs w:val="26"/>
          <w:cs/>
          <w:lang w:bidi="hi-IN"/>
        </w:rPr>
        <w:t>एवढ्या</w:t>
      </w:r>
      <w:r>
        <w:rPr>
          <w:sz w:val="26"/>
          <w:szCs w:val="26"/>
        </w:rPr>
        <w:t xml:space="preserve"> </w:t>
      </w:r>
      <w:r>
        <w:rPr>
          <w:rFonts w:ascii="Nirmala UI" w:cs="Nirmala UI" w:hAnsi="Nirmala UI"/>
          <w:sz w:val="26"/>
          <w:szCs w:val="26"/>
          <w:cs/>
          <w:lang w:bidi="hi-IN"/>
        </w:rPr>
        <w:t>सोप्या</w:t>
      </w:r>
      <w:r>
        <w:rPr>
          <w:sz w:val="26"/>
          <w:szCs w:val="26"/>
        </w:rPr>
        <w:t xml:space="preserve"> </w:t>
      </w:r>
      <w:r>
        <w:rPr>
          <w:rFonts w:ascii="Nirmala UI" w:cs="Nirmala UI" w:hAnsi="Nirmala UI"/>
          <w:sz w:val="26"/>
          <w:szCs w:val="26"/>
          <w:cs/>
          <w:lang w:bidi="hi-IN"/>
        </w:rPr>
        <w:t>पद्धतीने</w:t>
      </w:r>
      <w:r>
        <w:rPr>
          <w:sz w:val="26"/>
          <w:szCs w:val="26"/>
        </w:rPr>
        <w:t xml:space="preserve"> </w:t>
      </w:r>
      <w:r>
        <w:rPr>
          <w:rFonts w:ascii="Nirmala UI" w:cs="Nirmala UI" w:hAnsi="Nirmala UI"/>
          <w:sz w:val="26"/>
          <w:szCs w:val="26"/>
          <w:cs/>
          <w:lang w:bidi="hi-IN"/>
        </w:rPr>
        <w:t>मशागतीची</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खर्चात</w:t>
      </w:r>
      <w:r>
        <w:rPr>
          <w:sz w:val="26"/>
          <w:szCs w:val="26"/>
        </w:rPr>
        <w:t xml:space="preserve"> </w:t>
      </w:r>
      <w:r>
        <w:rPr>
          <w:rFonts w:ascii="Nirmala UI" w:cs="Nirmala UI" w:hAnsi="Nirmala UI"/>
          <w:sz w:val="26"/>
          <w:szCs w:val="26"/>
          <w:cs/>
          <w:lang w:bidi="hi-IN"/>
        </w:rPr>
        <w:t>बचत</w:t>
      </w:r>
      <w:r>
        <w:rPr>
          <w:sz w:val="26"/>
          <w:szCs w:val="26"/>
        </w:rPr>
        <w:t xml:space="preserve"> </w:t>
      </w:r>
      <w:r>
        <w:rPr>
          <w:rFonts w:ascii="Nirmala UI" w:cs="Nirmala UI" w:hAnsi="Nirmala UI"/>
          <w:sz w:val="26"/>
          <w:szCs w:val="26"/>
          <w:cs/>
          <w:lang w:bidi="hi-IN"/>
        </w:rPr>
        <w:t>होते</w:t>
      </w:r>
      <w:r>
        <w:rPr>
          <w:sz w:val="26"/>
          <w:szCs w:val="26"/>
        </w:rPr>
        <w:t>.</w:t>
      </w:r>
    </w:p>
    <w:p>
      <w:pPr>
        <w:pStyle w:val="style0"/>
        <w:spacing w:lineRule="auto" w:line="360"/>
        <w:jc w:val="both"/>
        <w:rPr>
          <w:b/>
          <w:bCs/>
          <w:sz w:val="26"/>
          <w:szCs w:val="26"/>
        </w:rPr>
      </w:pPr>
      <w:r>
        <w:rPr>
          <w:b/>
          <w:bCs/>
          <w:sz w:val="28"/>
          <w:szCs w:val="28"/>
        </w:rPr>
        <w:t xml:space="preserve"> </w:t>
      </w:r>
      <w:r>
        <w:rPr>
          <w:rFonts w:cs="Mangal"/>
          <w:b/>
          <w:bCs/>
          <w:sz w:val="28"/>
          <w:szCs w:val="28"/>
          <w:cs/>
          <w:lang w:val="en-US"/>
        </w:rPr>
        <w:t>१</w:t>
      </w:r>
      <w:r>
        <w:rPr>
          <w:rFonts w:cs="Mangal"/>
          <w:b/>
          <w:bCs/>
          <w:sz w:val="28"/>
          <w:szCs w:val="28"/>
          <w:lang w:val="en-US"/>
        </w:rPr>
        <w:t>.</w:t>
      </w:r>
      <w:r>
        <w:rPr>
          <w:rFonts w:cs="Mangal"/>
          <w:b/>
          <w:bCs/>
          <w:sz w:val="28"/>
          <w:szCs w:val="28"/>
          <w:cs/>
          <w:lang w:val="en-US"/>
        </w:rPr>
        <w:t>१४</w:t>
      </w:r>
      <w:r>
        <w:rPr>
          <w:rFonts w:cs="Mangal"/>
          <w:b/>
          <w:bCs/>
          <w:sz w:val="28"/>
          <w:szCs w:val="28"/>
          <w:lang w:val="en-US"/>
        </w:rPr>
        <w:t xml:space="preserve">) </w:t>
      </w:r>
      <w:r>
        <w:rPr>
          <w:rFonts w:ascii="Nirmala UI" w:cs="Nirmala UI" w:hAnsi="Nirmala UI"/>
          <w:b/>
          <w:bCs/>
          <w:sz w:val="28"/>
          <w:szCs w:val="28"/>
          <w:u w:val="single"/>
          <w:cs/>
          <w:lang w:bidi="hi-IN"/>
        </w:rPr>
        <w:t>परसबागेतील</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w:t>
      </w:r>
      <w:r>
        <w:rPr>
          <w:b/>
          <w:bCs/>
          <w:sz w:val="28"/>
          <w:szCs w:val="28"/>
          <w:u w:val="single"/>
        </w:rPr>
        <w:t xml:space="preserve"> </w:t>
      </w:r>
      <w:r>
        <w:rPr>
          <w:b/>
          <w:bCs/>
          <w:sz w:val="26"/>
          <w:szCs w:val="26"/>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परसबागेसाठी</w:t>
      </w:r>
      <w:r>
        <w:rPr>
          <w:sz w:val="26"/>
          <w:szCs w:val="26"/>
        </w:rPr>
        <w:t xml:space="preserve"> </w:t>
      </w:r>
      <w:r>
        <w:rPr>
          <w:rFonts w:ascii="Nirmala UI" w:cs="Nirmala UI" w:hAnsi="Nirmala UI"/>
          <w:sz w:val="26"/>
          <w:szCs w:val="26"/>
          <w:cs/>
          <w:lang w:bidi="hi-IN"/>
        </w:rPr>
        <w:t>जागेची</w:t>
      </w:r>
      <w:r>
        <w:rPr>
          <w:sz w:val="26"/>
          <w:szCs w:val="26"/>
        </w:rPr>
        <w:t xml:space="preserve"> </w:t>
      </w:r>
      <w:r>
        <w:rPr>
          <w:rFonts w:ascii="Nirmala UI" w:cs="Nirmala UI" w:hAnsi="Nirmala UI"/>
          <w:sz w:val="26"/>
          <w:szCs w:val="26"/>
          <w:cs/>
          <w:lang w:bidi="hi-IN"/>
        </w:rPr>
        <w:t>निवड</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तसा</w:t>
      </w:r>
      <w:r>
        <w:rPr>
          <w:sz w:val="26"/>
          <w:szCs w:val="26"/>
        </w:rPr>
        <w:t xml:space="preserve"> </w:t>
      </w:r>
      <w:r>
        <w:rPr>
          <w:rFonts w:ascii="Nirmala UI" w:cs="Nirmala UI" w:hAnsi="Nirmala UI"/>
          <w:sz w:val="26"/>
          <w:szCs w:val="26"/>
          <w:cs/>
          <w:lang w:bidi="hi-IN"/>
        </w:rPr>
        <w:t>फार</w:t>
      </w:r>
      <w:r>
        <w:rPr>
          <w:sz w:val="26"/>
          <w:szCs w:val="26"/>
        </w:rPr>
        <w:t xml:space="preserve"> </w:t>
      </w:r>
      <w:r>
        <w:rPr>
          <w:rFonts w:ascii="Nirmala UI" w:cs="Nirmala UI" w:hAnsi="Nirmala UI"/>
          <w:sz w:val="26"/>
          <w:szCs w:val="26"/>
          <w:cs/>
          <w:lang w:bidi="hi-IN"/>
        </w:rPr>
        <w:t>थोडा</w:t>
      </w:r>
      <w:r>
        <w:rPr>
          <w:sz w:val="26"/>
          <w:szCs w:val="26"/>
        </w:rPr>
        <w:t xml:space="preserve"> </w:t>
      </w:r>
      <w:r>
        <w:rPr>
          <w:rFonts w:ascii="Nirmala UI" w:cs="Nirmala UI" w:hAnsi="Nirmala UI"/>
          <w:sz w:val="26"/>
          <w:szCs w:val="26"/>
          <w:cs/>
          <w:lang w:bidi="hi-IN"/>
        </w:rPr>
        <w:t>वाव</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रहात्या</w:t>
      </w:r>
      <w:r>
        <w:rPr>
          <w:sz w:val="26"/>
          <w:szCs w:val="26"/>
        </w:rPr>
        <w:t xml:space="preserve"> </w:t>
      </w:r>
      <w:r>
        <w:rPr>
          <w:rFonts w:ascii="Nirmala UI" w:cs="Nirmala UI" w:hAnsi="Nirmala UI"/>
          <w:sz w:val="26"/>
          <w:szCs w:val="26"/>
          <w:cs/>
          <w:lang w:bidi="hi-IN"/>
        </w:rPr>
        <w:t>जागेभोवती</w:t>
      </w:r>
      <w:r>
        <w:rPr>
          <w:sz w:val="26"/>
          <w:szCs w:val="26"/>
        </w:rPr>
        <w:t xml:space="preserve">, </w:t>
      </w:r>
      <w:r>
        <w:rPr>
          <w:rFonts w:ascii="Nirmala UI" w:cs="Nirmala UI" w:hAnsi="Nirmala UI"/>
          <w:sz w:val="26"/>
          <w:szCs w:val="26"/>
          <w:cs/>
          <w:lang w:bidi="hi-IN"/>
        </w:rPr>
        <w:t>मागे</w:t>
      </w:r>
      <w:r>
        <w:rPr>
          <w:sz w:val="26"/>
          <w:szCs w:val="26"/>
        </w:rPr>
        <w:t xml:space="preserve">, </w:t>
      </w:r>
      <w:r>
        <w:rPr>
          <w:rFonts w:ascii="Nirmala UI" w:cs="Nirmala UI" w:hAnsi="Nirmala UI"/>
          <w:sz w:val="26"/>
          <w:szCs w:val="26"/>
          <w:cs/>
          <w:lang w:bidi="hi-IN"/>
        </w:rPr>
        <w:t>बाजूला</w:t>
      </w:r>
      <w:r>
        <w:rPr>
          <w:sz w:val="26"/>
          <w:szCs w:val="26"/>
        </w:rPr>
        <w:t xml:space="preserve">, </w:t>
      </w:r>
      <w:r>
        <w:rPr>
          <w:rFonts w:ascii="Nirmala UI" w:cs="Nirmala UI" w:hAnsi="Nirmala UI"/>
          <w:sz w:val="26"/>
          <w:szCs w:val="26"/>
          <w:cs/>
          <w:lang w:bidi="hi-IN"/>
        </w:rPr>
        <w:t>पुढे</w:t>
      </w:r>
      <w:r>
        <w:rPr>
          <w:sz w:val="26"/>
          <w:szCs w:val="26"/>
        </w:rPr>
        <w:t xml:space="preserve"> </w:t>
      </w:r>
      <w:r>
        <w:rPr>
          <w:rFonts w:ascii="Nirmala UI" w:cs="Nirmala UI" w:hAnsi="Nirmala UI"/>
          <w:sz w:val="26"/>
          <w:szCs w:val="26"/>
          <w:cs/>
          <w:lang w:bidi="hi-IN"/>
        </w:rPr>
        <w:t>मिळेल</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जागेत</w:t>
      </w:r>
      <w:r>
        <w:rPr>
          <w:sz w:val="26"/>
          <w:szCs w:val="26"/>
        </w:rPr>
        <w:t xml:space="preserve"> </w:t>
      </w:r>
      <w:r>
        <w:rPr>
          <w:rFonts w:ascii="Nirmala UI" w:cs="Nirmala UI" w:hAnsi="Nirmala UI"/>
          <w:sz w:val="26"/>
          <w:szCs w:val="26"/>
          <w:cs/>
          <w:lang w:bidi="hi-IN"/>
        </w:rPr>
        <w:t>आपल्याला</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जागेचा</w:t>
      </w:r>
      <w:r>
        <w:rPr>
          <w:sz w:val="26"/>
          <w:szCs w:val="26"/>
        </w:rPr>
        <w:t xml:space="preserve"> </w:t>
      </w:r>
      <w:r>
        <w:rPr>
          <w:rFonts w:ascii="Nirmala UI" w:cs="Nirmala UI" w:hAnsi="Nirmala UI"/>
          <w:sz w:val="26"/>
          <w:szCs w:val="26"/>
          <w:cs/>
          <w:lang w:bidi="hi-IN"/>
        </w:rPr>
        <w:t>शक्य</w:t>
      </w:r>
      <w:r>
        <w:rPr>
          <w:sz w:val="26"/>
          <w:szCs w:val="26"/>
        </w:rPr>
        <w:t xml:space="preserve"> </w:t>
      </w:r>
      <w:r>
        <w:rPr>
          <w:rFonts w:ascii="Nirmala UI" w:cs="Nirmala UI" w:hAnsi="Nirmala UI"/>
          <w:sz w:val="26"/>
          <w:szCs w:val="26"/>
          <w:cs/>
          <w:lang w:bidi="hi-IN"/>
        </w:rPr>
        <w:t>होईल</w:t>
      </w:r>
      <w:r>
        <w:rPr>
          <w:sz w:val="26"/>
          <w:szCs w:val="26"/>
        </w:rPr>
        <w:t xml:space="preserve"> </w:t>
      </w:r>
      <w:r>
        <w:rPr>
          <w:rFonts w:ascii="Nirmala UI" w:cs="Nirmala UI" w:hAnsi="Nirmala UI"/>
          <w:sz w:val="26"/>
          <w:szCs w:val="26"/>
          <w:cs/>
          <w:lang w:bidi="hi-IN"/>
        </w:rPr>
        <w:t>तेवढ्या</w:t>
      </w:r>
      <w:r>
        <w:rPr>
          <w:sz w:val="26"/>
          <w:szCs w:val="26"/>
        </w:rPr>
        <w:t xml:space="preserve"> </w:t>
      </w:r>
      <w:r>
        <w:rPr>
          <w:rFonts w:ascii="Nirmala UI" w:cs="Nirmala UI" w:hAnsi="Nirmala UI"/>
          <w:sz w:val="26"/>
          <w:szCs w:val="26"/>
          <w:cs/>
          <w:lang w:bidi="hi-IN"/>
        </w:rPr>
        <w:t>भागाचा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भाजीपाला</w:t>
      </w:r>
      <w:r>
        <w:rPr>
          <w:sz w:val="26"/>
          <w:szCs w:val="26"/>
        </w:rPr>
        <w:t xml:space="preserve">, </w:t>
      </w:r>
      <w:r>
        <w:rPr>
          <w:rFonts w:ascii="Nirmala UI" w:cs="Nirmala UI" w:hAnsi="Nirmala UI"/>
          <w:sz w:val="26"/>
          <w:szCs w:val="26"/>
          <w:cs/>
          <w:lang w:bidi="hi-IN"/>
        </w:rPr>
        <w:t>शोभेची</w:t>
      </w:r>
      <w:r>
        <w:rPr>
          <w:sz w:val="26"/>
          <w:szCs w:val="26"/>
        </w:rPr>
        <w:t xml:space="preserve">, </w:t>
      </w:r>
      <w:r>
        <w:rPr>
          <w:rFonts w:ascii="Nirmala UI" w:cs="Nirmala UI" w:hAnsi="Nirmala UI"/>
          <w:sz w:val="26"/>
          <w:szCs w:val="26"/>
          <w:cs/>
          <w:lang w:bidi="hi-IN"/>
        </w:rPr>
        <w:t>फुलांची</w:t>
      </w:r>
      <w:r>
        <w:rPr>
          <w:sz w:val="26"/>
          <w:szCs w:val="26"/>
        </w:rPr>
        <w:t xml:space="preserve">, </w:t>
      </w:r>
      <w:r>
        <w:rPr>
          <w:rFonts w:ascii="Nirmala UI" w:cs="Nirmala UI" w:hAnsi="Nirmala UI"/>
          <w:sz w:val="26"/>
          <w:szCs w:val="26"/>
          <w:cs/>
          <w:lang w:bidi="hi-IN"/>
        </w:rPr>
        <w:t>औषधी</w:t>
      </w:r>
      <w:r>
        <w:rPr>
          <w:sz w:val="26"/>
          <w:szCs w:val="26"/>
        </w:rPr>
        <w:t xml:space="preserve"> </w:t>
      </w:r>
      <w:r>
        <w:rPr>
          <w:rFonts w:ascii="Nirmala UI" w:cs="Nirmala UI" w:hAnsi="Nirmala UI"/>
          <w:sz w:val="26"/>
          <w:szCs w:val="26"/>
          <w:cs/>
          <w:lang w:bidi="hi-IN"/>
        </w:rPr>
        <w:t>वनस्पतींची</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निवडक</w:t>
      </w:r>
      <w:r>
        <w:rPr>
          <w:sz w:val="26"/>
          <w:szCs w:val="26"/>
        </w:rPr>
        <w:t xml:space="preserve"> </w:t>
      </w:r>
      <w:r>
        <w:rPr>
          <w:rFonts w:ascii="Nirmala UI" w:cs="Nirmala UI" w:hAnsi="Nirmala UI"/>
          <w:sz w:val="26"/>
          <w:szCs w:val="26"/>
          <w:cs/>
          <w:lang w:bidi="hi-IN"/>
        </w:rPr>
        <w:t>फळझाडांची</w:t>
      </w:r>
      <w:r>
        <w:rPr>
          <w:sz w:val="26"/>
          <w:szCs w:val="26"/>
        </w:rPr>
        <w:t xml:space="preserve"> </w:t>
      </w:r>
      <w:r>
        <w:rPr>
          <w:rFonts w:ascii="Nirmala UI" w:cs="Nirmala UI" w:hAnsi="Nirmala UI"/>
          <w:sz w:val="26"/>
          <w:szCs w:val="26"/>
          <w:cs/>
          <w:lang w:bidi="hi-IN"/>
        </w:rPr>
        <w:t>आखणी</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परसबागेसाठी</w:t>
      </w:r>
      <w:r>
        <w:rPr>
          <w:sz w:val="26"/>
          <w:szCs w:val="26"/>
        </w:rPr>
        <w:t xml:space="preserve"> </w:t>
      </w:r>
      <w:r>
        <w:rPr>
          <w:rFonts w:ascii="Nirmala UI" w:cs="Nirmala UI" w:hAnsi="Nirmala UI"/>
          <w:sz w:val="26"/>
          <w:szCs w:val="26"/>
          <w:cs/>
          <w:lang w:bidi="hi-IN"/>
        </w:rPr>
        <w:t>निवडलेल्या</w:t>
      </w:r>
      <w:r>
        <w:rPr>
          <w:sz w:val="26"/>
          <w:szCs w:val="26"/>
        </w:rPr>
        <w:t xml:space="preserve"> </w:t>
      </w:r>
      <w:r>
        <w:rPr>
          <w:rFonts w:ascii="Nirmala UI" w:cs="Nirmala UI" w:hAnsi="Nirmala UI"/>
          <w:sz w:val="26"/>
          <w:szCs w:val="26"/>
          <w:cs/>
          <w:lang w:bidi="hi-IN"/>
        </w:rPr>
        <w:t>जागेत</w:t>
      </w:r>
      <w:r>
        <w:rPr>
          <w:sz w:val="26"/>
          <w:szCs w:val="26"/>
        </w:rPr>
        <w:t xml:space="preserve"> </w:t>
      </w:r>
      <w:r>
        <w:rPr>
          <w:rFonts w:ascii="Nirmala UI" w:cs="Nirmala UI" w:hAnsi="Nirmala UI"/>
          <w:sz w:val="26"/>
          <w:szCs w:val="26"/>
          <w:cs/>
          <w:lang w:bidi="hi-IN"/>
        </w:rPr>
        <w:t>भरपूर</w:t>
      </w:r>
      <w:r>
        <w:rPr>
          <w:sz w:val="26"/>
          <w:szCs w:val="26"/>
        </w:rPr>
        <w:t xml:space="preserve"> </w:t>
      </w:r>
      <w:r>
        <w:rPr>
          <w:rFonts w:ascii="Nirmala UI" w:cs="Nirmala UI" w:hAnsi="Nirmala UI"/>
          <w:sz w:val="26"/>
          <w:szCs w:val="26"/>
          <w:cs/>
          <w:lang w:bidi="hi-IN"/>
        </w:rPr>
        <w:t>सुर्यप्रकाश</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मोकळी</w:t>
      </w:r>
      <w:r>
        <w:rPr>
          <w:sz w:val="26"/>
          <w:szCs w:val="26"/>
        </w:rPr>
        <w:t xml:space="preserve"> </w:t>
      </w:r>
      <w:r>
        <w:rPr>
          <w:rFonts w:ascii="Nirmala UI" w:cs="Nirmala UI" w:hAnsi="Nirmala UI"/>
          <w:sz w:val="26"/>
          <w:szCs w:val="26"/>
          <w:cs/>
          <w:lang w:bidi="hi-IN"/>
        </w:rPr>
        <w:t>हवा</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असावी</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शिवाय</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जागा</w:t>
      </w:r>
      <w:r>
        <w:rPr>
          <w:sz w:val="26"/>
          <w:szCs w:val="26"/>
        </w:rPr>
        <w:t xml:space="preserve"> </w:t>
      </w:r>
      <w:r>
        <w:rPr>
          <w:rFonts w:ascii="Nirmala UI" w:cs="Nirmala UI" w:hAnsi="Nirmala UI"/>
          <w:sz w:val="26"/>
          <w:szCs w:val="26"/>
          <w:cs/>
          <w:lang w:bidi="hi-IN"/>
        </w:rPr>
        <w:t>मोठ्या</w:t>
      </w:r>
      <w:r>
        <w:rPr>
          <w:sz w:val="26"/>
          <w:szCs w:val="26"/>
        </w:rPr>
        <w:t xml:space="preserve"> </w:t>
      </w:r>
      <w:r>
        <w:rPr>
          <w:rFonts w:ascii="Nirmala UI" w:cs="Nirmala UI" w:hAnsi="Nirmala UI"/>
          <w:sz w:val="26"/>
          <w:szCs w:val="26"/>
          <w:cs/>
          <w:lang w:bidi="hi-IN"/>
        </w:rPr>
        <w:t>झाडांपासून</w:t>
      </w:r>
      <w:r>
        <w:rPr>
          <w:sz w:val="26"/>
          <w:szCs w:val="26"/>
        </w:rPr>
        <w:t xml:space="preserve"> </w:t>
      </w:r>
      <w:r>
        <w:rPr>
          <w:rFonts w:ascii="Nirmala UI" w:cs="Nirmala UI" w:hAnsi="Nirmala UI"/>
          <w:sz w:val="26"/>
          <w:szCs w:val="26"/>
          <w:cs/>
          <w:lang w:bidi="hi-IN"/>
        </w:rPr>
        <w:t>दूर</w:t>
      </w:r>
      <w:r>
        <w:rPr>
          <w:sz w:val="26"/>
          <w:szCs w:val="26"/>
        </w:rPr>
        <w:t xml:space="preserve"> </w:t>
      </w:r>
      <w:r>
        <w:rPr>
          <w:rFonts w:ascii="Nirmala UI" w:cs="Nirmala UI" w:hAnsi="Nirmala UI"/>
          <w:sz w:val="26"/>
          <w:szCs w:val="26"/>
          <w:cs/>
          <w:lang w:bidi="hi-IN"/>
        </w:rPr>
        <w:t>असावी</w:t>
      </w:r>
      <w:r>
        <w:rPr>
          <w:sz w:val="26"/>
          <w:szCs w:val="26"/>
        </w:rPr>
        <w:t xml:space="preserve">. </w:t>
      </w:r>
      <w:r>
        <w:rPr>
          <w:rFonts w:ascii="Nirmala UI" w:cs="Nirmala UI" w:hAnsi="Nirmala UI"/>
          <w:sz w:val="26"/>
          <w:szCs w:val="26"/>
          <w:cs/>
          <w:lang w:bidi="hi-IN"/>
        </w:rPr>
        <w:t>परसबागेसाठी</w:t>
      </w:r>
      <w:r>
        <w:rPr>
          <w:sz w:val="26"/>
          <w:szCs w:val="26"/>
        </w:rPr>
        <w:t xml:space="preserve"> </w:t>
      </w:r>
      <w:r>
        <w:rPr>
          <w:rFonts w:ascii="Nirmala UI" w:cs="Nirmala UI" w:hAnsi="Nirmala UI"/>
          <w:sz w:val="26"/>
          <w:szCs w:val="26"/>
          <w:cs/>
          <w:lang w:bidi="hi-IN"/>
        </w:rPr>
        <w:t>जागेची</w:t>
      </w:r>
      <w:r>
        <w:rPr>
          <w:sz w:val="26"/>
          <w:szCs w:val="26"/>
        </w:rPr>
        <w:t xml:space="preserve"> </w:t>
      </w:r>
      <w:r>
        <w:rPr>
          <w:rFonts w:ascii="Nirmala UI" w:cs="Nirmala UI" w:hAnsi="Nirmala UI"/>
          <w:sz w:val="26"/>
          <w:szCs w:val="26"/>
          <w:cs/>
          <w:lang w:bidi="hi-IN"/>
        </w:rPr>
        <w:t>निवड</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सुपिकता</w:t>
      </w:r>
      <w:r>
        <w:rPr>
          <w:sz w:val="26"/>
          <w:szCs w:val="26"/>
        </w:rPr>
        <w:t xml:space="preserve">, </w:t>
      </w:r>
      <w:r>
        <w:rPr>
          <w:rFonts w:ascii="Nirmala UI" w:cs="Nirmala UI" w:hAnsi="Nirmala UI"/>
          <w:sz w:val="26"/>
          <w:szCs w:val="26"/>
          <w:cs/>
          <w:lang w:bidi="hi-IN"/>
        </w:rPr>
        <w:t>संरचना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पाण्याचा</w:t>
      </w:r>
      <w:r>
        <w:rPr>
          <w:sz w:val="26"/>
          <w:szCs w:val="26"/>
        </w:rPr>
        <w:t xml:space="preserve"> </w:t>
      </w:r>
      <w:r>
        <w:rPr>
          <w:rFonts w:ascii="Nirmala UI" w:cs="Nirmala UI" w:hAnsi="Nirmala UI"/>
          <w:sz w:val="26"/>
          <w:szCs w:val="26"/>
          <w:cs/>
          <w:lang w:bidi="hi-IN"/>
        </w:rPr>
        <w:t>निचऱ्याची</w:t>
      </w:r>
      <w:r>
        <w:rPr>
          <w:sz w:val="26"/>
          <w:szCs w:val="26"/>
        </w:rPr>
        <w:t xml:space="preserve"> </w:t>
      </w:r>
      <w:r>
        <w:rPr>
          <w:rFonts w:ascii="Nirmala UI" w:cs="Nirmala UI" w:hAnsi="Nirmala UI"/>
          <w:sz w:val="26"/>
          <w:szCs w:val="26"/>
          <w:cs/>
          <w:lang w:bidi="hi-IN"/>
        </w:rPr>
        <w:t>व्यवस्था</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गोष्टी</w:t>
      </w:r>
      <w:r>
        <w:rPr>
          <w:sz w:val="26"/>
          <w:szCs w:val="26"/>
        </w:rPr>
        <w:t xml:space="preserve"> </w:t>
      </w:r>
      <w:r>
        <w:rPr>
          <w:rFonts w:ascii="Nirmala UI" w:cs="Nirmala UI" w:hAnsi="Nirmala UI"/>
          <w:sz w:val="26"/>
          <w:szCs w:val="26"/>
          <w:cs/>
          <w:lang w:bidi="hi-IN"/>
        </w:rPr>
        <w:t>लक्षात</w:t>
      </w:r>
      <w:r>
        <w:rPr>
          <w:sz w:val="26"/>
          <w:szCs w:val="26"/>
        </w:rPr>
        <w:t xml:space="preserve"> </w:t>
      </w:r>
      <w:r>
        <w:rPr>
          <w:rFonts w:ascii="Nirmala UI" w:cs="Nirmala UI" w:hAnsi="Nirmala UI"/>
          <w:sz w:val="26"/>
          <w:szCs w:val="26"/>
          <w:cs/>
          <w:lang w:bidi="hi-IN"/>
        </w:rPr>
        <w:t>घ्याव्यात</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पुरेसे</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असल्यास</w:t>
      </w:r>
      <w:r>
        <w:rPr>
          <w:sz w:val="26"/>
          <w:szCs w:val="26"/>
        </w:rPr>
        <w:t xml:space="preserve"> </w:t>
      </w:r>
      <w:r>
        <w:rPr>
          <w:rFonts w:ascii="Nirmala UI" w:cs="Nirmala UI" w:hAnsi="Nirmala UI"/>
          <w:sz w:val="26"/>
          <w:szCs w:val="26"/>
          <w:cs/>
          <w:lang w:bidi="hi-IN"/>
        </w:rPr>
        <w:t>वर्षभर</w:t>
      </w:r>
      <w:r>
        <w:rPr>
          <w:sz w:val="26"/>
          <w:szCs w:val="26"/>
        </w:rPr>
        <w:t xml:space="preserve"> </w:t>
      </w:r>
      <w:r>
        <w:rPr>
          <w:rFonts w:ascii="Nirmala UI" w:cs="Nirmala UI" w:hAnsi="Nirmala UI"/>
          <w:sz w:val="26"/>
          <w:szCs w:val="26"/>
          <w:cs/>
          <w:lang w:bidi="hi-IN"/>
        </w:rPr>
        <w:t>भाजीपाला</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घेता</w:t>
      </w:r>
      <w:r>
        <w:rPr>
          <w:sz w:val="26"/>
          <w:szCs w:val="26"/>
        </w:rPr>
        <w:t xml:space="preserve"> </w:t>
      </w:r>
      <w:r>
        <w:rPr>
          <w:rFonts w:ascii="Nirmala UI" w:cs="Nirmala UI" w:hAnsi="Nirmala UI"/>
          <w:sz w:val="26"/>
          <w:szCs w:val="26"/>
          <w:cs/>
          <w:lang w:bidi="hi-IN"/>
        </w:rPr>
        <w:t>येतात</w:t>
      </w:r>
      <w:r>
        <w:rPr>
          <w:sz w:val="26"/>
          <w:szCs w:val="26"/>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परसबागेची</w:t>
      </w:r>
      <w:r>
        <w:rPr>
          <w:sz w:val="26"/>
          <w:szCs w:val="26"/>
        </w:rPr>
        <w:t xml:space="preserve"> </w:t>
      </w:r>
      <w:r>
        <w:rPr>
          <w:rFonts w:ascii="Nirmala UI" w:cs="Nirmala UI" w:hAnsi="Nirmala UI"/>
          <w:sz w:val="26"/>
          <w:szCs w:val="26"/>
          <w:cs/>
          <w:lang w:bidi="hi-IN"/>
        </w:rPr>
        <w:t>आखणी</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बागेचे</w:t>
      </w:r>
      <w:r>
        <w:rPr>
          <w:sz w:val="26"/>
          <w:szCs w:val="26"/>
        </w:rPr>
        <w:t xml:space="preserve"> </w:t>
      </w:r>
      <w:r>
        <w:rPr>
          <w:rFonts w:ascii="Nirmala UI" w:cs="Nirmala UI" w:hAnsi="Nirmala UI"/>
          <w:sz w:val="26"/>
          <w:szCs w:val="26"/>
          <w:cs/>
          <w:lang w:bidi="hi-IN"/>
        </w:rPr>
        <w:t>क्षेत्रफळ</w:t>
      </w:r>
      <w:r>
        <w:rPr>
          <w:sz w:val="26"/>
          <w:szCs w:val="26"/>
        </w:rPr>
        <w:t xml:space="preserve"> </w:t>
      </w:r>
      <w:r>
        <w:rPr>
          <w:rFonts w:ascii="Nirmala UI" w:cs="Nirmala UI" w:hAnsi="Nirmala UI"/>
          <w:sz w:val="26"/>
          <w:szCs w:val="26"/>
          <w:cs/>
          <w:lang w:bidi="hi-IN"/>
        </w:rPr>
        <w:t>विचारात</w:t>
      </w:r>
      <w:r>
        <w:rPr>
          <w:sz w:val="26"/>
          <w:szCs w:val="26"/>
        </w:rPr>
        <w:t xml:space="preserve"> </w:t>
      </w:r>
      <w:r>
        <w:rPr>
          <w:rFonts w:ascii="Nirmala UI" w:cs="Nirmala UI" w:hAnsi="Nirmala UI"/>
          <w:sz w:val="26"/>
          <w:szCs w:val="26"/>
          <w:cs/>
          <w:lang w:bidi="hi-IN"/>
        </w:rPr>
        <w:t>घ्यावे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बंगले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इमारती</w:t>
      </w:r>
      <w:r>
        <w:rPr>
          <w:sz w:val="26"/>
          <w:szCs w:val="26"/>
        </w:rPr>
        <w:t xml:space="preserve"> </w:t>
      </w:r>
      <w:r>
        <w:rPr>
          <w:rFonts w:ascii="Nirmala UI" w:cs="Nirmala UI" w:hAnsi="Nirmala UI"/>
          <w:sz w:val="26"/>
          <w:szCs w:val="26"/>
          <w:cs/>
          <w:lang w:bidi="hi-IN"/>
        </w:rPr>
        <w:t>यांच्याभोवती</w:t>
      </w:r>
      <w:r>
        <w:rPr>
          <w:sz w:val="26"/>
          <w:szCs w:val="26"/>
        </w:rPr>
        <w:t xml:space="preserve"> </w:t>
      </w:r>
      <w:r>
        <w:rPr>
          <w:rFonts w:ascii="Nirmala UI" w:cs="Nirmala UI" w:hAnsi="Nirmala UI"/>
          <w:sz w:val="26"/>
          <w:szCs w:val="26"/>
          <w:cs/>
          <w:lang w:bidi="hi-IN"/>
        </w:rPr>
        <w:t>बाग</w:t>
      </w:r>
      <w:r>
        <w:rPr>
          <w:sz w:val="26"/>
          <w:szCs w:val="26"/>
        </w:rPr>
        <w:t xml:space="preserve"> </w:t>
      </w:r>
      <w:r>
        <w:rPr>
          <w:rFonts w:ascii="Nirmala UI" w:cs="Nirmala UI" w:hAnsi="Nirmala UI"/>
          <w:sz w:val="26"/>
          <w:szCs w:val="26"/>
          <w:cs/>
          <w:lang w:bidi="hi-IN"/>
        </w:rPr>
        <w:t>असल्यास</w:t>
      </w:r>
      <w:r>
        <w:rPr>
          <w:sz w:val="26"/>
          <w:szCs w:val="26"/>
        </w:rPr>
        <w:t xml:space="preserve"> </w:t>
      </w:r>
      <w:r>
        <w:rPr>
          <w:rFonts w:ascii="Nirmala UI" w:cs="Nirmala UI" w:hAnsi="Nirmala UI"/>
          <w:sz w:val="26"/>
          <w:szCs w:val="26"/>
          <w:cs/>
          <w:lang w:bidi="hi-IN"/>
        </w:rPr>
        <w:t>त्यात</w:t>
      </w:r>
      <w:r>
        <w:rPr>
          <w:sz w:val="26"/>
          <w:szCs w:val="26"/>
        </w:rPr>
        <w:t xml:space="preserve"> </w:t>
      </w:r>
      <w:r>
        <w:rPr>
          <w:rFonts w:ascii="Nirmala UI" w:cs="Nirmala UI" w:hAnsi="Nirmala UI"/>
          <w:sz w:val="26"/>
          <w:szCs w:val="26"/>
          <w:cs/>
          <w:lang w:bidi="hi-IN"/>
        </w:rPr>
        <w:t>वेगवेगळ्या</w:t>
      </w:r>
      <w:r>
        <w:rPr>
          <w:sz w:val="26"/>
          <w:szCs w:val="26"/>
        </w:rPr>
        <w:t xml:space="preserve"> </w:t>
      </w:r>
      <w:r>
        <w:rPr>
          <w:rFonts w:ascii="Nirmala UI" w:cs="Nirmala UI" w:hAnsi="Nirmala UI"/>
          <w:sz w:val="26"/>
          <w:szCs w:val="26"/>
          <w:cs/>
          <w:lang w:bidi="hi-IN"/>
        </w:rPr>
        <w:t>प्रकारची</w:t>
      </w:r>
      <w:r>
        <w:rPr>
          <w:sz w:val="26"/>
          <w:szCs w:val="26"/>
        </w:rPr>
        <w:t xml:space="preserve"> </w:t>
      </w:r>
      <w:r>
        <w:rPr>
          <w:rFonts w:ascii="Nirmala UI" w:cs="Nirmala UI" w:hAnsi="Nirmala UI"/>
          <w:sz w:val="26"/>
          <w:szCs w:val="26"/>
          <w:cs/>
          <w:lang w:bidi="hi-IN"/>
        </w:rPr>
        <w:t>फुलझाडे</w:t>
      </w:r>
      <w:r>
        <w:rPr>
          <w:sz w:val="26"/>
          <w:szCs w:val="26"/>
        </w:rPr>
        <w:t xml:space="preserve"> </w:t>
      </w:r>
      <w:r>
        <w:rPr>
          <w:rFonts w:ascii="Nirmala UI" w:cs="Nirmala UI" w:hAnsi="Nirmala UI"/>
          <w:sz w:val="26"/>
          <w:szCs w:val="26"/>
          <w:cs/>
          <w:lang w:bidi="hi-IN"/>
        </w:rPr>
        <w:t>हंगामी</w:t>
      </w:r>
      <w:r>
        <w:rPr>
          <w:sz w:val="26"/>
          <w:szCs w:val="26"/>
        </w:rPr>
        <w:t xml:space="preserve"> </w:t>
      </w:r>
      <w:r>
        <w:rPr>
          <w:rFonts w:ascii="Nirmala UI" w:cs="Nirmala UI" w:hAnsi="Nirmala UI"/>
          <w:sz w:val="26"/>
          <w:szCs w:val="26"/>
          <w:cs/>
          <w:lang w:bidi="hi-IN"/>
        </w:rPr>
        <w:t>फुलझाडांचे</w:t>
      </w:r>
      <w:r>
        <w:rPr>
          <w:sz w:val="26"/>
          <w:szCs w:val="26"/>
        </w:rPr>
        <w:t xml:space="preserve"> </w:t>
      </w:r>
      <w:r>
        <w:rPr>
          <w:rFonts w:ascii="Nirmala UI" w:cs="Nirmala UI" w:hAnsi="Nirmala UI"/>
          <w:sz w:val="26"/>
          <w:szCs w:val="26"/>
          <w:cs/>
          <w:lang w:bidi="hi-IN"/>
        </w:rPr>
        <w:t>वाफे</w:t>
      </w:r>
      <w:r>
        <w:rPr>
          <w:sz w:val="26"/>
          <w:szCs w:val="26"/>
        </w:rPr>
        <w:t xml:space="preserve"> </w:t>
      </w:r>
      <w:r>
        <w:rPr>
          <w:rFonts w:ascii="Nirmala UI" w:cs="Nirmala UI" w:hAnsi="Nirmala UI"/>
          <w:sz w:val="26"/>
          <w:szCs w:val="26"/>
          <w:cs/>
          <w:lang w:bidi="hi-IN"/>
        </w:rPr>
        <w:t>वेलीकरिता</w:t>
      </w:r>
      <w:r>
        <w:rPr>
          <w:sz w:val="26"/>
          <w:szCs w:val="26"/>
        </w:rPr>
        <w:t xml:space="preserve"> </w:t>
      </w:r>
      <w:r>
        <w:rPr>
          <w:rFonts w:ascii="Nirmala UI" w:cs="Nirmala UI" w:hAnsi="Nirmala UI"/>
          <w:sz w:val="26"/>
          <w:szCs w:val="26"/>
          <w:cs/>
          <w:lang w:bidi="hi-IN"/>
        </w:rPr>
        <w:t>मांडव</w:t>
      </w:r>
      <w:r>
        <w:rPr>
          <w:sz w:val="26"/>
          <w:szCs w:val="26"/>
        </w:rPr>
        <w:t xml:space="preserve">, </w:t>
      </w:r>
      <w:r>
        <w:rPr>
          <w:rFonts w:ascii="Nirmala UI" w:cs="Nirmala UI" w:hAnsi="Nirmala UI"/>
          <w:sz w:val="26"/>
          <w:szCs w:val="26"/>
          <w:cs/>
          <w:lang w:bidi="hi-IN"/>
        </w:rPr>
        <w:t>फळझाडे</w:t>
      </w:r>
      <w:r>
        <w:rPr>
          <w:sz w:val="26"/>
          <w:szCs w:val="26"/>
        </w:rPr>
        <w:t xml:space="preserve">, </w:t>
      </w:r>
      <w:r>
        <w:rPr>
          <w:rFonts w:ascii="Nirmala UI" w:cs="Nirmala UI" w:hAnsi="Nirmala UI"/>
          <w:sz w:val="26"/>
          <w:szCs w:val="26"/>
          <w:cs/>
          <w:lang w:bidi="hi-IN"/>
        </w:rPr>
        <w:t>भाजीपाला</w:t>
      </w:r>
      <w:r>
        <w:rPr>
          <w:sz w:val="26"/>
          <w:szCs w:val="26"/>
        </w:rPr>
        <w:t xml:space="preserve">, </w:t>
      </w:r>
      <w:r>
        <w:rPr>
          <w:rFonts w:ascii="Nirmala UI" w:cs="Nirmala UI" w:hAnsi="Nirmala UI"/>
          <w:sz w:val="26"/>
          <w:szCs w:val="26"/>
          <w:cs/>
          <w:lang w:bidi="hi-IN"/>
        </w:rPr>
        <w:t>हिरवळ</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शोभेचे</w:t>
      </w:r>
      <w:r>
        <w:rPr>
          <w:sz w:val="26"/>
          <w:szCs w:val="26"/>
        </w:rPr>
        <w:t xml:space="preserve"> </w:t>
      </w:r>
      <w:r>
        <w:rPr>
          <w:rFonts w:ascii="Nirmala UI" w:cs="Nirmala UI" w:hAnsi="Nirmala UI"/>
          <w:sz w:val="26"/>
          <w:szCs w:val="26"/>
          <w:cs/>
          <w:lang w:bidi="hi-IN"/>
        </w:rPr>
        <w:t>कुंपण</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सर्वांचा</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२०००</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२५००</w:t>
      </w:r>
      <w:r>
        <w:rPr>
          <w:sz w:val="26"/>
          <w:szCs w:val="26"/>
        </w:rPr>
        <w:t xml:space="preserve"> </w:t>
      </w:r>
      <w:r>
        <w:rPr>
          <w:rFonts w:ascii="Nirmala UI" w:cs="Nirmala UI" w:hAnsi="Nirmala UI"/>
          <w:sz w:val="26"/>
          <w:szCs w:val="26"/>
          <w:cs/>
          <w:lang w:bidi="hi-IN"/>
        </w:rPr>
        <w:t>चौ</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मोकळ्या</w:t>
      </w:r>
      <w:r>
        <w:rPr>
          <w:sz w:val="26"/>
          <w:szCs w:val="26"/>
        </w:rPr>
        <w:t xml:space="preserve"> </w:t>
      </w:r>
      <w:r>
        <w:rPr>
          <w:rFonts w:ascii="Nirmala UI" w:cs="Nirmala UI" w:hAnsi="Nirmala UI"/>
          <w:sz w:val="26"/>
          <w:szCs w:val="26"/>
          <w:cs/>
          <w:lang w:bidi="hi-IN"/>
        </w:rPr>
        <w:t>जागेतून</w:t>
      </w:r>
      <w:r>
        <w:rPr>
          <w:sz w:val="26"/>
          <w:szCs w:val="26"/>
        </w:rPr>
        <w:t xml:space="preserve"> </w:t>
      </w:r>
      <w:r>
        <w:rPr>
          <w:rFonts w:ascii="Nirmala UI" w:cs="Nirmala UI" w:hAnsi="Nirmala UI"/>
          <w:sz w:val="26"/>
          <w:szCs w:val="26"/>
          <w:cs/>
          <w:lang w:bidi="hi-IN"/>
        </w:rPr>
        <w:t>पाच</w:t>
      </w:r>
      <w:r>
        <w:rPr>
          <w:sz w:val="26"/>
          <w:szCs w:val="26"/>
        </w:rPr>
        <w:t xml:space="preserve"> </w:t>
      </w:r>
      <w:r>
        <w:rPr>
          <w:rFonts w:ascii="Nirmala UI" w:cs="Nirmala UI" w:hAnsi="Nirmala UI"/>
          <w:sz w:val="26"/>
          <w:szCs w:val="26"/>
          <w:cs/>
          <w:lang w:bidi="hi-IN"/>
        </w:rPr>
        <w:t>माणसांच्या</w:t>
      </w:r>
      <w:r>
        <w:rPr>
          <w:sz w:val="26"/>
          <w:szCs w:val="26"/>
        </w:rPr>
        <w:t xml:space="preserve"> </w:t>
      </w:r>
      <w:r>
        <w:rPr>
          <w:rFonts w:ascii="Nirmala UI" w:cs="Nirmala UI" w:hAnsi="Nirmala UI"/>
          <w:sz w:val="26"/>
          <w:szCs w:val="26"/>
          <w:cs/>
          <w:lang w:bidi="hi-IN"/>
        </w:rPr>
        <w:t>कुटूंबास</w:t>
      </w:r>
      <w:r>
        <w:rPr>
          <w:sz w:val="26"/>
          <w:szCs w:val="26"/>
        </w:rPr>
        <w:t xml:space="preserve"> </w:t>
      </w:r>
      <w:r>
        <w:rPr>
          <w:rFonts w:ascii="Nirmala UI" w:cs="Nirmala UI" w:hAnsi="Nirmala UI"/>
          <w:sz w:val="26"/>
          <w:szCs w:val="26"/>
          <w:cs/>
          <w:lang w:bidi="hi-IN"/>
        </w:rPr>
        <w:t>वर्षभर</w:t>
      </w:r>
      <w:r>
        <w:rPr>
          <w:sz w:val="26"/>
          <w:szCs w:val="26"/>
        </w:rPr>
        <w:t xml:space="preserve"> </w:t>
      </w:r>
      <w:r>
        <w:rPr>
          <w:rFonts w:ascii="Nirmala UI" w:cs="Nirmala UI" w:hAnsi="Nirmala UI"/>
          <w:sz w:val="26"/>
          <w:szCs w:val="26"/>
          <w:cs/>
          <w:lang w:bidi="hi-IN"/>
        </w:rPr>
        <w:t>भाजीपाला</w:t>
      </w:r>
      <w:r>
        <w:rPr>
          <w:sz w:val="26"/>
          <w:szCs w:val="26"/>
        </w:rPr>
        <w:t xml:space="preserve"> </w:t>
      </w:r>
      <w:r>
        <w:rPr>
          <w:rFonts w:ascii="Nirmala UI" w:cs="Nirmala UI" w:hAnsi="Nirmala UI"/>
          <w:sz w:val="26"/>
          <w:szCs w:val="26"/>
          <w:cs/>
          <w:lang w:bidi="hi-IN"/>
        </w:rPr>
        <w:t>मिळू</w:t>
      </w:r>
      <w:r>
        <w:rPr>
          <w:sz w:val="26"/>
          <w:szCs w:val="26"/>
        </w:rPr>
        <w:t xml:space="preserve"> </w:t>
      </w:r>
      <w:r>
        <w:rPr>
          <w:rFonts w:ascii="Nirmala UI" w:cs="Nirmala UI" w:hAnsi="Nirmala UI"/>
          <w:sz w:val="26"/>
          <w:szCs w:val="26"/>
          <w:cs/>
          <w:lang w:bidi="hi-IN"/>
        </w:rPr>
        <w:t>शकतो</w:t>
      </w:r>
      <w:r>
        <w:rPr>
          <w:sz w:val="26"/>
          <w:szCs w:val="26"/>
        </w:rPr>
        <w:t xml:space="preserve">. </w:t>
      </w:r>
      <w:r>
        <w:rPr>
          <w:rFonts w:ascii="Nirmala UI" w:cs="Nirmala UI" w:hAnsi="Nirmala UI"/>
          <w:sz w:val="26"/>
          <w:szCs w:val="26"/>
          <w:cs/>
          <w:lang w:bidi="hi-IN"/>
        </w:rPr>
        <w:t>जागा</w:t>
      </w:r>
      <w:r>
        <w:rPr>
          <w:sz w:val="26"/>
          <w:szCs w:val="26"/>
        </w:rPr>
        <w:t xml:space="preserve"> </w:t>
      </w:r>
      <w:r>
        <w:rPr>
          <w:rFonts w:ascii="Nirmala UI" w:cs="Nirmala UI" w:hAnsi="Nirmala UI"/>
          <w:sz w:val="26"/>
          <w:szCs w:val="26"/>
          <w:cs/>
          <w:lang w:bidi="hi-IN"/>
        </w:rPr>
        <w:t>मोठी</w:t>
      </w:r>
      <w:r>
        <w:rPr>
          <w:sz w:val="26"/>
          <w:szCs w:val="26"/>
        </w:rPr>
        <w:t xml:space="preserve"> </w:t>
      </w:r>
      <w:r>
        <w:rPr>
          <w:rFonts w:ascii="Nirmala UI" w:cs="Nirmala UI" w:hAnsi="Nirmala UI"/>
          <w:sz w:val="26"/>
          <w:szCs w:val="26"/>
          <w:cs/>
          <w:lang w:bidi="hi-IN"/>
        </w:rPr>
        <w:t>असल्यास</w:t>
      </w:r>
      <w:r>
        <w:rPr>
          <w:sz w:val="26"/>
          <w:szCs w:val="26"/>
        </w:rPr>
        <w:t xml:space="preserve"> </w:t>
      </w:r>
      <w:r>
        <w:rPr>
          <w:rFonts w:ascii="Nirmala UI" w:cs="Nirmala UI" w:hAnsi="Nirmala UI"/>
          <w:sz w:val="26"/>
          <w:szCs w:val="26"/>
          <w:cs/>
          <w:lang w:bidi="hi-IN"/>
        </w:rPr>
        <w:t>बागेच्या</w:t>
      </w:r>
      <w:r>
        <w:rPr>
          <w:sz w:val="26"/>
          <w:szCs w:val="26"/>
        </w:rPr>
        <w:t xml:space="preserve"> </w:t>
      </w:r>
      <w:r>
        <w:rPr>
          <w:rFonts w:ascii="Nirmala UI" w:cs="Nirmala UI" w:hAnsi="Nirmala UI"/>
          <w:sz w:val="26"/>
          <w:szCs w:val="26"/>
          <w:cs/>
          <w:lang w:bidi="hi-IN"/>
        </w:rPr>
        <w:t>उत्तरेकडील</w:t>
      </w:r>
      <w:r>
        <w:rPr>
          <w:sz w:val="26"/>
          <w:szCs w:val="26"/>
        </w:rPr>
        <w:t xml:space="preserve"> </w:t>
      </w:r>
      <w:r>
        <w:rPr>
          <w:rFonts w:ascii="Nirmala UI" w:cs="Nirmala UI" w:hAnsi="Nirmala UI"/>
          <w:sz w:val="26"/>
          <w:szCs w:val="26"/>
          <w:cs/>
          <w:lang w:bidi="hi-IN"/>
        </w:rPr>
        <w:t>बाजूला</w:t>
      </w:r>
      <w:r>
        <w:rPr>
          <w:sz w:val="26"/>
          <w:szCs w:val="26"/>
        </w:rPr>
        <w:t xml:space="preserve"> </w:t>
      </w:r>
      <w:r>
        <w:rPr>
          <w:rFonts w:ascii="Nirmala UI" w:cs="Nirmala UI" w:hAnsi="Nirmala UI"/>
          <w:sz w:val="26"/>
          <w:szCs w:val="26"/>
          <w:cs/>
          <w:lang w:bidi="hi-IN"/>
        </w:rPr>
        <w:t>पपई</w:t>
      </w:r>
      <w:r>
        <w:rPr>
          <w:sz w:val="26"/>
          <w:szCs w:val="26"/>
        </w:rPr>
        <w:t xml:space="preserve">, </w:t>
      </w:r>
      <w:r>
        <w:rPr>
          <w:rFonts w:ascii="Nirmala UI" w:cs="Nirmala UI" w:hAnsi="Nirmala UI"/>
          <w:sz w:val="26"/>
          <w:szCs w:val="26"/>
          <w:cs/>
          <w:lang w:bidi="hi-IN"/>
        </w:rPr>
        <w:t>केळी</w:t>
      </w:r>
      <w:r>
        <w:rPr>
          <w:sz w:val="26"/>
          <w:szCs w:val="26"/>
        </w:rPr>
        <w:t xml:space="preserve">, </w:t>
      </w:r>
      <w:r>
        <w:rPr>
          <w:rFonts w:ascii="Nirmala UI" w:cs="Nirmala UI" w:hAnsi="Nirmala UI"/>
          <w:sz w:val="26"/>
          <w:szCs w:val="26"/>
          <w:cs/>
          <w:lang w:bidi="hi-IN"/>
        </w:rPr>
        <w:t>लिंबू</w:t>
      </w:r>
      <w:r>
        <w:rPr>
          <w:sz w:val="26"/>
          <w:szCs w:val="26"/>
        </w:rPr>
        <w:t xml:space="preserve">, </w:t>
      </w:r>
      <w:r>
        <w:rPr>
          <w:rFonts w:ascii="Nirmala UI" w:cs="Nirmala UI" w:hAnsi="Nirmala UI"/>
          <w:sz w:val="26"/>
          <w:szCs w:val="26"/>
          <w:cs/>
          <w:lang w:bidi="hi-IN"/>
        </w:rPr>
        <w:t>कढीपत्ता</w:t>
      </w:r>
      <w:r>
        <w:rPr>
          <w:sz w:val="26"/>
          <w:szCs w:val="26"/>
        </w:rPr>
        <w:t xml:space="preserve">, </w:t>
      </w:r>
      <w:r>
        <w:rPr>
          <w:rFonts w:ascii="Nirmala UI" w:cs="Nirmala UI" w:hAnsi="Nirmala UI"/>
          <w:sz w:val="26"/>
          <w:szCs w:val="26"/>
          <w:cs/>
          <w:lang w:bidi="hi-IN"/>
        </w:rPr>
        <w:t>शेवगा</w:t>
      </w:r>
      <w:r>
        <w:rPr>
          <w:sz w:val="26"/>
          <w:szCs w:val="26"/>
        </w:rPr>
        <w:t xml:space="preserve">, </w:t>
      </w:r>
      <w:r>
        <w:rPr>
          <w:rFonts w:ascii="Nirmala UI" w:cs="Nirmala UI" w:hAnsi="Nirmala UI"/>
          <w:sz w:val="26"/>
          <w:szCs w:val="26"/>
          <w:cs/>
          <w:lang w:bidi="hi-IN"/>
        </w:rPr>
        <w:t>पेरू</w:t>
      </w:r>
      <w:r>
        <w:rPr>
          <w:sz w:val="26"/>
          <w:szCs w:val="26"/>
        </w:rPr>
        <w:t xml:space="preserve">, </w:t>
      </w:r>
      <w:r>
        <w:rPr>
          <w:rFonts w:ascii="Nirmala UI" w:cs="Nirmala UI" w:hAnsi="Nirmala UI"/>
          <w:sz w:val="26"/>
          <w:szCs w:val="26"/>
          <w:cs/>
          <w:lang w:bidi="hi-IN"/>
        </w:rPr>
        <w:t>नारळ</w:t>
      </w:r>
      <w:r>
        <w:rPr>
          <w:sz w:val="26"/>
          <w:szCs w:val="26"/>
        </w:rPr>
        <w:t xml:space="preserve">, </w:t>
      </w:r>
      <w:r>
        <w:rPr>
          <w:rFonts w:ascii="Nirmala UI" w:cs="Nirmala UI" w:hAnsi="Nirmala UI"/>
          <w:sz w:val="26"/>
          <w:szCs w:val="26"/>
          <w:cs/>
          <w:lang w:bidi="hi-IN"/>
        </w:rPr>
        <w:t>चिकू</w:t>
      </w:r>
      <w:r>
        <w:rPr>
          <w:sz w:val="26"/>
          <w:szCs w:val="26"/>
        </w:rPr>
        <w:t xml:space="preserve">, </w:t>
      </w:r>
      <w:r>
        <w:rPr>
          <w:rFonts w:ascii="Nirmala UI" w:cs="Nirmala UI" w:hAnsi="Nirmala UI"/>
          <w:sz w:val="26"/>
          <w:szCs w:val="26"/>
          <w:cs/>
          <w:lang w:bidi="hi-IN"/>
        </w:rPr>
        <w:t>संत्री</w:t>
      </w:r>
      <w:r>
        <w:rPr>
          <w:sz w:val="26"/>
          <w:szCs w:val="26"/>
        </w:rPr>
        <w:t xml:space="preserve">, </w:t>
      </w:r>
      <w:r>
        <w:rPr>
          <w:rFonts w:ascii="Nirmala UI" w:cs="Nirmala UI" w:hAnsi="Nirmala UI"/>
          <w:sz w:val="26"/>
          <w:szCs w:val="26"/>
          <w:cs/>
          <w:lang w:bidi="hi-IN"/>
        </w:rPr>
        <w:t>सिताफळ</w:t>
      </w:r>
      <w:r>
        <w:rPr>
          <w:sz w:val="26"/>
          <w:szCs w:val="26"/>
        </w:rPr>
        <w:t xml:space="preserve"> </w:t>
      </w:r>
      <w:r>
        <w:rPr>
          <w:rFonts w:ascii="Nirmala UI" w:cs="Nirmala UI" w:hAnsi="Nirmala UI"/>
          <w:sz w:val="26"/>
          <w:szCs w:val="26"/>
          <w:cs/>
          <w:lang w:bidi="hi-IN"/>
        </w:rPr>
        <w:t>यासारखी</w:t>
      </w:r>
      <w:r>
        <w:rPr>
          <w:sz w:val="26"/>
          <w:szCs w:val="26"/>
        </w:rPr>
        <w:t xml:space="preserve"> </w:t>
      </w:r>
      <w:r>
        <w:rPr>
          <w:rFonts w:ascii="Nirmala UI" w:cs="Nirmala UI" w:hAnsi="Nirmala UI"/>
          <w:sz w:val="26"/>
          <w:szCs w:val="26"/>
          <w:cs/>
          <w:lang w:bidi="hi-IN"/>
        </w:rPr>
        <w:t>उंच</w:t>
      </w:r>
      <w:r>
        <w:rPr>
          <w:sz w:val="26"/>
          <w:szCs w:val="26"/>
        </w:rPr>
        <w:t xml:space="preserve"> </w:t>
      </w:r>
      <w:r>
        <w:rPr>
          <w:rFonts w:ascii="Nirmala UI" w:cs="Nirmala UI" w:hAnsi="Nirmala UI"/>
          <w:sz w:val="26"/>
          <w:szCs w:val="26"/>
          <w:cs/>
          <w:lang w:bidi="hi-IN"/>
        </w:rPr>
        <w:t>फळझाडे</w:t>
      </w:r>
      <w:r>
        <w:rPr>
          <w:sz w:val="26"/>
          <w:szCs w:val="26"/>
        </w:rPr>
        <w:t xml:space="preserve"> </w:t>
      </w:r>
      <w:r>
        <w:rPr>
          <w:rFonts w:ascii="Nirmala UI" w:cs="Nirmala UI" w:hAnsi="Nirmala UI"/>
          <w:sz w:val="26"/>
          <w:szCs w:val="26"/>
          <w:cs/>
          <w:lang w:bidi="hi-IN"/>
        </w:rPr>
        <w:t>लावावीत</w:t>
      </w:r>
      <w:r>
        <w:rPr>
          <w:sz w:val="26"/>
          <w:szCs w:val="26"/>
        </w:rPr>
        <w:t xml:space="preserve">. </w:t>
      </w:r>
      <w:r>
        <w:rPr>
          <w:rFonts w:ascii="Nirmala UI" w:cs="Nirmala UI" w:hAnsi="Nirmala UI"/>
          <w:sz w:val="26"/>
          <w:szCs w:val="26"/>
          <w:cs/>
          <w:lang w:bidi="hi-IN"/>
        </w:rPr>
        <w:t>यामुळे</w:t>
      </w:r>
      <w:r>
        <w:rPr>
          <w:sz w:val="26"/>
          <w:szCs w:val="26"/>
        </w:rPr>
        <w:t xml:space="preserve"> </w:t>
      </w:r>
      <w:r>
        <w:rPr>
          <w:rFonts w:ascii="Nirmala UI" w:cs="Nirmala UI" w:hAnsi="Nirmala UI"/>
          <w:sz w:val="26"/>
          <w:szCs w:val="26"/>
          <w:cs/>
          <w:lang w:bidi="hi-IN"/>
        </w:rPr>
        <w:t>झाडांची</w:t>
      </w:r>
      <w:r>
        <w:rPr>
          <w:sz w:val="26"/>
          <w:szCs w:val="26"/>
        </w:rPr>
        <w:t xml:space="preserve"> </w:t>
      </w:r>
      <w:r>
        <w:rPr>
          <w:rFonts w:ascii="Nirmala UI" w:cs="Nirmala UI" w:hAnsi="Nirmala UI"/>
          <w:sz w:val="26"/>
          <w:szCs w:val="26"/>
          <w:cs/>
          <w:lang w:bidi="hi-IN"/>
        </w:rPr>
        <w:t>सावली</w:t>
      </w:r>
      <w:r>
        <w:rPr>
          <w:sz w:val="26"/>
          <w:szCs w:val="26"/>
        </w:rPr>
        <w:t xml:space="preserve"> </w:t>
      </w:r>
      <w:r>
        <w:rPr>
          <w:rFonts w:ascii="Nirmala UI" w:cs="Nirmala UI" w:hAnsi="Nirmala UI"/>
          <w:sz w:val="26"/>
          <w:szCs w:val="26"/>
          <w:cs/>
          <w:lang w:bidi="hi-IN"/>
        </w:rPr>
        <w:t>भाजी</w:t>
      </w:r>
      <w:r>
        <w:rPr>
          <w:sz w:val="26"/>
          <w:szCs w:val="26"/>
        </w:rPr>
        <w:t xml:space="preserve"> </w:t>
      </w:r>
      <w:r>
        <w:rPr>
          <w:rFonts w:ascii="Nirmala UI" w:cs="Nirmala UI" w:hAnsi="Nirmala UI"/>
          <w:sz w:val="26"/>
          <w:szCs w:val="26"/>
          <w:cs/>
          <w:lang w:bidi="hi-IN"/>
        </w:rPr>
        <w:t>पिकावर</w:t>
      </w:r>
      <w:r>
        <w:rPr>
          <w:sz w:val="26"/>
          <w:szCs w:val="26"/>
        </w:rPr>
        <w:t xml:space="preserve"> </w:t>
      </w:r>
      <w:r>
        <w:rPr>
          <w:rFonts w:ascii="Nirmala UI" w:cs="Nirmala UI" w:hAnsi="Nirmala UI"/>
          <w:sz w:val="26"/>
          <w:szCs w:val="26"/>
          <w:cs/>
          <w:lang w:bidi="hi-IN"/>
        </w:rPr>
        <w:t>पडणार</w:t>
      </w:r>
      <w:r>
        <w:rPr>
          <w:sz w:val="26"/>
          <w:szCs w:val="26"/>
        </w:rPr>
        <w:t xml:space="preserve"> </w:t>
      </w:r>
      <w:r>
        <w:rPr>
          <w:rFonts w:ascii="Nirmala UI" w:cs="Nirmala UI" w:hAnsi="Nirmala UI"/>
          <w:sz w:val="26"/>
          <w:szCs w:val="26"/>
          <w:cs/>
          <w:lang w:bidi="hi-IN"/>
        </w:rPr>
        <w:t>नाही</w:t>
      </w:r>
      <w:r>
        <w:rPr>
          <w:sz w:val="26"/>
          <w:szCs w:val="26"/>
        </w:rPr>
        <w:t xml:space="preserve">.   </w:t>
      </w:r>
    </w:p>
    <w:p>
      <w:pPr>
        <w:pStyle w:val="style0"/>
        <w:spacing w:lineRule="auto" w:line="360"/>
        <w:jc w:val="both"/>
        <w:rPr>
          <w:sz w:val="26"/>
          <w:szCs w:val="26"/>
        </w:rPr>
      </w:pPr>
      <w:r>
        <w:rPr>
          <w:sz w:val="26"/>
          <w:szCs w:val="26"/>
          <w:lang w:val="en-US"/>
        </w:rPr>
        <w:t xml:space="preserve">                              </w:t>
      </w:r>
      <w:r>
        <w:rPr/>
        <w:drawing>
          <wp:inline distL="0" distT="0" distB="0" distR="0">
            <wp:extent cx="3372020" cy="1660108"/>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4" cstate="print"/>
                    <a:srcRect l="0" t="0" r="0" b="0"/>
                    <a:stretch/>
                  </pic:blipFill>
                  <pic:spPr>
                    <a:xfrm rot="0">
                      <a:off x="0" y="0"/>
                      <a:ext cx="3372020" cy="1660108"/>
                    </a:xfrm>
                    <a:prstGeom prst="rect"/>
                  </pic:spPr>
                </pic:pic>
              </a:graphicData>
            </a:graphic>
          </wp:inline>
        </w:drawing>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परसबागेत</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जास्तीत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फायद्याचे</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खतांच्या</w:t>
      </w:r>
      <w:r>
        <w:rPr>
          <w:sz w:val="26"/>
          <w:szCs w:val="26"/>
        </w:rPr>
        <w:t xml:space="preserve"> </w:t>
      </w:r>
      <w:r>
        <w:rPr>
          <w:rFonts w:ascii="Nirmala UI" w:cs="Nirmala UI" w:hAnsi="Nirmala UI"/>
          <w:sz w:val="26"/>
          <w:szCs w:val="26"/>
          <w:cs/>
          <w:lang w:bidi="hi-IN"/>
        </w:rPr>
        <w:t>वापरामुळे</w:t>
      </w:r>
      <w:r>
        <w:rPr>
          <w:sz w:val="26"/>
          <w:szCs w:val="26"/>
        </w:rPr>
        <w:t xml:space="preserve"> </w:t>
      </w:r>
      <w:r>
        <w:rPr>
          <w:rFonts w:ascii="Nirmala UI" w:cs="Nirmala UI" w:hAnsi="Nirmala UI"/>
          <w:sz w:val="26"/>
          <w:szCs w:val="26"/>
          <w:cs/>
          <w:lang w:bidi="hi-IN"/>
        </w:rPr>
        <w:t>जमिनीतील</w:t>
      </w:r>
      <w:r>
        <w:rPr>
          <w:sz w:val="26"/>
          <w:szCs w:val="26"/>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जिवाणूंची</w:t>
      </w:r>
      <w:r>
        <w:rPr>
          <w:sz w:val="26"/>
          <w:szCs w:val="26"/>
        </w:rPr>
        <w:t xml:space="preserve"> </w:t>
      </w:r>
      <w:r>
        <w:rPr>
          <w:rFonts w:ascii="Nirmala UI" w:cs="Nirmala UI" w:hAnsi="Nirmala UI"/>
          <w:sz w:val="26"/>
          <w:szCs w:val="26"/>
          <w:cs/>
          <w:lang w:bidi="hi-IN"/>
        </w:rPr>
        <w:t>संख्या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कार्यक्षमता</w:t>
      </w:r>
      <w:r>
        <w:rPr>
          <w:sz w:val="26"/>
          <w:szCs w:val="26"/>
        </w:rPr>
        <w:t xml:space="preserve"> </w:t>
      </w:r>
      <w:r>
        <w:rPr>
          <w:rFonts w:ascii="Nirmala UI" w:cs="Nirmala UI" w:hAnsi="Nirmala UI"/>
          <w:sz w:val="26"/>
          <w:szCs w:val="26"/>
          <w:cs/>
          <w:lang w:bidi="hi-IN"/>
        </w:rPr>
        <w:t>वाढली</w:t>
      </w:r>
      <w:r>
        <w:rPr>
          <w:sz w:val="26"/>
          <w:szCs w:val="26"/>
        </w:rPr>
        <w:t xml:space="preserve"> </w:t>
      </w:r>
      <w:r>
        <w:rPr>
          <w:rFonts w:ascii="Nirmala UI" w:cs="Nirmala UI" w:hAnsi="Nirmala UI"/>
          <w:sz w:val="26"/>
          <w:szCs w:val="26"/>
          <w:cs/>
          <w:lang w:bidi="hi-IN"/>
        </w:rPr>
        <w:t>जाऊन</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स्वरूपात</w:t>
      </w:r>
      <w:r>
        <w:rPr>
          <w:sz w:val="26"/>
          <w:szCs w:val="26"/>
        </w:rPr>
        <w:t xml:space="preserve"> </w:t>
      </w:r>
      <w:r>
        <w:rPr>
          <w:rFonts w:ascii="Nirmala UI" w:cs="Nirmala UI" w:hAnsi="Nirmala UI"/>
          <w:sz w:val="26"/>
          <w:szCs w:val="26"/>
          <w:cs/>
          <w:lang w:bidi="hi-IN"/>
        </w:rPr>
        <w:t>रूपांतर</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पिकांना</w:t>
      </w:r>
      <w:r>
        <w:rPr>
          <w:sz w:val="26"/>
          <w:szCs w:val="26"/>
        </w:rPr>
        <w:t xml:space="preserve"> </w:t>
      </w:r>
      <w:r>
        <w:rPr>
          <w:rFonts w:ascii="Nirmala UI" w:cs="Nirmala UI" w:hAnsi="Nirmala UI"/>
          <w:sz w:val="26"/>
          <w:szCs w:val="26"/>
          <w:cs/>
          <w:lang w:bidi="hi-IN"/>
        </w:rPr>
        <w:t>आवश्यकतेनुसार</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होतात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कुटुंबाचे</w:t>
      </w:r>
      <w:r>
        <w:rPr>
          <w:sz w:val="26"/>
          <w:szCs w:val="26"/>
        </w:rPr>
        <w:t xml:space="preserve"> </w:t>
      </w:r>
      <w:r>
        <w:rPr>
          <w:rFonts w:ascii="Nirmala UI" w:cs="Nirmala UI" w:hAnsi="Nirmala UI"/>
          <w:sz w:val="26"/>
          <w:szCs w:val="26"/>
          <w:cs/>
          <w:lang w:bidi="hi-IN"/>
        </w:rPr>
        <w:t>आरोग्य</w:t>
      </w:r>
      <w:r>
        <w:rPr>
          <w:sz w:val="26"/>
          <w:szCs w:val="26"/>
        </w:rPr>
        <w:t xml:space="preserve"> </w:t>
      </w:r>
      <w:r>
        <w:rPr>
          <w:rFonts w:ascii="Nirmala UI" w:cs="Nirmala UI" w:hAnsi="Nirmala UI"/>
          <w:sz w:val="26"/>
          <w:szCs w:val="26"/>
          <w:cs/>
          <w:lang w:bidi="hi-IN"/>
        </w:rPr>
        <w:t>आपण</w:t>
      </w:r>
      <w:r>
        <w:rPr>
          <w:sz w:val="26"/>
          <w:szCs w:val="26"/>
        </w:rPr>
        <w:t xml:space="preserve"> </w:t>
      </w:r>
      <w:r>
        <w:rPr>
          <w:rFonts w:ascii="Nirmala UI" w:cs="Nirmala UI" w:hAnsi="Nirmala UI"/>
          <w:sz w:val="26"/>
          <w:szCs w:val="26"/>
          <w:cs/>
          <w:lang w:bidi="hi-IN"/>
        </w:rPr>
        <w:t>स्वतः</w:t>
      </w:r>
      <w:r>
        <w:rPr>
          <w:sz w:val="26"/>
          <w:szCs w:val="26"/>
        </w:rPr>
        <w:t xml:space="preserve"> </w:t>
      </w:r>
      <w:r>
        <w:rPr>
          <w:rFonts w:ascii="Nirmala UI" w:cs="Nirmala UI" w:hAnsi="Nirmala UI"/>
          <w:sz w:val="26"/>
          <w:szCs w:val="26"/>
          <w:cs/>
          <w:lang w:bidi="hi-IN"/>
        </w:rPr>
        <w:t>संरक्षित</w:t>
      </w:r>
      <w:r>
        <w:rPr>
          <w:sz w:val="26"/>
          <w:szCs w:val="26"/>
        </w:rPr>
        <w:t xml:space="preserve"> </w:t>
      </w:r>
      <w:r>
        <w:rPr>
          <w:rFonts w:ascii="Nirmala UI" w:cs="Nirmala UI" w:hAnsi="Nirmala UI"/>
          <w:sz w:val="26"/>
          <w:szCs w:val="26"/>
          <w:cs/>
          <w:lang w:bidi="hi-IN"/>
        </w:rPr>
        <w:t>करू</w:t>
      </w:r>
      <w:r>
        <w:rPr>
          <w:sz w:val="26"/>
          <w:szCs w:val="26"/>
        </w:rPr>
        <w:t xml:space="preserve"> </w:t>
      </w:r>
      <w:r>
        <w:rPr>
          <w:rFonts w:ascii="Nirmala UI" w:cs="Nirmala UI" w:hAnsi="Nirmala UI"/>
          <w:sz w:val="26"/>
          <w:szCs w:val="26"/>
          <w:cs/>
          <w:lang w:bidi="hi-IN"/>
        </w:rPr>
        <w:t>शकतो</w:t>
      </w:r>
      <w:r>
        <w:rPr>
          <w:rFonts w:cs="Nirmala UI" w:hAnsi="Nirmala UI"/>
          <w:sz w:val="26"/>
          <w:szCs w:val="26"/>
          <w:lang w:val="en-US" w:bidi="hi-IN"/>
        </w:rPr>
        <w:t xml:space="preserve"> . </w:t>
      </w:r>
    </w:p>
    <w:p>
      <w:pPr>
        <w:pStyle w:val="style0"/>
        <w:spacing w:lineRule="auto" w:line="360"/>
        <w:jc w:val="both"/>
        <w:rPr>
          <w:b/>
          <w:bCs/>
          <w:sz w:val="28"/>
          <w:szCs w:val="28"/>
        </w:rPr>
      </w:pPr>
      <w:r>
        <w:rPr>
          <w:b/>
          <w:bCs/>
          <w:sz w:val="28"/>
          <w:szCs w:val="28"/>
        </w:rPr>
        <w:t xml:space="preserve">  </w:t>
      </w: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१</w:t>
      </w:r>
      <w:r>
        <w:rPr>
          <w:rFonts w:ascii="Nirmala UI" w:cs="Mangal" w:hAnsi="Nirmala UI"/>
          <w:b/>
          <w:bCs/>
          <w:sz w:val="28"/>
          <w:szCs w:val="28"/>
          <w:cs/>
          <w:lang w:val="en-US" w:bidi="hi-IN"/>
        </w:rPr>
        <w:t>५</w:t>
      </w:r>
      <w:r>
        <w:rPr>
          <w:b/>
          <w:bCs/>
          <w:sz w:val="28"/>
          <w:szCs w:val="28"/>
        </w:rPr>
        <w:t xml:space="preserve">) </w:t>
      </w:r>
      <w:r>
        <w:rPr>
          <w:rFonts w:ascii="Nirmala UI" w:cs="Nirmala UI" w:hAnsi="Nirmala UI"/>
          <w:b/>
          <w:bCs/>
          <w:sz w:val="28"/>
          <w:szCs w:val="28"/>
          <w:u w:val="single"/>
          <w:cs/>
          <w:lang w:bidi="hi-IN"/>
        </w:rPr>
        <w:t>शेती</w:t>
      </w:r>
      <w:r>
        <w:rPr>
          <w:b/>
          <w:bCs/>
          <w:sz w:val="28"/>
          <w:szCs w:val="28"/>
          <w:u w:val="single"/>
        </w:rPr>
        <w:t xml:space="preserve"> </w:t>
      </w:r>
      <w:r>
        <w:rPr>
          <w:rFonts w:ascii="Nirmala UI" w:cs="Nirmala UI" w:hAnsi="Nirmala UI"/>
          <w:b/>
          <w:bCs/>
          <w:sz w:val="28"/>
          <w:szCs w:val="28"/>
          <w:u w:val="single"/>
          <w:cs/>
          <w:lang w:bidi="hi-IN"/>
        </w:rPr>
        <w:t>आणि</w:t>
      </w:r>
      <w:r>
        <w:rPr>
          <w:b/>
          <w:bCs/>
          <w:sz w:val="28"/>
          <w:szCs w:val="28"/>
          <w:u w:val="single"/>
        </w:rPr>
        <w:t xml:space="preserve"> </w:t>
      </w:r>
      <w:r>
        <w:rPr>
          <w:rFonts w:ascii="Nirmala UI" w:cs="Nirmala UI" w:hAnsi="Nirmala UI"/>
          <w:b/>
          <w:bCs/>
          <w:sz w:val="28"/>
          <w:szCs w:val="28"/>
          <w:u w:val="single"/>
          <w:cs/>
          <w:lang w:bidi="hi-IN"/>
        </w:rPr>
        <w:t>महिला</w:t>
      </w:r>
      <w:r>
        <w:rPr>
          <w:b/>
          <w:bCs/>
          <w:sz w:val="28"/>
          <w:szCs w:val="28"/>
        </w:rPr>
        <w:t xml:space="preserve"> :-</w:t>
      </w:r>
    </w:p>
    <w:p>
      <w:pPr>
        <w:pStyle w:val="style0"/>
        <w:spacing w:lineRule="auto" w:line="360"/>
        <w:jc w:val="both"/>
        <w:rPr>
          <w:sz w:val="26"/>
          <w:szCs w:val="26"/>
        </w:rPr>
      </w:pPr>
      <w:r>
        <w:rPr>
          <w:sz w:val="26"/>
          <w:szCs w:val="26"/>
        </w:rPr>
        <w:t xml:space="preserve">                                </w:t>
      </w:r>
      <w:r>
        <w:rPr>
          <w:rFonts w:cs="Mangal"/>
          <w:sz w:val="26"/>
          <w:szCs w:val="26"/>
          <w:cs/>
          <w:lang w:val="en-US"/>
        </w:rPr>
        <w:t>१५</w:t>
      </w:r>
      <w:r>
        <w:rPr>
          <w:sz w:val="26"/>
          <w:szCs w:val="26"/>
          <w:lang w:val="en-US"/>
        </w:rPr>
        <w:t xml:space="preserve"> ऑक्टोबर हा दिवस भारतात राष्ट्रीय महिला किसान दिवस म्हणून साजरा केला जातो.</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स्त्रिया</w:t>
      </w:r>
      <w:r>
        <w:rPr>
          <w:rFonts w:cs="Nirmala UI" w:hAnsi="Nirmala UI"/>
          <w:sz w:val="26"/>
          <w:szCs w:val="26"/>
          <w:lang w:val="en-US" w:bidi="hi-IN"/>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संबंध</w:t>
      </w:r>
      <w:r>
        <w:rPr>
          <w:sz w:val="26"/>
          <w:szCs w:val="26"/>
        </w:rPr>
        <w:t xml:space="preserve"> </w:t>
      </w:r>
      <w:r>
        <w:rPr>
          <w:rFonts w:ascii="Nirmala UI" w:cs="Nirmala UI" w:hAnsi="Nirmala UI"/>
          <w:sz w:val="26"/>
          <w:szCs w:val="26"/>
          <w:cs/>
          <w:lang w:bidi="hi-IN"/>
        </w:rPr>
        <w:t>घनिष्ठ</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जननी</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सिंधू</w:t>
      </w:r>
      <w:r>
        <w:rPr>
          <w:sz w:val="26"/>
          <w:szCs w:val="26"/>
        </w:rPr>
        <w:t xml:space="preserve"> </w:t>
      </w:r>
      <w:r>
        <w:rPr>
          <w:rFonts w:ascii="Nirmala UI" w:cs="Nirmala UI" w:hAnsi="Nirmala UI"/>
          <w:sz w:val="26"/>
          <w:szCs w:val="26"/>
          <w:cs/>
          <w:lang w:bidi="hi-IN"/>
        </w:rPr>
        <w:t>नदीच्या</w:t>
      </w:r>
      <w:r>
        <w:rPr>
          <w:sz w:val="26"/>
          <w:szCs w:val="26"/>
        </w:rPr>
        <w:t xml:space="preserve"> </w:t>
      </w:r>
      <w:r>
        <w:rPr>
          <w:rFonts w:ascii="Nirmala UI" w:cs="Nirmala UI" w:hAnsi="Nirmala UI"/>
          <w:sz w:val="26"/>
          <w:szCs w:val="26"/>
          <w:cs/>
          <w:lang w:bidi="hi-IN"/>
        </w:rPr>
        <w:t>खोऱ्यात</w:t>
      </w:r>
      <w:r>
        <w:rPr>
          <w:sz w:val="26"/>
          <w:szCs w:val="26"/>
        </w:rPr>
        <w:t xml:space="preserve"> </w:t>
      </w:r>
      <w:r>
        <w:rPr>
          <w:rFonts w:ascii="Nirmala UI" w:cs="Nirmala UI" w:hAnsi="Nirmala UI"/>
          <w:sz w:val="26"/>
          <w:szCs w:val="26"/>
          <w:cs/>
          <w:lang w:bidi="hi-IN"/>
        </w:rPr>
        <w:t>राहणारे</w:t>
      </w:r>
      <w:r>
        <w:rPr>
          <w:sz w:val="26"/>
          <w:szCs w:val="26"/>
        </w:rPr>
        <w:t xml:space="preserve"> </w:t>
      </w:r>
      <w:r>
        <w:rPr>
          <w:rFonts w:ascii="Nirmala UI" w:cs="Nirmala UI" w:hAnsi="Nirmala UI"/>
          <w:sz w:val="26"/>
          <w:szCs w:val="26"/>
          <w:cs/>
          <w:lang w:bidi="hi-IN"/>
        </w:rPr>
        <w:t>स्त्रियांना</w:t>
      </w:r>
      <w:r>
        <w:rPr>
          <w:sz w:val="26"/>
          <w:szCs w:val="26"/>
        </w:rPr>
        <w:t xml:space="preserve"> </w:t>
      </w:r>
      <w:r>
        <w:rPr>
          <w:rFonts w:ascii="Nirmala UI" w:cs="Nirmala UI" w:hAnsi="Nirmala UI"/>
          <w:sz w:val="26"/>
          <w:szCs w:val="26"/>
          <w:cs/>
          <w:lang w:bidi="hi-IN"/>
        </w:rPr>
        <w:t>आपत्त्य</w:t>
      </w:r>
      <w:r>
        <w:rPr>
          <w:sz w:val="26"/>
          <w:szCs w:val="26"/>
        </w:rPr>
        <w:t xml:space="preserve">  </w:t>
      </w:r>
      <w:r>
        <w:rPr>
          <w:rFonts w:ascii="Nirmala UI" w:cs="Nirmala UI" w:hAnsi="Nirmala UI"/>
          <w:sz w:val="26"/>
          <w:szCs w:val="26"/>
          <w:cs/>
          <w:lang w:bidi="hi-IN"/>
        </w:rPr>
        <w:t>निर्मितीच्या</w:t>
      </w:r>
      <w:r>
        <w:rPr>
          <w:sz w:val="26"/>
          <w:szCs w:val="26"/>
        </w:rPr>
        <w:t xml:space="preserve"> </w:t>
      </w:r>
      <w:r>
        <w:rPr>
          <w:rFonts w:ascii="Nirmala UI" w:cs="Nirmala UI" w:hAnsi="Nirmala UI"/>
          <w:sz w:val="26"/>
          <w:szCs w:val="26"/>
          <w:cs/>
          <w:lang w:bidi="hi-IN"/>
        </w:rPr>
        <w:t>काळात</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ठिकाणी</w:t>
      </w:r>
      <w:r>
        <w:rPr>
          <w:sz w:val="26"/>
          <w:szCs w:val="26"/>
        </w:rPr>
        <w:t xml:space="preserve"> </w:t>
      </w:r>
      <w:r>
        <w:rPr>
          <w:rFonts w:ascii="Nirmala UI" w:cs="Nirmala UI" w:hAnsi="Nirmala UI"/>
          <w:sz w:val="26"/>
          <w:szCs w:val="26"/>
          <w:cs/>
          <w:lang w:bidi="hi-IN"/>
        </w:rPr>
        <w:t>वास्तव</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नदीकाठच्या</w:t>
      </w:r>
      <w:r>
        <w:rPr>
          <w:sz w:val="26"/>
          <w:szCs w:val="26"/>
        </w:rPr>
        <w:t xml:space="preserve"> </w:t>
      </w:r>
      <w:r>
        <w:rPr>
          <w:rFonts w:ascii="Nirmala UI" w:cs="Nirmala UI" w:hAnsi="Nirmala UI"/>
          <w:sz w:val="26"/>
          <w:szCs w:val="26"/>
          <w:cs/>
          <w:lang w:bidi="hi-IN"/>
        </w:rPr>
        <w:t>गाळ</w:t>
      </w:r>
      <w:r>
        <w:rPr>
          <w:sz w:val="26"/>
          <w:szCs w:val="26"/>
        </w:rPr>
        <w:t xml:space="preserve"> </w:t>
      </w:r>
      <w:r>
        <w:rPr>
          <w:rFonts w:ascii="Nirmala UI" w:cs="Nirmala UI" w:hAnsi="Nirmala UI"/>
          <w:sz w:val="26"/>
          <w:szCs w:val="26"/>
          <w:cs/>
          <w:lang w:bidi="hi-IN"/>
        </w:rPr>
        <w:t>जमिनीत</w:t>
      </w:r>
      <w:r>
        <w:rPr>
          <w:sz w:val="26"/>
          <w:szCs w:val="26"/>
        </w:rPr>
        <w:t xml:space="preserve"> </w:t>
      </w:r>
      <w:r>
        <w:rPr>
          <w:rFonts w:ascii="Nirmala UI" w:cs="Nirmala UI" w:hAnsi="Nirmala UI"/>
          <w:sz w:val="26"/>
          <w:szCs w:val="26"/>
          <w:cs/>
          <w:lang w:bidi="hi-IN"/>
        </w:rPr>
        <w:t>धान्य</w:t>
      </w:r>
      <w:r>
        <w:rPr>
          <w:sz w:val="26"/>
          <w:szCs w:val="26"/>
        </w:rPr>
        <w:t xml:space="preserve"> </w:t>
      </w:r>
      <w:r>
        <w:rPr>
          <w:rFonts w:ascii="Nirmala UI" w:cs="Nirmala UI" w:hAnsi="Nirmala UI"/>
          <w:sz w:val="26"/>
          <w:szCs w:val="26"/>
          <w:cs/>
          <w:lang w:bidi="hi-IN"/>
        </w:rPr>
        <w:t>उगवते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लक्षात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टोळी</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भटकंती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समुदायाला</w:t>
      </w:r>
      <w:r>
        <w:rPr>
          <w:sz w:val="26"/>
          <w:szCs w:val="26"/>
        </w:rPr>
        <w:t xml:space="preserve"> '</w:t>
      </w:r>
      <w:r>
        <w:rPr>
          <w:rFonts w:ascii="Nirmala UI" w:cs="Nirmala UI" w:hAnsi="Nirmala UI"/>
          <w:sz w:val="26"/>
          <w:szCs w:val="26"/>
          <w:cs/>
          <w:lang w:bidi="hi-IN"/>
        </w:rPr>
        <w:t>पेर</w:t>
      </w:r>
      <w:r>
        <w:rPr>
          <w:rFonts w:ascii="Nirmala UI" w:cs="Mangal" w:hAnsi="Nirmala UI"/>
          <w:sz w:val="26"/>
          <w:szCs w:val="26"/>
          <w:cs/>
          <w:lang w:val="en-US" w:bidi="hi-IN"/>
        </w:rPr>
        <w:t>े</w:t>
      </w:r>
      <w:r>
        <w:rPr>
          <w:rFonts w:ascii="Nirmala UI" w:cs="Nirmala UI" w:hAnsi="Nirmala UI"/>
          <w:sz w:val="26"/>
          <w:szCs w:val="26"/>
          <w:cs/>
          <w:lang w:bidi="hi-IN"/>
        </w:rPr>
        <w:t>ल</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उगव</w:t>
      </w:r>
      <w:r>
        <w:rPr>
          <w:rFonts w:ascii="Nirmala UI" w:cs="Mangal" w:hAnsi="Nirmala UI"/>
          <w:sz w:val="26"/>
          <w:szCs w:val="26"/>
          <w:cs/>
          <w:lang w:val="en-US" w:bidi="hi-IN"/>
        </w:rPr>
        <w:t>े</w:t>
      </w:r>
      <w:r>
        <w:rPr>
          <w:rFonts w:ascii="Nirmala UI" w:cs="Nirmala UI" w:hAnsi="Nirmala UI"/>
          <w:sz w:val="26"/>
          <w:szCs w:val="26"/>
          <w:cs/>
          <w:lang w:bidi="hi-IN"/>
        </w:rPr>
        <w:t>ल</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जगभर</w:t>
      </w:r>
      <w:r>
        <w:rPr>
          <w:sz w:val="26"/>
          <w:szCs w:val="26"/>
        </w:rPr>
        <w:t xml:space="preserve"> </w:t>
      </w:r>
      <w:r>
        <w:rPr>
          <w:rFonts w:ascii="Nirmala UI" w:cs="Nirmala UI" w:hAnsi="Nirmala UI"/>
          <w:sz w:val="26"/>
          <w:szCs w:val="26"/>
          <w:cs/>
          <w:lang w:bidi="hi-IN"/>
        </w:rPr>
        <w:t>स्त्रियांनी</w:t>
      </w:r>
      <w:r>
        <w:rPr>
          <w:sz w:val="26"/>
          <w:szCs w:val="26"/>
        </w:rPr>
        <w:t xml:space="preserve"> </w:t>
      </w:r>
      <w:r>
        <w:rPr>
          <w:rFonts w:ascii="Nirmala UI" w:cs="Nirmala UI" w:hAnsi="Nirmala UI"/>
          <w:sz w:val="26"/>
          <w:szCs w:val="26"/>
          <w:cs/>
          <w:lang w:bidi="hi-IN"/>
        </w:rPr>
        <w:t>शिकवले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म्हणूनच</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हुकमी</w:t>
      </w:r>
      <w:r>
        <w:rPr>
          <w:sz w:val="26"/>
          <w:szCs w:val="26"/>
        </w:rPr>
        <w:t xml:space="preserve"> </w:t>
      </w:r>
      <w:r>
        <w:rPr>
          <w:rFonts w:ascii="Nirmala UI" w:cs="Nirmala UI" w:hAnsi="Nirmala UI"/>
          <w:sz w:val="26"/>
          <w:szCs w:val="26"/>
          <w:cs/>
          <w:lang w:bidi="hi-IN"/>
        </w:rPr>
        <w:t>धान्य</w:t>
      </w:r>
      <w:r>
        <w:rPr>
          <w:sz w:val="26"/>
          <w:szCs w:val="26"/>
        </w:rPr>
        <w:t xml:space="preserve"> </w:t>
      </w:r>
      <w:r>
        <w:rPr>
          <w:rFonts w:ascii="Nirmala UI" w:cs="Nirmala UI" w:hAnsi="Nirmala UI"/>
          <w:sz w:val="26"/>
          <w:szCs w:val="26"/>
          <w:cs/>
          <w:lang w:bidi="hi-IN"/>
        </w:rPr>
        <w:t>देणाऱ्या</w:t>
      </w:r>
      <w:r>
        <w:rPr>
          <w:sz w:val="26"/>
          <w:szCs w:val="26"/>
        </w:rPr>
        <w:t xml:space="preserve"> </w:t>
      </w:r>
      <w:r>
        <w:rPr>
          <w:rFonts w:ascii="Nirmala UI" w:cs="Nirmala UI" w:hAnsi="Nirmala UI"/>
          <w:sz w:val="26"/>
          <w:szCs w:val="26"/>
          <w:cs/>
          <w:lang w:bidi="hi-IN"/>
        </w:rPr>
        <w:t>शेतीच</w:t>
      </w:r>
      <w:r>
        <w:rPr>
          <w:rFonts w:ascii="Nirmala UI" w:cs="Mangal" w:hAnsi="Nirmala UI"/>
          <w:sz w:val="26"/>
          <w:szCs w:val="26"/>
          <w:cs/>
          <w:lang w:val="en-US" w:bidi="hi-IN"/>
        </w:rPr>
        <w:t>्या</w:t>
      </w:r>
      <w:r>
        <w:rPr>
          <w:rFonts w:cs="Mangal" w:hAnsi="Nirmala UI"/>
          <w:sz w:val="26"/>
          <w:szCs w:val="26"/>
          <w:lang w:val="en-US" w:bidi="hi-IN"/>
        </w:rPr>
        <w:t xml:space="preserve"> </w:t>
      </w:r>
      <w:r>
        <w:rPr>
          <w:rFonts w:ascii="Nirmala UI" w:cs="Nirmala UI" w:hAnsi="Nirmala UI"/>
          <w:sz w:val="26"/>
          <w:szCs w:val="26"/>
          <w:cs/>
          <w:lang w:bidi="hi-IN"/>
        </w:rPr>
        <w:t>शोधकर्ता</w:t>
      </w:r>
      <w:r>
        <w:rPr>
          <w:sz w:val="26"/>
          <w:szCs w:val="26"/>
        </w:rPr>
        <w:t xml:space="preserve"> </w:t>
      </w:r>
      <w:r>
        <w:rPr>
          <w:rFonts w:ascii="Nirmala UI" w:cs="Nirmala UI" w:hAnsi="Nirmala UI"/>
          <w:sz w:val="26"/>
          <w:szCs w:val="26"/>
          <w:cs/>
          <w:lang w:bidi="hi-IN"/>
        </w:rPr>
        <w:t>ठरले</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इतिहास</w:t>
      </w:r>
      <w:r>
        <w:rPr>
          <w:sz w:val="26"/>
          <w:szCs w:val="26"/>
        </w:rPr>
        <w:t xml:space="preserve"> </w:t>
      </w:r>
      <w:r>
        <w:rPr>
          <w:rFonts w:ascii="Nirmala UI" w:cs="Nirmala UI" w:hAnsi="Nirmala UI"/>
          <w:sz w:val="26"/>
          <w:szCs w:val="26"/>
          <w:cs/>
          <w:lang w:bidi="hi-IN"/>
        </w:rPr>
        <w:t>सांगतो</w:t>
      </w:r>
      <w:r>
        <w:rPr>
          <w:sz w:val="26"/>
          <w:szCs w:val="26"/>
        </w:rPr>
        <w:t>.</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शोधापासून</w:t>
      </w:r>
      <w:r>
        <w:rPr>
          <w:sz w:val="26"/>
          <w:szCs w:val="26"/>
        </w:rPr>
        <w:t xml:space="preserve"> </w:t>
      </w:r>
      <w:r>
        <w:rPr>
          <w:rFonts w:ascii="Nirmala UI" w:cs="Nirmala UI" w:hAnsi="Nirmala UI"/>
          <w:sz w:val="26"/>
          <w:szCs w:val="26"/>
          <w:cs/>
          <w:lang w:bidi="hi-IN"/>
        </w:rPr>
        <w:t>स्त्रियांचा</w:t>
      </w:r>
      <w:r>
        <w:rPr>
          <w:sz w:val="26"/>
          <w:szCs w:val="26"/>
        </w:rPr>
        <w:t xml:space="preserve"> </w:t>
      </w:r>
      <w:r>
        <w:rPr>
          <w:rFonts w:ascii="Nirmala UI" w:cs="Nirmala UI" w:hAnsi="Nirmala UI"/>
          <w:sz w:val="26"/>
          <w:szCs w:val="26"/>
          <w:cs/>
          <w:lang w:bidi="hi-IN"/>
        </w:rPr>
        <w:t>शेतीशी</w:t>
      </w:r>
      <w:r>
        <w:rPr>
          <w:sz w:val="26"/>
          <w:szCs w:val="26"/>
        </w:rPr>
        <w:t xml:space="preserve"> </w:t>
      </w:r>
      <w:r>
        <w:rPr>
          <w:rFonts w:ascii="Nirmala UI" w:cs="Nirmala UI" w:hAnsi="Nirmala UI"/>
          <w:sz w:val="26"/>
          <w:szCs w:val="26"/>
          <w:cs/>
          <w:lang w:bidi="hi-IN"/>
        </w:rPr>
        <w:t>अतूट</w:t>
      </w:r>
      <w:r>
        <w:rPr>
          <w:sz w:val="26"/>
          <w:szCs w:val="26"/>
        </w:rPr>
        <w:t xml:space="preserve"> </w:t>
      </w:r>
      <w:r>
        <w:rPr>
          <w:rFonts w:ascii="Nirmala UI" w:cs="Nirmala UI" w:hAnsi="Nirmala UI"/>
          <w:sz w:val="26"/>
          <w:szCs w:val="26"/>
          <w:cs/>
          <w:lang w:bidi="hi-IN"/>
        </w:rPr>
        <w:t>संबंध</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सद्यस्थितीत</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क्षेत्राची</w:t>
      </w:r>
      <w:r>
        <w:rPr>
          <w:sz w:val="26"/>
          <w:szCs w:val="26"/>
        </w:rPr>
        <w:t xml:space="preserve"> </w:t>
      </w:r>
      <w:r>
        <w:rPr>
          <w:rFonts w:ascii="Nirmala UI" w:cs="Nirmala UI" w:hAnsi="Nirmala UI"/>
          <w:sz w:val="26"/>
          <w:szCs w:val="26"/>
          <w:cs/>
          <w:lang w:bidi="hi-IN"/>
        </w:rPr>
        <w:t>स्त्रीकरण</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ज्यामध्ये</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उद्योजक</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कामगार</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भूमिकांमध्ये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संख्या</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क्षेत्राचा</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स्त्री</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ज्याची</w:t>
      </w:r>
      <w:r>
        <w:rPr>
          <w:sz w:val="26"/>
          <w:szCs w:val="26"/>
        </w:rPr>
        <w:t xml:space="preserve"> </w:t>
      </w:r>
      <w:r>
        <w:rPr>
          <w:rFonts w:ascii="Nirmala UI" w:cs="Nirmala UI" w:hAnsi="Nirmala UI"/>
          <w:sz w:val="26"/>
          <w:szCs w:val="26"/>
          <w:cs/>
          <w:lang w:bidi="hi-IN"/>
        </w:rPr>
        <w:t>देशभरात</w:t>
      </w:r>
      <w:r>
        <w:rPr>
          <w:sz w:val="26"/>
          <w:szCs w:val="26"/>
        </w:rPr>
        <w:t xml:space="preserve"> </w:t>
      </w:r>
      <w:r>
        <w:rPr>
          <w:rFonts w:ascii="Nirmala UI" w:cs="Nirmala UI" w:hAnsi="Nirmala UI"/>
          <w:sz w:val="26"/>
          <w:szCs w:val="26"/>
          <w:cs/>
          <w:lang w:bidi="hi-IN"/>
        </w:rPr>
        <w:t>अवहेलना</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भागातील</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महत्त्वपूर्ण</w:t>
      </w:r>
      <w:r>
        <w:rPr>
          <w:sz w:val="26"/>
          <w:szCs w:val="26"/>
        </w:rPr>
        <w:t xml:space="preserve"> </w:t>
      </w:r>
      <w:r>
        <w:rPr>
          <w:rFonts w:ascii="Nirmala UI" w:cs="Nirmala UI" w:hAnsi="Nirmala UI"/>
          <w:sz w:val="26"/>
          <w:szCs w:val="26"/>
          <w:cs/>
          <w:lang w:bidi="hi-IN"/>
        </w:rPr>
        <w:t>योगदान</w:t>
      </w:r>
      <w:r>
        <w:rPr>
          <w:sz w:val="26"/>
          <w:szCs w:val="26"/>
        </w:rPr>
        <w:t xml:space="preserve"> </w:t>
      </w:r>
      <w:r>
        <w:rPr>
          <w:rFonts w:ascii="Nirmala UI" w:cs="Nirmala UI" w:hAnsi="Nirmala UI"/>
          <w:sz w:val="26"/>
          <w:szCs w:val="26"/>
          <w:cs/>
          <w:lang w:bidi="hi-IN"/>
        </w:rPr>
        <w:t>देत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cs="Mangal"/>
          <w:sz w:val="26"/>
          <w:szCs w:val="26"/>
          <w:cs/>
          <w:lang w:val="en-US"/>
        </w:rPr>
        <w:t>७८</w:t>
      </w:r>
      <w:r>
        <w:rPr>
          <w:rFonts w:cs="Mangal"/>
          <w:sz w:val="26"/>
          <w:szCs w:val="26"/>
          <w:lang w:val="en-US"/>
        </w:rPr>
        <w:t xml:space="preserve">℅ </w:t>
      </w:r>
      <w:r>
        <w:rPr>
          <w:sz w:val="26"/>
          <w:szCs w:val="26"/>
        </w:rPr>
        <w:t xml:space="preserve"> </w:t>
      </w:r>
      <w:r>
        <w:rPr>
          <w:rFonts w:ascii="Nirmala UI" w:cs="Nirmala UI" w:hAnsi="Nirmala UI"/>
          <w:sz w:val="26"/>
          <w:szCs w:val="26"/>
          <w:cs/>
          <w:lang w:bidi="hi-IN"/>
        </w:rPr>
        <w:t>नोकरदार</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वार्षिक</w:t>
      </w:r>
      <w:r>
        <w:rPr>
          <w:sz w:val="26"/>
          <w:szCs w:val="26"/>
        </w:rPr>
        <w:t xml:space="preserve"> </w:t>
      </w:r>
      <w:r>
        <w:rPr>
          <w:rFonts w:ascii="Nirmala UI" w:cs="Nirmala UI" w:hAnsi="Nirmala UI"/>
          <w:sz w:val="26"/>
          <w:szCs w:val="26"/>
          <w:cs/>
          <w:lang w:bidi="hi-IN"/>
        </w:rPr>
        <w:t>नियतकालीन</w:t>
      </w:r>
      <w:r>
        <w:rPr>
          <w:sz w:val="26"/>
          <w:szCs w:val="26"/>
        </w:rPr>
        <w:t xml:space="preserve"> </w:t>
      </w:r>
      <w:r>
        <w:rPr>
          <w:rFonts w:ascii="Nirmala UI" w:cs="Nirmala UI" w:hAnsi="Nirmala UI"/>
          <w:sz w:val="26"/>
          <w:szCs w:val="26"/>
          <w:cs/>
          <w:lang w:bidi="hi-IN"/>
        </w:rPr>
        <w:t>श्रमशक्ती</w:t>
      </w:r>
      <w:r>
        <w:rPr>
          <w:sz w:val="26"/>
          <w:szCs w:val="26"/>
        </w:rPr>
        <w:t xml:space="preserve"> </w:t>
      </w:r>
      <w:r>
        <w:rPr>
          <w:rFonts w:ascii="Nirmala UI" w:cs="Nirmala UI" w:hAnsi="Nirmala UI"/>
          <w:sz w:val="26"/>
          <w:szCs w:val="26"/>
          <w:cs/>
          <w:lang w:bidi="hi-IN"/>
        </w:rPr>
        <w:t>सर्वेक्षण</w:t>
      </w:r>
      <w:r>
        <w:rPr>
          <w:sz w:val="26"/>
          <w:szCs w:val="26"/>
        </w:rPr>
        <w:t xml:space="preserve"> </w:t>
      </w:r>
      <w:r>
        <w:rPr>
          <w:rFonts w:ascii="Nirmala UI" w:cs="Nirmala UI" w:hAnsi="Nirmala UI"/>
          <w:sz w:val="26"/>
          <w:szCs w:val="26"/>
          <w:cs/>
          <w:lang w:bidi="hi-IN"/>
        </w:rPr>
        <w:t>२०११</w:t>
      </w:r>
      <w:r>
        <w:rPr>
          <w:sz w:val="26"/>
          <w:szCs w:val="26"/>
        </w:rPr>
        <w:t>-</w:t>
      </w:r>
      <w:r>
        <w:rPr>
          <w:rFonts w:ascii="Nirmala UI" w:cs="Nirmala UI" w:hAnsi="Nirmala UI"/>
          <w:sz w:val="26"/>
          <w:szCs w:val="26"/>
          <w:cs/>
          <w:lang w:bidi="hi-IN"/>
        </w:rPr>
        <w:t>२०१२</w:t>
      </w:r>
      <w:r>
        <w:rPr>
          <w:sz w:val="26"/>
          <w:szCs w:val="26"/>
        </w:rPr>
        <w:t xml:space="preserve">  </w:t>
      </w:r>
      <w:r>
        <w:rPr>
          <w:rFonts w:ascii="Nirmala UI" w:cs="Nirmala UI" w:hAnsi="Nirmala UI"/>
          <w:sz w:val="26"/>
          <w:szCs w:val="26"/>
          <w:cs/>
          <w:lang w:bidi="hi-IN"/>
        </w:rPr>
        <w:t>नुसार</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सर्वाधिक</w:t>
      </w:r>
      <w:r>
        <w:rPr>
          <w:sz w:val="26"/>
          <w:szCs w:val="26"/>
        </w:rPr>
        <w:t xml:space="preserve"> </w:t>
      </w:r>
      <w:r>
        <w:rPr>
          <w:rFonts w:ascii="Nirmala UI" w:cs="Nirmala UI" w:hAnsi="Nirmala UI"/>
          <w:sz w:val="26"/>
          <w:szCs w:val="26"/>
          <w:cs/>
          <w:lang w:bidi="hi-IN"/>
        </w:rPr>
        <w:t>अंदाजेच</w:t>
      </w:r>
      <w:r>
        <w:rPr>
          <w:sz w:val="26"/>
          <w:szCs w:val="26"/>
        </w:rPr>
        <w:t xml:space="preserve"> </w:t>
      </w:r>
      <w:r>
        <w:rPr>
          <w:rFonts w:ascii="Nirmala UI" w:cs="Nirmala UI" w:hAnsi="Nirmala UI"/>
          <w:sz w:val="26"/>
          <w:szCs w:val="26"/>
          <w:cs/>
          <w:lang w:bidi="hi-IN"/>
        </w:rPr>
        <w:t>श्रमशक्तीचा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६२</w:t>
      </w:r>
      <w:r>
        <w:rPr>
          <w:sz w:val="26"/>
          <w:szCs w:val="26"/>
        </w:rPr>
        <w:t>.</w:t>
      </w:r>
      <w:r>
        <w:rPr>
          <w:rFonts w:ascii="Nirmala UI" w:cs="Nirmala UI" w:hAnsi="Nirmala UI"/>
          <w:sz w:val="26"/>
          <w:szCs w:val="26"/>
          <w:cs/>
          <w:lang w:bidi="hi-IN"/>
        </w:rPr>
        <w:t>९</w:t>
      </w:r>
      <w:r>
        <w:rPr>
          <w:sz w:val="26"/>
          <w:szCs w:val="26"/>
        </w:rPr>
        <w:t xml:space="preserve">℅ </w:t>
      </w:r>
      <w:r>
        <w:rPr>
          <w:rFonts w:ascii="Nirmala UI" w:cs="Nirmala UI" w:hAnsi="Nirmala UI"/>
          <w:sz w:val="26"/>
          <w:szCs w:val="26"/>
          <w:cs/>
          <w:lang w:bidi="hi-IN"/>
        </w:rPr>
        <w:t>आहे</w:t>
      </w:r>
      <w:r>
        <w:rPr>
          <w:sz w:val="26"/>
          <w:szCs w:val="26"/>
        </w:rPr>
        <w:t xml:space="preserve"> .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भागातील</w:t>
      </w:r>
      <w:r>
        <w:rPr>
          <w:sz w:val="26"/>
          <w:szCs w:val="26"/>
        </w:rPr>
        <w:t xml:space="preserve"> </w:t>
      </w:r>
      <w:r>
        <w:rPr>
          <w:rFonts w:ascii="Nirmala UI" w:cs="Nirmala UI" w:hAnsi="Nirmala UI"/>
          <w:sz w:val="26"/>
          <w:szCs w:val="26"/>
          <w:cs/>
          <w:lang w:bidi="hi-IN"/>
        </w:rPr>
        <w:t>स्त्रिया</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वर्षापासून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योगदान</w:t>
      </w:r>
      <w:r>
        <w:rPr>
          <w:sz w:val="26"/>
          <w:szCs w:val="26"/>
        </w:rPr>
        <w:t xml:space="preserve"> </w:t>
      </w:r>
      <w:r>
        <w:rPr>
          <w:rFonts w:ascii="Nirmala UI" w:cs="Nirmala UI" w:hAnsi="Nirmala UI"/>
          <w:sz w:val="26"/>
          <w:szCs w:val="26"/>
          <w:cs/>
          <w:lang w:bidi="hi-IN"/>
        </w:rPr>
        <w:t>देत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मुख्यतः</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नव्हे</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स्वतःच्या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शेतमजूर</w:t>
      </w:r>
      <w:r>
        <w:rPr>
          <w:sz w:val="26"/>
          <w:szCs w:val="26"/>
        </w:rPr>
        <w:t xml:space="preserve"> </w:t>
      </w:r>
      <w:r>
        <w:rPr>
          <w:rFonts w:ascii="Nirmala UI" w:cs="Nirmala UI" w:hAnsi="Nirmala UI"/>
          <w:sz w:val="26"/>
          <w:szCs w:val="26"/>
          <w:cs/>
          <w:lang w:bidi="hi-IN"/>
        </w:rPr>
        <w:t>म्हणून</w:t>
      </w:r>
      <w:r>
        <w:rPr>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जुने</w:t>
      </w:r>
      <w:r>
        <w:rPr>
          <w:sz w:val="26"/>
          <w:szCs w:val="26"/>
        </w:rPr>
        <w:t xml:space="preserve"> </w:t>
      </w:r>
      <w:r>
        <w:rPr>
          <w:rFonts w:ascii="Nirmala UI" w:cs="Nirmala UI" w:hAnsi="Nirmala UI"/>
          <w:sz w:val="26"/>
          <w:szCs w:val="26"/>
          <w:cs/>
          <w:lang w:bidi="hi-IN"/>
        </w:rPr>
        <w:t>ज्ञान</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पारंपारिक</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पद्धतीला</w:t>
      </w:r>
      <w:r>
        <w:rPr>
          <w:sz w:val="26"/>
          <w:szCs w:val="26"/>
        </w:rPr>
        <w:t xml:space="preserve"> </w:t>
      </w:r>
      <w:r>
        <w:rPr>
          <w:rFonts w:ascii="Nirmala UI" w:cs="Nirmala UI" w:hAnsi="Nirmala UI"/>
          <w:sz w:val="26"/>
          <w:szCs w:val="26"/>
          <w:cs/>
          <w:lang w:bidi="hi-IN"/>
        </w:rPr>
        <w:t>चालना</w:t>
      </w:r>
      <w:r>
        <w:rPr>
          <w:sz w:val="26"/>
          <w:szCs w:val="26"/>
        </w:rPr>
        <w:t xml:space="preserve"> </w:t>
      </w:r>
      <w:r>
        <w:rPr>
          <w:rFonts w:ascii="Nirmala UI" w:cs="Nirmala UI" w:hAnsi="Nirmala UI"/>
          <w:sz w:val="26"/>
          <w:szCs w:val="26"/>
          <w:cs/>
          <w:lang w:bidi="hi-IN"/>
        </w:rPr>
        <w:t>देण्यासाठी</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उत्पन्न</w:t>
      </w:r>
      <w:r>
        <w:rPr>
          <w:sz w:val="26"/>
          <w:szCs w:val="26"/>
        </w:rPr>
        <w:t xml:space="preserve"> </w:t>
      </w:r>
      <w:r>
        <w:rPr>
          <w:rFonts w:ascii="Nirmala UI" w:cs="Nirmala UI" w:hAnsi="Nirmala UI"/>
          <w:sz w:val="26"/>
          <w:szCs w:val="26"/>
          <w:cs/>
          <w:lang w:bidi="hi-IN"/>
        </w:rPr>
        <w:t>दुप्पट</w:t>
      </w:r>
      <w:r>
        <w:rPr>
          <w:sz w:val="26"/>
          <w:szCs w:val="26"/>
        </w:rPr>
        <w:t xml:space="preserve"> </w:t>
      </w:r>
      <w:r>
        <w:rPr>
          <w:rFonts w:ascii="Nirmala UI" w:cs="Nirmala UI" w:hAnsi="Nirmala UI"/>
          <w:sz w:val="26"/>
          <w:szCs w:val="26"/>
          <w:cs/>
          <w:lang w:bidi="hi-IN"/>
        </w:rPr>
        <w:t>करण्याचे</w:t>
      </w:r>
      <w:r>
        <w:rPr>
          <w:sz w:val="26"/>
          <w:szCs w:val="26"/>
        </w:rPr>
        <w:t xml:space="preserve"> </w:t>
      </w:r>
      <w:r>
        <w:rPr>
          <w:rFonts w:ascii="Nirmala UI" w:cs="Nirmala UI" w:hAnsi="Nirmala UI"/>
          <w:sz w:val="26"/>
          <w:szCs w:val="26"/>
          <w:cs/>
          <w:lang w:bidi="hi-IN"/>
        </w:rPr>
        <w:t>राष्ट्रीय</w:t>
      </w:r>
      <w:r>
        <w:rPr>
          <w:sz w:val="26"/>
          <w:szCs w:val="26"/>
        </w:rPr>
        <w:t xml:space="preserve"> </w:t>
      </w:r>
      <w:r>
        <w:rPr>
          <w:rFonts w:ascii="Nirmala UI" w:cs="Nirmala UI" w:hAnsi="Nirmala UI"/>
          <w:sz w:val="26"/>
          <w:szCs w:val="26"/>
          <w:cs/>
          <w:lang w:bidi="hi-IN"/>
        </w:rPr>
        <w:t>लक्ष</w:t>
      </w:r>
      <w:r>
        <w:rPr>
          <w:sz w:val="26"/>
          <w:szCs w:val="26"/>
        </w:rPr>
        <w:t xml:space="preserve"> </w:t>
      </w:r>
      <w:r>
        <w:rPr>
          <w:rFonts w:ascii="Nirmala UI" w:cs="Nirmala UI" w:hAnsi="Nirmala UI"/>
          <w:sz w:val="26"/>
          <w:szCs w:val="26"/>
          <w:cs/>
          <w:lang w:bidi="hi-IN"/>
        </w:rPr>
        <w:t>साध्य</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महत्त्वपूर्ण</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ठरत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स्त्रिया</w:t>
      </w:r>
      <w:r>
        <w:rPr>
          <w:sz w:val="26"/>
          <w:szCs w:val="26"/>
        </w:rPr>
        <w:t xml:space="preserve"> </w:t>
      </w:r>
      <w:r>
        <w:rPr>
          <w:rFonts w:ascii="Nirmala UI" w:cs="Nirmala UI" w:hAnsi="Nirmala UI"/>
          <w:sz w:val="26"/>
          <w:szCs w:val="26"/>
          <w:cs/>
          <w:lang w:bidi="hi-IN"/>
        </w:rPr>
        <w:t>घरगुती</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दोन्ही</w:t>
      </w:r>
      <w:r>
        <w:rPr>
          <w:sz w:val="26"/>
          <w:szCs w:val="26"/>
        </w:rPr>
        <w:t xml:space="preserve"> </w:t>
      </w:r>
      <w:r>
        <w:rPr>
          <w:rFonts w:ascii="Nirmala UI" w:cs="Nirmala UI" w:hAnsi="Nirmala UI"/>
          <w:sz w:val="26"/>
          <w:szCs w:val="26"/>
          <w:cs/>
          <w:lang w:bidi="hi-IN"/>
        </w:rPr>
        <w:t>स्तरावर</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ज्यामध्ये</w:t>
      </w:r>
      <w:r>
        <w:rPr>
          <w:sz w:val="26"/>
          <w:szCs w:val="26"/>
        </w:rPr>
        <w:t xml:space="preserve"> </w:t>
      </w:r>
      <w:r>
        <w:rPr>
          <w:rFonts w:ascii="Nirmala UI" w:cs="Nirmala UI" w:hAnsi="Nirmala UI"/>
          <w:sz w:val="26"/>
          <w:szCs w:val="26"/>
          <w:cs/>
          <w:lang w:bidi="hi-IN"/>
        </w:rPr>
        <w:t>पशुधन</w:t>
      </w:r>
      <w:r>
        <w:rPr>
          <w:sz w:val="26"/>
          <w:szCs w:val="26"/>
        </w:rPr>
        <w:t xml:space="preserve"> </w:t>
      </w:r>
      <w:r>
        <w:rPr>
          <w:rFonts w:ascii="Nirmala UI" w:cs="Nirmala UI" w:hAnsi="Nirmala UI"/>
          <w:sz w:val="26"/>
          <w:szCs w:val="26"/>
          <w:cs/>
          <w:lang w:bidi="hi-IN"/>
        </w:rPr>
        <w:t>राखणे</w:t>
      </w:r>
      <w:r>
        <w:rPr>
          <w:sz w:val="26"/>
          <w:szCs w:val="26"/>
        </w:rPr>
        <w:t xml:space="preserve">, </w:t>
      </w:r>
      <w:r>
        <w:rPr>
          <w:rFonts w:ascii="Nirmala UI" w:cs="Nirmala UI" w:hAnsi="Nirmala UI"/>
          <w:sz w:val="26"/>
          <w:szCs w:val="26"/>
          <w:cs/>
          <w:lang w:bidi="hi-IN"/>
        </w:rPr>
        <w:t>बाजारात</w:t>
      </w:r>
      <w:r>
        <w:rPr>
          <w:sz w:val="26"/>
          <w:szCs w:val="26"/>
        </w:rPr>
        <w:t xml:space="preserve"> </w:t>
      </w:r>
      <w:r>
        <w:rPr>
          <w:rFonts w:ascii="Nirmala UI" w:cs="Nirmala UI" w:hAnsi="Nirmala UI"/>
          <w:sz w:val="26"/>
          <w:szCs w:val="26"/>
          <w:cs/>
          <w:lang w:bidi="hi-IN"/>
        </w:rPr>
        <w:t>दूध</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उत्पादनांची</w:t>
      </w:r>
      <w:r>
        <w:rPr>
          <w:sz w:val="26"/>
          <w:szCs w:val="26"/>
        </w:rPr>
        <w:t xml:space="preserve"> </w:t>
      </w:r>
      <w:r>
        <w:rPr>
          <w:rFonts w:ascii="Nirmala UI" w:cs="Nirmala UI" w:hAnsi="Nirmala UI"/>
          <w:sz w:val="26"/>
          <w:szCs w:val="26"/>
          <w:cs/>
          <w:lang w:bidi="hi-IN"/>
        </w:rPr>
        <w:t>विक्री</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दुर्दैवाने</w:t>
      </w:r>
      <w:r>
        <w:rPr>
          <w:sz w:val="26"/>
          <w:szCs w:val="26"/>
        </w:rPr>
        <w:t xml:space="preserve"> </w:t>
      </w:r>
      <w:r>
        <w:rPr>
          <w:rFonts w:ascii="Nirmala UI" w:cs="Nirmala UI" w:hAnsi="Nirmala UI"/>
          <w:sz w:val="26"/>
          <w:szCs w:val="26"/>
          <w:cs/>
          <w:lang w:bidi="hi-IN"/>
        </w:rPr>
        <w:t>जमिनीच्या</w:t>
      </w:r>
      <w:r>
        <w:rPr>
          <w:sz w:val="26"/>
          <w:szCs w:val="26"/>
        </w:rPr>
        <w:t xml:space="preserve"> </w:t>
      </w:r>
      <w:r>
        <w:rPr>
          <w:rFonts w:ascii="Nirmala UI" w:cs="Nirmala UI" w:hAnsi="Nirmala UI"/>
          <w:sz w:val="26"/>
          <w:szCs w:val="26"/>
          <w:cs/>
          <w:lang w:bidi="hi-IN"/>
        </w:rPr>
        <w:t>मालकीच्या</w:t>
      </w:r>
      <w:r>
        <w:rPr>
          <w:sz w:val="26"/>
          <w:szCs w:val="26"/>
        </w:rPr>
        <w:t xml:space="preserve"> </w:t>
      </w:r>
      <w:r>
        <w:rPr>
          <w:rFonts w:ascii="Nirmala UI" w:cs="Nirmala UI" w:hAnsi="Nirmala UI"/>
          <w:sz w:val="26"/>
          <w:szCs w:val="26"/>
          <w:cs/>
          <w:lang w:bidi="hi-IN"/>
        </w:rPr>
        <w:t>बाबतीत</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दुर्लक्षित</w:t>
      </w:r>
      <w:r>
        <w:rPr>
          <w:sz w:val="26"/>
          <w:szCs w:val="26"/>
        </w:rPr>
        <w:t xml:space="preserve"> </w:t>
      </w:r>
      <w:r>
        <w:rPr>
          <w:rFonts w:ascii="Nirmala UI" w:cs="Nirmala UI" w:hAnsi="Nirmala UI"/>
          <w:sz w:val="26"/>
          <w:szCs w:val="26"/>
          <w:cs/>
          <w:lang w:bidi="hi-IN"/>
        </w:rPr>
        <w:t>राहिले</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कृषीजनगणनेनुसार</w:t>
      </w:r>
      <w:r>
        <w:rPr>
          <w:sz w:val="26"/>
          <w:szCs w:val="26"/>
        </w:rPr>
        <w:t xml:space="preserve"> </w:t>
      </w:r>
      <w:r>
        <w:rPr>
          <w:rFonts w:ascii="Nirmala UI" w:cs="Nirmala UI" w:hAnsi="Nirmala UI"/>
          <w:sz w:val="26"/>
          <w:szCs w:val="26"/>
          <w:cs/>
          <w:lang w:bidi="hi-IN"/>
        </w:rPr>
        <w:t>२०१५</w:t>
      </w:r>
      <w:r>
        <w:rPr>
          <w:sz w:val="26"/>
          <w:szCs w:val="26"/>
        </w:rPr>
        <w:t>-</w:t>
      </w:r>
      <w:r>
        <w:rPr>
          <w:rFonts w:ascii="Nirmala UI" w:cs="Nirmala UI" w:hAnsi="Nirmala UI"/>
          <w:sz w:val="26"/>
          <w:szCs w:val="26"/>
          <w:cs/>
          <w:lang w:bidi="hi-IN"/>
        </w:rPr>
        <w:t>१६</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गुंतलेल्या</w:t>
      </w:r>
      <w:r>
        <w:rPr>
          <w:sz w:val="26"/>
          <w:szCs w:val="26"/>
        </w:rPr>
        <w:t xml:space="preserve"> </w:t>
      </w:r>
      <w:r>
        <w:rPr>
          <w:rFonts w:ascii="Nirmala UI" w:cs="Nirmala UI" w:hAnsi="Nirmala UI"/>
          <w:sz w:val="26"/>
          <w:szCs w:val="26"/>
          <w:cs/>
          <w:lang w:bidi="hi-IN"/>
        </w:rPr>
        <w:t>७३</w:t>
      </w:r>
      <w:r>
        <w:rPr>
          <w:sz w:val="26"/>
          <w:szCs w:val="26"/>
        </w:rPr>
        <w:t>.</w:t>
      </w: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महिलांपैकी</w:t>
      </w:r>
      <w:r>
        <w:rPr>
          <w:sz w:val="26"/>
          <w:szCs w:val="26"/>
        </w:rPr>
        <w:t xml:space="preserve"> </w:t>
      </w:r>
      <w:r>
        <w:rPr>
          <w:rFonts w:ascii="Nirmala UI" w:cs="Nirmala UI" w:hAnsi="Nirmala UI"/>
          <w:sz w:val="26"/>
          <w:szCs w:val="26"/>
          <w:cs/>
          <w:lang w:bidi="hi-IN"/>
        </w:rPr>
        <w:t>केवळ</w:t>
      </w:r>
      <w:r>
        <w:rPr>
          <w:sz w:val="26"/>
          <w:szCs w:val="26"/>
        </w:rPr>
        <w:t xml:space="preserve"> </w:t>
      </w:r>
      <w:r>
        <w:rPr>
          <w:rFonts w:ascii="Nirmala UI" w:cs="Nirmala UI" w:hAnsi="Nirmala UI"/>
          <w:sz w:val="26"/>
          <w:szCs w:val="26"/>
          <w:cs/>
          <w:lang w:bidi="hi-IN"/>
        </w:rPr>
        <w:t>१२</w:t>
      </w:r>
      <w:r>
        <w:rPr>
          <w:sz w:val="26"/>
          <w:szCs w:val="26"/>
        </w:rPr>
        <w:t>.</w:t>
      </w:r>
      <w:r>
        <w:rPr>
          <w:rFonts w:ascii="Nirmala UI" w:cs="Nirmala UI" w:hAnsi="Nirmala UI"/>
          <w:sz w:val="26"/>
          <w:szCs w:val="26"/>
          <w:cs/>
          <w:lang w:bidi="hi-IN"/>
        </w:rPr>
        <w:t>८</w:t>
      </w:r>
      <w:r>
        <w:rPr>
          <w:sz w:val="26"/>
          <w:szCs w:val="26"/>
        </w:rPr>
        <w:t xml:space="preserve"> </w:t>
      </w:r>
      <w:r>
        <w:rPr>
          <w:rFonts w:ascii="Nirmala UI" w:cs="Nirmala UI" w:hAnsi="Nirmala UI"/>
          <w:sz w:val="26"/>
          <w:szCs w:val="26"/>
          <w:cs/>
          <w:lang w:bidi="hi-IN"/>
        </w:rPr>
        <w:t>महिलांच्या</w:t>
      </w:r>
      <w:r>
        <w:rPr>
          <w:sz w:val="26"/>
          <w:szCs w:val="26"/>
        </w:rPr>
        <w:t xml:space="preserve"> </w:t>
      </w:r>
      <w:r>
        <w:rPr>
          <w:rFonts w:ascii="Nirmala UI" w:cs="Nirmala UI" w:hAnsi="Nirmala UI"/>
          <w:sz w:val="26"/>
          <w:szCs w:val="26"/>
          <w:cs/>
          <w:lang w:bidi="hi-IN"/>
        </w:rPr>
        <w:t>मालकीची</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आहे</w:t>
      </w:r>
      <w:r>
        <w:rPr>
          <w:sz w:val="26"/>
          <w:szCs w:val="26"/>
        </w:rPr>
        <w:t xml:space="preserve"> .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ओळखण्याची</w:t>
      </w:r>
      <w:r>
        <w:rPr>
          <w:sz w:val="26"/>
          <w:szCs w:val="26"/>
        </w:rPr>
        <w:t xml:space="preserve"> </w:t>
      </w:r>
      <w:r>
        <w:rPr>
          <w:rFonts w:ascii="Nirmala UI" w:cs="Nirmala UI" w:hAnsi="Nirmala UI"/>
          <w:sz w:val="26"/>
          <w:szCs w:val="26"/>
          <w:cs/>
          <w:lang w:bidi="hi-IN"/>
        </w:rPr>
        <w:t>गरज</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चालली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शेतमालकीमुळे</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फायदे</w:t>
      </w:r>
      <w:r>
        <w:rPr>
          <w:sz w:val="26"/>
          <w:szCs w:val="26"/>
        </w:rPr>
        <w:t xml:space="preserve"> </w:t>
      </w:r>
      <w:r>
        <w:rPr>
          <w:rFonts w:ascii="Nirmala UI" w:cs="Nirmala UI" w:hAnsi="Nirmala UI"/>
          <w:sz w:val="26"/>
          <w:szCs w:val="26"/>
          <w:cs/>
          <w:lang w:bidi="hi-IN"/>
        </w:rPr>
        <w:t>मिळू</w:t>
      </w:r>
      <w:r>
        <w:rPr>
          <w:sz w:val="26"/>
          <w:szCs w:val="26"/>
        </w:rPr>
        <w:t xml:space="preserve"> </w:t>
      </w:r>
      <w:r>
        <w:rPr>
          <w:rFonts w:ascii="Nirmala UI" w:cs="Nirmala UI" w:hAnsi="Nirmala UI"/>
          <w:sz w:val="26"/>
          <w:szCs w:val="26"/>
          <w:cs/>
          <w:lang w:bidi="hi-IN"/>
        </w:rPr>
        <w:t>शकतात</w:t>
      </w:r>
      <w:r>
        <w:rPr>
          <w:sz w:val="26"/>
          <w:szCs w:val="26"/>
        </w:rPr>
        <w:t xml:space="preserve"> </w:t>
      </w:r>
      <w:r>
        <w:rPr>
          <w:sz w:val="26"/>
          <w:szCs w:val="26"/>
          <w:lang w:val="en-US"/>
        </w:rPr>
        <w:t xml:space="preserve">. </w:t>
      </w:r>
    </w:p>
    <w:p>
      <w:pPr>
        <w:pStyle w:val="style0"/>
        <w:spacing w:lineRule="auto" w:line="360"/>
        <w:jc w:val="both"/>
        <w:rPr>
          <w:sz w:val="26"/>
          <w:szCs w:val="26"/>
          <w:lang w:val="en-US"/>
        </w:rPr>
      </w:pPr>
      <w:r>
        <w:rPr>
          <w:sz w:val="26"/>
          <w:szCs w:val="26"/>
          <w:lang w:val="en-US"/>
        </w:rPr>
        <w:t xml:space="preserve">                             </w:t>
      </w:r>
      <w:r>
        <w:rPr/>
        <w:drawing>
          <wp:inline distL="0" distT="0" distB="0" distR="0">
            <wp:extent cx="3067508" cy="161534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5" cstate="print"/>
                    <a:srcRect l="0" t="0" r="0" b="0"/>
                    <a:stretch/>
                  </pic:blipFill>
                  <pic:spPr>
                    <a:xfrm rot="0">
                      <a:off x="0" y="0"/>
                      <a:ext cx="3067508" cy="1615341"/>
                    </a:xfrm>
                    <a:prstGeom prst="rect"/>
                  </pic:spPr>
                </pic:pic>
              </a:graphicData>
            </a:graphic>
          </wp:inline>
        </w:drawing>
      </w:r>
      <w:r>
        <w:rPr>
          <w:lang w:val="en-US"/>
        </w:rPr>
        <w:t/>
      </w:r>
    </w:p>
    <w:p>
      <w:pPr>
        <w:pStyle w:val="style0"/>
        <w:spacing w:lineRule="auto" w:line="360"/>
        <w:jc w:val="both"/>
        <w:rPr>
          <w:sz w:val="28"/>
          <w:szCs w:val="28"/>
        </w:rPr>
      </w:pPr>
      <w:r>
        <w:rPr>
          <w:sz w:val="26"/>
          <w:szCs w:val="26"/>
          <w:lang w:val="en-US"/>
        </w:rPr>
        <w:t xml:space="preserve">                               </w:t>
      </w:r>
      <w:r>
        <w:rPr>
          <w:rFonts w:cs="Mangal"/>
          <w:sz w:val="26"/>
          <w:szCs w:val="26"/>
          <w:cs/>
          <w:lang w:val="en-US"/>
        </w:rPr>
        <w:t>२०११</w:t>
      </w:r>
      <w:r>
        <w:rPr>
          <w:sz w:val="26"/>
          <w:szCs w:val="26"/>
          <w:lang w:val="en-US"/>
        </w:rPr>
        <w:t xml:space="preserve">च्या जनगणनेनुसार देशातील </w:t>
      </w:r>
      <w:r>
        <w:rPr>
          <w:rFonts w:cs="Mangal"/>
          <w:sz w:val="26"/>
          <w:szCs w:val="26"/>
          <w:cs/>
          <w:lang w:val="en-US"/>
        </w:rPr>
        <w:t>६५</w:t>
      </w:r>
      <w:r>
        <w:rPr>
          <w:sz w:val="26"/>
          <w:szCs w:val="26"/>
          <w:lang w:val="en-US"/>
        </w:rPr>
        <w:t xml:space="preserve"> टक्के स्त्रिया शेतीमध्ये गुंतलेल्या आहेत. हेच प्रमाण पुरुषांसाठी </w:t>
      </w:r>
      <w:r>
        <w:rPr>
          <w:rFonts w:cs="Mangal"/>
          <w:sz w:val="26"/>
          <w:szCs w:val="26"/>
          <w:cs/>
          <w:lang w:val="en-US"/>
        </w:rPr>
        <w:t>४९</w:t>
      </w:r>
      <w:r>
        <w:rPr>
          <w:rFonts w:cs="Mangal"/>
          <w:sz w:val="26"/>
          <w:szCs w:val="26"/>
          <w:lang w:val="en-US"/>
        </w:rPr>
        <w:t>.</w:t>
      </w:r>
      <w:r>
        <w:rPr>
          <w:rFonts w:cs="Mangal"/>
          <w:sz w:val="26"/>
          <w:szCs w:val="26"/>
          <w:cs/>
          <w:lang w:val="en-US"/>
        </w:rPr>
        <w:t>८</w:t>
      </w:r>
      <w:r>
        <w:rPr>
          <w:rFonts w:cs="Mangal"/>
          <w:sz w:val="26"/>
          <w:szCs w:val="26"/>
          <w:lang w:val="en-US"/>
        </w:rPr>
        <w:t xml:space="preserve"> </w:t>
      </w:r>
      <w:r>
        <w:rPr>
          <w:sz w:val="26"/>
          <w:szCs w:val="26"/>
          <w:lang w:val="en-US"/>
        </w:rPr>
        <w:t xml:space="preserve">टक्के आहे... पण ‘शेतकरी’ म्हटले की आपल्या डोळ्यांसमोर काय चित्र उभे राहते? याचा संबंध आहे तो जमिनीच्या मालकीशी. आपल्या पितृसत्ताक व्यवस्थेमध्ये महिला अनेकदा जमिनीवरील अधिकारापासून वंचित राहतात आणि 'ज्याच्या नावावर सातबारा तो शेतकरी' या नियमामुळे शेतीमध्ये एवढे कष्ट करूनही त्यांना शेतकरी म्हणून ओळख मिळत नाही </w:t>
      </w:r>
      <w:r>
        <w:rPr>
          <w:rFonts w:cs="Mangal"/>
          <w:sz w:val="26"/>
          <w:szCs w:val="26"/>
          <w:cs/>
          <w:lang w:val="en-US"/>
        </w:rPr>
        <w:t>त्यामुळे</w:t>
      </w:r>
      <w:r>
        <w:rPr>
          <w:rFonts w:cs="Mangal"/>
          <w:sz w:val="26"/>
          <w:szCs w:val="26"/>
          <w:lang w:val="en-US"/>
        </w:rPr>
        <w:t xml:space="preserve"> </w:t>
      </w:r>
      <w:r>
        <w:rPr>
          <w:sz w:val="26"/>
          <w:szCs w:val="26"/>
          <w:lang w:val="en-US"/>
        </w:rPr>
        <w:t>त्यांना योजना, प्रशिक्षणे, कर्ज, निविदा इत्यादी गोष्टींचादेखील लाभ मिळू शकत नाही.</w:t>
      </w:r>
    </w:p>
    <w:p>
      <w:pPr>
        <w:pStyle w:val="style0"/>
        <w:spacing w:lineRule="auto" w:line="360"/>
        <w:jc w:val="both"/>
        <w:rPr>
          <w:b/>
          <w:bCs/>
          <w:sz w:val="26"/>
          <w:szCs w:val="26"/>
        </w:rPr>
      </w:pPr>
      <w:r>
        <w:rPr>
          <w:sz w:val="28"/>
          <w:szCs w:val="28"/>
        </w:rPr>
        <w:t xml:space="preserve">  </w:t>
      </w: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१</w:t>
      </w:r>
      <w:r>
        <w:rPr>
          <w:rFonts w:ascii="Nirmala UI" w:cs="Mangal" w:hAnsi="Nirmala UI"/>
          <w:b/>
          <w:bCs/>
          <w:sz w:val="28"/>
          <w:szCs w:val="28"/>
          <w:cs/>
          <w:lang w:val="en-US" w:bidi="hi-IN"/>
        </w:rPr>
        <w:t>६</w:t>
      </w:r>
      <w:r>
        <w:rPr>
          <w:b/>
          <w:bCs/>
          <w:sz w:val="28"/>
          <w:szCs w:val="28"/>
        </w:rPr>
        <w:t xml:space="preserve">) </w:t>
      </w:r>
      <w:r>
        <w:rPr>
          <w:rFonts w:ascii="Nirmala UI" w:cs="Nirmala UI" w:hAnsi="Nirmala UI"/>
          <w:b/>
          <w:bCs/>
          <w:sz w:val="28"/>
          <w:szCs w:val="28"/>
          <w:u w:val="single"/>
          <w:cs/>
          <w:lang w:bidi="hi-IN"/>
        </w:rPr>
        <w:t>शेतकरी</w:t>
      </w:r>
      <w:r>
        <w:rPr>
          <w:b/>
          <w:bCs/>
          <w:sz w:val="28"/>
          <w:szCs w:val="28"/>
          <w:u w:val="single"/>
        </w:rPr>
        <w:t xml:space="preserve"> </w:t>
      </w:r>
      <w:r>
        <w:rPr>
          <w:rFonts w:cs="Mangal"/>
          <w:b/>
          <w:bCs/>
          <w:sz w:val="28"/>
          <w:szCs w:val="28"/>
          <w:u w:val="single"/>
          <w:cs/>
          <w:lang w:val="en-US"/>
        </w:rPr>
        <w:t>महिलां</w:t>
      </w:r>
      <w:r>
        <w:rPr>
          <w:rFonts w:ascii="Nirmala UI" w:cs="Nirmala UI" w:hAnsi="Nirmala UI"/>
          <w:b/>
          <w:bCs/>
          <w:sz w:val="28"/>
          <w:szCs w:val="28"/>
          <w:u w:val="single"/>
          <w:cs/>
          <w:lang w:bidi="hi-IN"/>
        </w:rPr>
        <w:t>ना</w:t>
      </w:r>
      <w:r>
        <w:rPr>
          <w:b/>
          <w:bCs/>
          <w:sz w:val="28"/>
          <w:szCs w:val="28"/>
          <w:u w:val="single"/>
        </w:rPr>
        <w:t xml:space="preserve"> </w:t>
      </w:r>
      <w:r>
        <w:rPr>
          <w:rFonts w:ascii="Nirmala UI" w:cs="Nirmala UI" w:hAnsi="Nirmala UI"/>
          <w:b/>
          <w:bCs/>
          <w:sz w:val="28"/>
          <w:szCs w:val="28"/>
          <w:u w:val="single"/>
          <w:cs/>
          <w:lang w:bidi="hi-IN"/>
        </w:rPr>
        <w:t>येणाऱ्या</w:t>
      </w:r>
      <w:r>
        <w:rPr>
          <w:b/>
          <w:bCs/>
          <w:sz w:val="28"/>
          <w:szCs w:val="28"/>
          <w:u w:val="single"/>
        </w:rPr>
        <w:t xml:space="preserve"> </w:t>
      </w:r>
      <w:r>
        <w:rPr>
          <w:rFonts w:ascii="Nirmala UI" w:cs="Nirmala UI" w:hAnsi="Nirmala UI"/>
          <w:b/>
          <w:bCs/>
          <w:sz w:val="28"/>
          <w:szCs w:val="28"/>
          <w:u w:val="single"/>
          <w:cs/>
          <w:lang w:bidi="hi-IN"/>
        </w:rPr>
        <w:t>समस्या</w:t>
      </w:r>
      <w:r>
        <w:rPr>
          <w:b/>
          <w:bCs/>
          <w:sz w:val="28"/>
          <w:szCs w:val="28"/>
        </w:rPr>
        <w:t xml:space="preserve"> </w:t>
      </w:r>
      <w:r>
        <w:rPr>
          <w:b/>
          <w:bCs/>
          <w:sz w:val="26"/>
          <w:szCs w:val="26"/>
        </w:rPr>
        <w:t>:</w:t>
      </w:r>
    </w:p>
    <w:p>
      <w:pPr>
        <w:pStyle w:val="style0"/>
        <w:spacing w:lineRule="auto" w:line="360"/>
        <w:jc w:val="both"/>
        <w:rPr>
          <w:sz w:val="26"/>
          <w:szCs w:val="26"/>
        </w:rPr>
      </w:pPr>
      <w:r>
        <w:rPr>
          <w:sz w:val="26"/>
          <w:szCs w:val="26"/>
        </w:rPr>
        <w:t xml:space="preserve"> </w:t>
      </w:r>
      <w:r>
        <w:rPr>
          <w:rFonts w:cs="Mangal"/>
          <w:sz w:val="26"/>
          <w:szCs w:val="26"/>
          <w:cs/>
          <w:lang w:val="en-US"/>
        </w:rPr>
        <w:t>१</w:t>
      </w:r>
      <w:r>
        <w:rPr>
          <w:rFonts w:cs="Mangal"/>
          <w:sz w:val="26"/>
          <w:szCs w:val="26"/>
          <w:lang w:val="en-US"/>
        </w:rPr>
        <w:t xml:space="preserve">) </w:t>
      </w:r>
      <w:r>
        <w:rPr>
          <w:rFonts w:cs="Mangal"/>
          <w:sz w:val="26"/>
          <w:szCs w:val="26"/>
          <w:cs/>
          <w:lang w:val="en-US"/>
        </w:rPr>
        <w:t>म</w:t>
      </w:r>
      <w:r>
        <w:rPr>
          <w:rFonts w:ascii="Nirmala UI" w:cs="Nirmala UI" w:hAnsi="Nirmala UI"/>
          <w:sz w:val="26"/>
          <w:szCs w:val="26"/>
          <w:cs/>
          <w:lang w:bidi="hi-IN"/>
        </w:rPr>
        <w:t>हिलांच्या</w:t>
      </w:r>
      <w:r>
        <w:rPr>
          <w:sz w:val="26"/>
          <w:szCs w:val="26"/>
        </w:rPr>
        <w:t xml:space="preserve"> </w:t>
      </w:r>
      <w:r>
        <w:rPr>
          <w:rFonts w:ascii="Nirmala UI" w:cs="Nirmala UI" w:hAnsi="Nirmala UI"/>
          <w:sz w:val="26"/>
          <w:szCs w:val="26"/>
          <w:cs/>
          <w:lang w:bidi="hi-IN"/>
        </w:rPr>
        <w:t>नावावर</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नसल्याने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क्रेडिट</w:t>
      </w:r>
      <w:r>
        <w:rPr>
          <w:sz w:val="26"/>
          <w:szCs w:val="26"/>
        </w:rPr>
        <w:t xml:space="preserve">, </w:t>
      </w:r>
      <w:r>
        <w:rPr>
          <w:rFonts w:ascii="Nirmala UI" w:cs="Nirmala UI" w:hAnsi="Nirmala UI"/>
          <w:sz w:val="26"/>
          <w:szCs w:val="26"/>
          <w:cs/>
          <w:lang w:bidi="hi-IN"/>
        </w:rPr>
        <w:t>कर्ज</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विमा</w:t>
      </w:r>
      <w:r>
        <w:rPr>
          <w:sz w:val="26"/>
          <w:szCs w:val="26"/>
        </w:rPr>
        <w:t xml:space="preserve"> </w:t>
      </w:r>
      <w:r>
        <w:rPr>
          <w:rFonts w:ascii="Nirmala UI" w:cs="Nirmala UI" w:hAnsi="Nirmala UI"/>
          <w:sz w:val="26"/>
          <w:szCs w:val="26"/>
          <w:cs/>
          <w:lang w:bidi="hi-IN"/>
        </w:rPr>
        <w:t>मिळण्यावर</w:t>
      </w:r>
      <w:r>
        <w:rPr>
          <w:sz w:val="26"/>
          <w:szCs w:val="26"/>
        </w:rPr>
        <w:t xml:space="preserve"> </w:t>
      </w:r>
      <w:r>
        <w:rPr>
          <w:rFonts w:ascii="Nirmala UI" w:cs="Nirmala UI" w:hAnsi="Nirmala UI"/>
          <w:sz w:val="26"/>
          <w:szCs w:val="26"/>
          <w:cs/>
          <w:lang w:bidi="hi-IN"/>
        </w:rPr>
        <w:t>मर्यादा</w:t>
      </w:r>
      <w:r>
        <w:rPr>
          <w:sz w:val="26"/>
          <w:szCs w:val="26"/>
        </w:rPr>
        <w:t xml:space="preserve"> </w:t>
      </w:r>
      <w:r>
        <w:rPr>
          <w:rFonts w:ascii="Nirmala UI" w:cs="Nirmala UI" w:hAnsi="Nirmala UI"/>
          <w:sz w:val="26"/>
          <w:szCs w:val="26"/>
          <w:cs/>
          <w:lang w:bidi="hi-IN"/>
        </w:rPr>
        <w:t>येतात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हवामान</w:t>
      </w:r>
      <w:r>
        <w:rPr>
          <w:sz w:val="26"/>
          <w:szCs w:val="26"/>
        </w:rPr>
        <w:t xml:space="preserve"> </w:t>
      </w:r>
      <w:r>
        <w:rPr>
          <w:rFonts w:ascii="Nirmala UI" w:cs="Nirmala UI" w:hAnsi="Nirmala UI"/>
          <w:sz w:val="26"/>
          <w:szCs w:val="26"/>
          <w:cs/>
          <w:lang w:bidi="hi-IN"/>
        </w:rPr>
        <w:t>प्रेरित</w:t>
      </w:r>
      <w:r>
        <w:rPr>
          <w:sz w:val="26"/>
          <w:szCs w:val="26"/>
        </w:rPr>
        <w:t xml:space="preserve"> </w:t>
      </w:r>
      <w:r>
        <w:rPr>
          <w:rFonts w:ascii="Nirmala UI" w:cs="Nirmala UI" w:hAnsi="Nirmala UI"/>
          <w:sz w:val="26"/>
          <w:szCs w:val="26"/>
          <w:cs/>
          <w:lang w:bidi="hi-IN"/>
        </w:rPr>
        <w:t>नुकसान</w:t>
      </w:r>
      <w:r>
        <w:rPr>
          <w:sz w:val="26"/>
          <w:szCs w:val="26"/>
        </w:rPr>
        <w:t xml:space="preserve"> </w:t>
      </w:r>
      <w:r>
        <w:rPr>
          <w:rFonts w:ascii="Nirmala UI" w:cs="Nirmala UI" w:hAnsi="Nirmala UI"/>
          <w:sz w:val="26"/>
          <w:szCs w:val="26"/>
          <w:cs/>
          <w:lang w:bidi="hi-IN"/>
        </w:rPr>
        <w:t>धोका</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होतो</w:t>
      </w:r>
      <w:r>
        <w:rPr>
          <w:sz w:val="26"/>
          <w:szCs w:val="26"/>
        </w:rPr>
        <w:t xml:space="preserve">. UNFAO </w:t>
      </w:r>
      <w:r>
        <w:rPr>
          <w:rFonts w:ascii="Nirmala UI" w:cs="Nirmala UI" w:hAnsi="Nirmala UI"/>
          <w:sz w:val="26"/>
          <w:szCs w:val="26"/>
          <w:cs/>
          <w:lang w:bidi="hi-IN"/>
        </w:rPr>
        <w:t>च्या</w:t>
      </w:r>
      <w:r>
        <w:rPr>
          <w:sz w:val="26"/>
          <w:szCs w:val="26"/>
        </w:rPr>
        <w:t xml:space="preserve"> </w:t>
      </w:r>
      <w:r>
        <w:rPr>
          <w:rFonts w:ascii="Nirmala UI" w:cs="Nirmala UI" w:hAnsi="Nirmala UI"/>
          <w:sz w:val="26"/>
          <w:szCs w:val="26"/>
          <w:cs/>
          <w:lang w:bidi="hi-IN"/>
        </w:rPr>
        <w:t>म्हणण्यानुसार</w:t>
      </w:r>
      <w:r>
        <w:rPr>
          <w:sz w:val="26"/>
          <w:szCs w:val="26"/>
        </w:rPr>
        <w:t>,</w:t>
      </w:r>
      <w:r>
        <w:rPr>
          <w:rFonts w:ascii="Nirmala UI" w:cs="Nirmala UI" w:hAnsi="Nirmala UI"/>
          <w:sz w:val="26"/>
          <w:szCs w:val="26"/>
          <w:cs/>
          <w:lang w:bidi="hi-IN"/>
        </w:rPr>
        <w:t>स्त्रियांना</w:t>
      </w:r>
      <w:r>
        <w:rPr>
          <w:sz w:val="26"/>
          <w:szCs w:val="26"/>
        </w:rPr>
        <w:t xml:space="preserve"> </w:t>
      </w:r>
      <w:r>
        <w:rPr>
          <w:rFonts w:ascii="Nirmala UI" w:cs="Nirmala UI" w:hAnsi="Nirmala UI"/>
          <w:sz w:val="26"/>
          <w:szCs w:val="26"/>
          <w:cs/>
          <w:lang w:bidi="hi-IN"/>
        </w:rPr>
        <w:t>उत्पादक</w:t>
      </w:r>
      <w:r>
        <w:rPr>
          <w:sz w:val="26"/>
          <w:szCs w:val="26"/>
        </w:rPr>
        <w:t xml:space="preserve"> </w:t>
      </w:r>
      <w:r>
        <w:rPr>
          <w:rFonts w:ascii="Nirmala UI" w:cs="Nirmala UI" w:hAnsi="Nirmala UI"/>
          <w:sz w:val="26"/>
          <w:szCs w:val="26"/>
          <w:cs/>
          <w:lang w:bidi="hi-IN"/>
        </w:rPr>
        <w:t>संसाधनांमध्ये</w:t>
      </w:r>
      <w:r>
        <w:rPr>
          <w:sz w:val="26"/>
          <w:szCs w:val="26"/>
        </w:rPr>
        <w:t xml:space="preserve"> </w:t>
      </w:r>
      <w:r>
        <w:rPr>
          <w:rFonts w:ascii="Nirmala UI" w:cs="Nirmala UI" w:hAnsi="Nirmala UI"/>
          <w:sz w:val="26"/>
          <w:szCs w:val="26"/>
          <w:cs/>
          <w:lang w:bidi="hi-IN"/>
        </w:rPr>
        <w:t>पुरुषांनी</w:t>
      </w:r>
      <w:r>
        <w:rPr>
          <w:sz w:val="26"/>
          <w:szCs w:val="26"/>
        </w:rPr>
        <w:t xml:space="preserve"> </w:t>
      </w:r>
      <w:r>
        <w:rPr>
          <w:rFonts w:ascii="Nirmala UI" w:cs="Nirmala UI" w:hAnsi="Nirmala UI"/>
          <w:sz w:val="26"/>
          <w:szCs w:val="26"/>
          <w:cs/>
          <w:lang w:bidi="hi-IN"/>
        </w:rPr>
        <w:t>इतकाच</w:t>
      </w:r>
      <w:r>
        <w:rPr>
          <w:sz w:val="26"/>
          <w:szCs w:val="26"/>
        </w:rPr>
        <w:t xml:space="preserve"> </w:t>
      </w:r>
      <w:r>
        <w:rPr>
          <w:rFonts w:ascii="Nirmala UI" w:cs="Nirmala UI" w:hAnsi="Nirmala UI"/>
          <w:sz w:val="26"/>
          <w:szCs w:val="26"/>
          <w:cs/>
          <w:lang w:bidi="hi-IN"/>
        </w:rPr>
        <w:t>प्रवेश</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२०</w:t>
      </w:r>
      <w:r>
        <w:rPr>
          <w:sz w:val="26"/>
          <w:szCs w:val="26"/>
        </w:rPr>
        <w:t>-</w:t>
      </w:r>
      <w:r>
        <w:rPr>
          <w:rFonts w:ascii="Nirmala UI" w:cs="Nirmala UI" w:hAnsi="Nirmala UI"/>
          <w:sz w:val="26"/>
          <w:szCs w:val="26"/>
          <w:cs/>
          <w:lang w:bidi="hi-IN"/>
        </w:rPr>
        <w:t>३०</w:t>
      </w:r>
      <w:r>
        <w:rPr>
          <w:sz w:val="26"/>
          <w:szCs w:val="26"/>
        </w:rPr>
        <w:t xml:space="preserve"> ℅ </w:t>
      </w:r>
      <w:r>
        <w:rPr>
          <w:rFonts w:ascii="Nirmala UI" w:cs="Nirmala UI" w:hAnsi="Nirmala UI"/>
          <w:sz w:val="26"/>
          <w:szCs w:val="26"/>
          <w:cs/>
          <w:lang w:bidi="hi-IN"/>
        </w:rPr>
        <w:t>उत्पन्न</w:t>
      </w:r>
      <w:r>
        <w:rPr>
          <w:sz w:val="26"/>
          <w:szCs w:val="26"/>
        </w:rPr>
        <w:t xml:space="preserve"> </w:t>
      </w:r>
      <w:r>
        <w:rPr>
          <w:rFonts w:ascii="Nirmala UI" w:cs="Nirmala UI" w:hAnsi="Nirmala UI"/>
          <w:sz w:val="26"/>
          <w:szCs w:val="26"/>
          <w:cs/>
          <w:lang w:bidi="hi-IN"/>
        </w:rPr>
        <w:t>वाढवु</w:t>
      </w:r>
      <w:r>
        <w:rPr>
          <w:sz w:val="26"/>
          <w:szCs w:val="26"/>
        </w:rPr>
        <w:t xml:space="preserve"> </w:t>
      </w:r>
      <w:r>
        <w:rPr>
          <w:rFonts w:ascii="Nirmala UI" w:cs="Nirmala UI" w:hAnsi="Nirmala UI"/>
          <w:sz w:val="26"/>
          <w:szCs w:val="26"/>
          <w:cs/>
          <w:lang w:bidi="hi-IN"/>
        </w:rPr>
        <w:t>शकतात</w:t>
      </w:r>
      <w:r>
        <w:rPr>
          <w:sz w:val="26"/>
          <w:szCs w:val="26"/>
        </w:rPr>
        <w:t xml:space="preserve">. </w:t>
      </w:r>
    </w:p>
    <w:p>
      <w:pPr>
        <w:pStyle w:val="style0"/>
        <w:spacing w:lineRule="auto" w:line="360"/>
        <w:jc w:val="both"/>
        <w:rPr>
          <w:sz w:val="26"/>
          <w:szCs w:val="26"/>
        </w:rPr>
      </w:pPr>
      <w:r>
        <w:rPr>
          <w:rFonts w:ascii="Nirmala UI" w:cs="Mangal" w:hAnsi="Nirmala UI"/>
          <w:sz w:val="26"/>
          <w:szCs w:val="26"/>
          <w:cs/>
          <w:lang w:val="en-US" w:bidi="hi-IN"/>
        </w:rPr>
        <w:t>२</w:t>
      </w:r>
      <w:r>
        <w:rPr>
          <w:rFonts w:cs="Mangal" w:hAnsi="Nirmala UI"/>
          <w:sz w:val="26"/>
          <w:szCs w:val="26"/>
          <w:lang w:val="en-US" w:bidi="hi-IN"/>
        </w:rPr>
        <w:t xml:space="preserve">) </w:t>
      </w:r>
      <w:r>
        <w:rPr>
          <w:rFonts w:cs="Mangal" w:hAnsi="Nirmala UI"/>
          <w:sz w:val="26"/>
          <w:szCs w:val="26"/>
          <w:cs/>
          <w:lang w:val="en-US" w:bidi="hi-IN"/>
        </w:rPr>
        <w:t>क</w:t>
      </w:r>
      <w:r>
        <w:rPr>
          <w:rFonts w:ascii="Nirmala UI" w:cs="Nirmala UI" w:hAnsi="Nirmala UI"/>
          <w:sz w:val="26"/>
          <w:szCs w:val="26"/>
          <w:cs/>
          <w:lang w:bidi="hi-IN"/>
        </w:rPr>
        <w:t>ृषी</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गुंतलेल्या</w:t>
      </w:r>
      <w:r>
        <w:rPr>
          <w:sz w:val="26"/>
          <w:szCs w:val="26"/>
        </w:rPr>
        <w:t xml:space="preserve"> </w:t>
      </w:r>
      <w:r>
        <w:rPr>
          <w:rFonts w:ascii="Nirmala UI" w:cs="Nirmala UI" w:hAnsi="Nirmala UI"/>
          <w:sz w:val="26"/>
          <w:szCs w:val="26"/>
          <w:cs/>
          <w:lang w:bidi="hi-IN"/>
        </w:rPr>
        <w:t>अंदाजे</w:t>
      </w:r>
      <w:r>
        <w:rPr>
          <w:sz w:val="26"/>
          <w:szCs w:val="26"/>
        </w:rPr>
        <w:t xml:space="preserve">  </w:t>
      </w:r>
      <w:r>
        <w:rPr>
          <w:rFonts w:cs="Mangal"/>
          <w:sz w:val="26"/>
          <w:szCs w:val="26"/>
          <w:cs/>
          <w:lang w:val="en-US"/>
        </w:rPr>
        <w:t>५२</w:t>
      </w:r>
      <w:r>
        <w:rPr>
          <w:rFonts w:cs="Mangal"/>
          <w:sz w:val="26"/>
          <w:szCs w:val="26"/>
          <w:lang w:val="en-US"/>
        </w:rPr>
        <w:t>-</w:t>
      </w:r>
      <w:r>
        <w:rPr>
          <w:rFonts w:cs="Mangal"/>
          <w:sz w:val="26"/>
          <w:szCs w:val="26"/>
          <w:cs/>
          <w:lang w:val="en-US"/>
        </w:rPr>
        <w:t>७५</w:t>
      </w:r>
      <w:r>
        <w:rPr>
          <w:sz w:val="26"/>
          <w:szCs w:val="26"/>
        </w:rPr>
        <w:t xml:space="preserve">%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स्त्रिया</w:t>
      </w:r>
      <w:r>
        <w:rPr>
          <w:sz w:val="26"/>
          <w:szCs w:val="26"/>
        </w:rPr>
        <w:t xml:space="preserve"> </w:t>
      </w:r>
      <w:r>
        <w:rPr>
          <w:rFonts w:ascii="Nirmala UI" w:cs="Nirmala UI" w:hAnsi="Nirmala UI"/>
          <w:sz w:val="26"/>
          <w:szCs w:val="26"/>
          <w:cs/>
          <w:lang w:bidi="hi-IN"/>
        </w:rPr>
        <w:t>निरक्षर</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महत्त्वपूर्ण</w:t>
      </w:r>
      <w:r>
        <w:rPr>
          <w:sz w:val="26"/>
          <w:szCs w:val="26"/>
        </w:rPr>
        <w:t xml:space="preserve"> </w:t>
      </w:r>
      <w:r>
        <w:rPr>
          <w:rFonts w:ascii="Nirmala UI" w:cs="Nirmala UI" w:hAnsi="Nirmala UI"/>
          <w:sz w:val="26"/>
          <w:szCs w:val="26"/>
          <w:cs/>
          <w:lang w:bidi="hi-IN"/>
        </w:rPr>
        <w:t>शिक्षण</w:t>
      </w:r>
      <w:r>
        <w:rPr>
          <w:sz w:val="26"/>
          <w:szCs w:val="26"/>
        </w:rPr>
        <w:t xml:space="preserve"> </w:t>
      </w:r>
      <w:r>
        <w:rPr>
          <w:rFonts w:ascii="Nirmala UI" w:cs="Nirmala UI" w:hAnsi="Nirmala UI"/>
          <w:sz w:val="26"/>
          <w:szCs w:val="26"/>
          <w:cs/>
          <w:lang w:bidi="hi-IN"/>
        </w:rPr>
        <w:t>अडथळा</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माहितीपर्यंत</w:t>
      </w:r>
      <w:r>
        <w:rPr>
          <w:sz w:val="26"/>
          <w:szCs w:val="26"/>
        </w:rPr>
        <w:t xml:space="preserve"> </w:t>
      </w:r>
      <w:r>
        <w:rPr>
          <w:rFonts w:ascii="Nirmala UI" w:cs="Nirmala UI" w:hAnsi="Nirmala UI"/>
          <w:sz w:val="26"/>
          <w:szCs w:val="26"/>
          <w:cs/>
          <w:lang w:bidi="hi-IN"/>
        </w:rPr>
        <w:t>पोहोचण्यापासून</w:t>
      </w:r>
      <w:r>
        <w:rPr>
          <w:sz w:val="26"/>
          <w:szCs w:val="26"/>
        </w:rPr>
        <w:t xml:space="preserve"> </w:t>
      </w:r>
      <w:r>
        <w:rPr>
          <w:rFonts w:ascii="Nirmala UI" w:cs="Nirmala UI" w:hAnsi="Nirmala UI"/>
          <w:sz w:val="26"/>
          <w:szCs w:val="26"/>
          <w:cs/>
          <w:lang w:bidi="hi-IN"/>
        </w:rPr>
        <w:t>प्रतिबंधित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ज्या</w:t>
      </w:r>
      <w:r>
        <w:rPr>
          <w:sz w:val="26"/>
          <w:szCs w:val="26"/>
        </w:rPr>
        <w:t xml:space="preserve"> </w:t>
      </w:r>
      <w:r>
        <w:rPr>
          <w:rFonts w:ascii="Nirmala UI" w:cs="Nirmala UI" w:hAnsi="Nirmala UI"/>
          <w:sz w:val="26"/>
          <w:szCs w:val="26"/>
          <w:cs/>
          <w:lang w:bidi="hi-IN"/>
        </w:rPr>
        <w:t>बँका</w:t>
      </w:r>
      <w:r>
        <w:rPr>
          <w:sz w:val="26"/>
          <w:szCs w:val="26"/>
        </w:rPr>
        <w:t xml:space="preserve"> </w:t>
      </w:r>
      <w:r>
        <w:rPr>
          <w:rFonts w:ascii="Nirmala UI" w:cs="Nirmala UI" w:hAnsi="Nirmala UI"/>
          <w:sz w:val="26"/>
          <w:szCs w:val="26"/>
          <w:cs/>
          <w:lang w:bidi="hi-IN"/>
        </w:rPr>
        <w:t>सहसा</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तारण</w:t>
      </w:r>
      <w:r>
        <w:rPr>
          <w:sz w:val="26"/>
          <w:szCs w:val="26"/>
        </w:rPr>
        <w:t xml:space="preserve"> </w:t>
      </w:r>
      <w:r>
        <w:rPr>
          <w:rFonts w:ascii="Nirmala UI" w:cs="Nirmala UI" w:hAnsi="Nirmala UI"/>
          <w:sz w:val="26"/>
          <w:szCs w:val="26"/>
          <w:cs/>
          <w:lang w:bidi="hi-IN"/>
        </w:rPr>
        <w:t>मानतात</w:t>
      </w:r>
      <w:r>
        <w:rPr>
          <w:sz w:val="26"/>
          <w:szCs w:val="26"/>
        </w:rPr>
        <w:t xml:space="preserve"> </w:t>
      </w:r>
      <w:r>
        <w:rPr>
          <w:rFonts w:ascii="Nirmala UI" w:cs="Nirmala UI" w:hAnsi="Nirmala UI"/>
          <w:sz w:val="26"/>
          <w:szCs w:val="26"/>
          <w:cs/>
          <w:lang w:bidi="hi-IN"/>
        </w:rPr>
        <w:t>त्यांच्याकडून</w:t>
      </w:r>
      <w:r>
        <w:rPr>
          <w:sz w:val="26"/>
          <w:szCs w:val="26"/>
        </w:rPr>
        <w:t xml:space="preserve"> </w:t>
      </w:r>
      <w:r>
        <w:rPr>
          <w:rFonts w:ascii="Nirmala UI" w:cs="Nirmala UI" w:hAnsi="Nirmala UI"/>
          <w:sz w:val="26"/>
          <w:szCs w:val="26"/>
          <w:cs/>
          <w:lang w:bidi="hi-IN"/>
        </w:rPr>
        <w:t>संस्थात्मक</w:t>
      </w:r>
      <w:r>
        <w:rPr>
          <w:sz w:val="26"/>
          <w:szCs w:val="26"/>
        </w:rPr>
        <w:t xml:space="preserve"> </w:t>
      </w:r>
      <w:r>
        <w:rPr>
          <w:rFonts w:ascii="Nirmala UI" w:cs="Nirmala UI" w:hAnsi="Nirmala UI"/>
          <w:sz w:val="26"/>
          <w:szCs w:val="26"/>
          <w:cs/>
          <w:lang w:bidi="hi-IN"/>
        </w:rPr>
        <w:t>कर्ज</w:t>
      </w:r>
      <w:r>
        <w:rPr>
          <w:sz w:val="26"/>
          <w:szCs w:val="26"/>
        </w:rPr>
        <w:t xml:space="preserve"> </w:t>
      </w:r>
      <w:r>
        <w:rPr>
          <w:rFonts w:ascii="Nirmala UI" w:cs="Nirmala UI" w:hAnsi="Nirmala UI"/>
          <w:sz w:val="26"/>
          <w:szCs w:val="26"/>
          <w:cs/>
          <w:lang w:bidi="hi-IN"/>
        </w:rPr>
        <w:t>मिळविण्याची</w:t>
      </w:r>
      <w:r>
        <w:rPr>
          <w:sz w:val="26"/>
          <w:szCs w:val="26"/>
        </w:rPr>
        <w:t xml:space="preserve"> </w:t>
      </w:r>
      <w:r>
        <w:rPr>
          <w:rFonts w:ascii="Nirmala UI" w:cs="Nirmala UI" w:hAnsi="Nirmala UI"/>
          <w:sz w:val="26"/>
          <w:szCs w:val="26"/>
          <w:cs/>
          <w:lang w:bidi="hi-IN"/>
        </w:rPr>
        <w:t>क्षमता</w:t>
      </w:r>
      <w:r>
        <w:rPr>
          <w:sz w:val="26"/>
          <w:szCs w:val="26"/>
        </w:rPr>
        <w:t xml:space="preserve"> </w:t>
      </w:r>
      <w:r>
        <w:rPr>
          <w:rFonts w:ascii="Nirmala UI" w:cs="Nirmala UI" w:hAnsi="Nirmala UI"/>
          <w:sz w:val="26"/>
          <w:szCs w:val="26"/>
          <w:cs/>
          <w:lang w:bidi="hi-IN"/>
        </w:rPr>
        <w:t>देखील</w:t>
      </w:r>
      <w:r>
        <w:rPr>
          <w:sz w:val="26"/>
          <w:szCs w:val="26"/>
        </w:rPr>
        <w:t xml:space="preserve"> </w:t>
      </w:r>
      <w:r>
        <w:rPr>
          <w:rFonts w:ascii="Nirmala UI" w:cs="Nirmala UI" w:hAnsi="Nirmala UI"/>
          <w:sz w:val="26"/>
          <w:szCs w:val="26"/>
          <w:cs/>
          <w:lang w:bidi="hi-IN"/>
        </w:rPr>
        <w:t>यामुळे</w:t>
      </w:r>
      <w:r>
        <w:rPr>
          <w:sz w:val="26"/>
          <w:szCs w:val="26"/>
        </w:rPr>
        <w:t xml:space="preserve"> </w:t>
      </w:r>
      <w:r>
        <w:rPr>
          <w:rFonts w:ascii="Nirmala UI" w:cs="Nirmala UI" w:hAnsi="Nirmala UI"/>
          <w:sz w:val="26"/>
          <w:szCs w:val="26"/>
          <w:cs/>
          <w:lang w:bidi="hi-IN"/>
        </w:rPr>
        <w:t>मर्यादित</w:t>
      </w:r>
      <w:r>
        <w:rPr>
          <w:sz w:val="26"/>
          <w:szCs w:val="26"/>
        </w:rPr>
        <w:t xml:space="preserve"> </w:t>
      </w:r>
      <w:r>
        <w:rPr>
          <w:rFonts w:ascii="Nirmala UI" w:cs="Nirmala UI" w:hAnsi="Nirmala UI"/>
          <w:sz w:val="26"/>
          <w:szCs w:val="26"/>
          <w:cs/>
          <w:lang w:bidi="hi-IN"/>
        </w:rPr>
        <w:t>होते</w:t>
      </w:r>
      <w:r>
        <w:rPr>
          <w:rFonts w:cs="Nirmala UI" w:hAnsi="Nirmala UI"/>
          <w:sz w:val="26"/>
          <w:szCs w:val="26"/>
          <w:lang w:val="en-US" w:bidi="hi-IN"/>
        </w:rPr>
        <w:t xml:space="preserve">. </w:t>
      </w:r>
    </w:p>
    <w:p>
      <w:pPr>
        <w:pStyle w:val="style0"/>
        <w:spacing w:lineRule="auto" w:line="360"/>
        <w:jc w:val="both"/>
        <w:rPr>
          <w:sz w:val="26"/>
          <w:szCs w:val="26"/>
        </w:rPr>
      </w:pPr>
      <w:r>
        <w:rPr>
          <w:rFonts w:ascii="Nirmala UI" w:cs="Mangal" w:hAnsi="Nirmala UI"/>
          <w:sz w:val="26"/>
          <w:szCs w:val="26"/>
          <w:cs/>
          <w:lang w:val="en-US" w:bidi="hi-IN"/>
        </w:rPr>
        <w:t>३</w:t>
      </w:r>
      <w:r>
        <w:rPr>
          <w:rFonts w:cs="Mangal" w:hAnsi="Nirmala UI"/>
          <w:sz w:val="26"/>
          <w:szCs w:val="26"/>
          <w:lang w:val="en-US" w:bidi="hi-IN"/>
        </w:rPr>
        <w:t xml:space="preserve">) </w:t>
      </w:r>
      <w:r>
        <w:rPr>
          <w:rFonts w:ascii="Nirmala UI" w:cs="Nirmala UI" w:hAnsi="Nirmala UI"/>
          <w:sz w:val="26"/>
          <w:szCs w:val="26"/>
          <w:cs/>
          <w:lang w:bidi="hi-IN"/>
        </w:rPr>
        <w:t>खोलवर</w:t>
      </w:r>
      <w:r>
        <w:rPr>
          <w:sz w:val="26"/>
          <w:szCs w:val="26"/>
        </w:rPr>
        <w:t xml:space="preserve"> </w:t>
      </w:r>
      <w:r>
        <w:rPr>
          <w:rFonts w:ascii="Nirmala UI" w:cs="Nirmala UI" w:hAnsi="Nirmala UI"/>
          <w:sz w:val="26"/>
          <w:szCs w:val="26"/>
          <w:cs/>
          <w:lang w:bidi="hi-IN"/>
        </w:rPr>
        <w:t>रुजलेले</w:t>
      </w:r>
      <w:r>
        <w:rPr>
          <w:sz w:val="26"/>
          <w:szCs w:val="26"/>
        </w:rPr>
        <w:t xml:space="preserve"> </w:t>
      </w:r>
      <w:r>
        <w:rPr>
          <w:rFonts w:ascii="Nirmala UI" w:cs="Nirmala UI" w:hAnsi="Nirmala UI"/>
          <w:sz w:val="26"/>
          <w:szCs w:val="26"/>
          <w:cs/>
          <w:lang w:bidi="hi-IN"/>
        </w:rPr>
        <w:t>लिंग</w:t>
      </w:r>
      <w:r>
        <w:rPr>
          <w:sz w:val="26"/>
          <w:szCs w:val="26"/>
        </w:rPr>
        <w:t xml:space="preserve"> </w:t>
      </w:r>
      <w:r>
        <w:rPr>
          <w:rFonts w:ascii="Nirmala UI" w:cs="Nirmala UI" w:hAnsi="Nirmala UI"/>
          <w:sz w:val="26"/>
          <w:szCs w:val="26"/>
          <w:cs/>
          <w:lang w:bidi="hi-IN"/>
        </w:rPr>
        <w:t>नियम</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समाजातील</w:t>
      </w:r>
      <w:r>
        <w:rPr>
          <w:sz w:val="26"/>
          <w:szCs w:val="26"/>
        </w:rPr>
        <w:t xml:space="preserve"> </w:t>
      </w:r>
      <w:r>
        <w:rPr>
          <w:rFonts w:ascii="Nirmala UI" w:cs="Nirmala UI" w:hAnsi="Nirmala UI"/>
          <w:sz w:val="26"/>
          <w:szCs w:val="26"/>
          <w:cs/>
          <w:lang w:bidi="hi-IN"/>
        </w:rPr>
        <w:t>भेदभाव</w:t>
      </w:r>
      <w:r>
        <w:rPr>
          <w:sz w:val="26"/>
          <w:szCs w:val="26"/>
        </w:rPr>
        <w:t xml:space="preserve"> </w:t>
      </w:r>
      <w:r>
        <w:rPr>
          <w:rFonts w:ascii="Nirmala UI" w:cs="Nirmala UI" w:hAnsi="Nirmala UI"/>
          <w:sz w:val="26"/>
          <w:szCs w:val="26"/>
          <w:cs/>
          <w:lang w:bidi="hi-IN"/>
        </w:rPr>
        <w:t>स्त्रियांची</w:t>
      </w:r>
      <w:r>
        <w:rPr>
          <w:sz w:val="26"/>
          <w:szCs w:val="26"/>
        </w:rPr>
        <w:t xml:space="preserve"> </w:t>
      </w:r>
      <w:r>
        <w:rPr>
          <w:rFonts w:ascii="Nirmala UI" w:cs="Nirmala UI" w:hAnsi="Nirmala UI"/>
          <w:sz w:val="26"/>
          <w:szCs w:val="26"/>
          <w:cs/>
          <w:lang w:bidi="hi-IN"/>
        </w:rPr>
        <w:t>गतिशीलता</w:t>
      </w:r>
      <w:r>
        <w:rPr>
          <w:sz w:val="26"/>
          <w:szCs w:val="26"/>
        </w:rPr>
        <w:t xml:space="preserve">, </w:t>
      </w:r>
      <w:r>
        <w:rPr>
          <w:rFonts w:ascii="Nirmala UI" w:cs="Nirmala UI" w:hAnsi="Nirmala UI"/>
          <w:sz w:val="26"/>
          <w:szCs w:val="26"/>
          <w:cs/>
          <w:lang w:bidi="hi-IN"/>
        </w:rPr>
        <w:t>निर्णय</w:t>
      </w:r>
      <w:r>
        <w:rPr>
          <w:sz w:val="26"/>
          <w:szCs w:val="26"/>
        </w:rPr>
        <w:t xml:space="preserve"> </w:t>
      </w:r>
      <w:r>
        <w:rPr>
          <w:rFonts w:ascii="Nirmala UI" w:cs="Nirmala UI" w:hAnsi="Nirmala UI"/>
          <w:sz w:val="26"/>
          <w:szCs w:val="26"/>
          <w:cs/>
          <w:lang w:bidi="hi-IN"/>
        </w:rPr>
        <w:t>घेण्याचे</w:t>
      </w:r>
      <w:r>
        <w:rPr>
          <w:sz w:val="26"/>
          <w:szCs w:val="26"/>
        </w:rPr>
        <w:t xml:space="preserve"> </w:t>
      </w:r>
      <w:r>
        <w:rPr>
          <w:rFonts w:ascii="Nirmala UI" w:cs="Nirmala UI" w:hAnsi="Nirmala UI"/>
          <w:sz w:val="26"/>
          <w:szCs w:val="26"/>
          <w:cs/>
          <w:lang w:bidi="hi-IN"/>
        </w:rPr>
        <w:t>अधिकार</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क्रियाकलापांमध्ये</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प्रतिबंधित</w:t>
      </w:r>
      <w:r>
        <w:rPr>
          <w:sz w:val="26"/>
          <w:szCs w:val="26"/>
        </w:rPr>
        <w:t xml:space="preserve"> </w:t>
      </w:r>
      <w:r>
        <w:rPr>
          <w:rFonts w:ascii="Nirmala UI" w:cs="Nirmala UI" w:hAnsi="Nirmala UI"/>
          <w:sz w:val="26"/>
          <w:szCs w:val="26"/>
          <w:cs/>
          <w:lang w:bidi="hi-IN"/>
        </w:rPr>
        <w:t>करू</w:t>
      </w:r>
      <w:r>
        <w:rPr>
          <w:sz w:val="26"/>
          <w:szCs w:val="26"/>
        </w:rPr>
        <w:t xml:space="preserve"> </w:t>
      </w:r>
      <w:r>
        <w:rPr>
          <w:rFonts w:ascii="Nirmala UI" w:cs="Nirmala UI" w:hAnsi="Nirmala UI"/>
          <w:sz w:val="26"/>
          <w:szCs w:val="26"/>
          <w:cs/>
          <w:lang w:bidi="hi-IN"/>
        </w:rPr>
        <w:t>शकतात</w:t>
      </w:r>
      <w:r>
        <w:rPr>
          <w:sz w:val="26"/>
          <w:szCs w:val="26"/>
        </w:rPr>
        <w:t xml:space="preserve">. </w:t>
      </w:r>
    </w:p>
    <w:p>
      <w:pPr>
        <w:pStyle w:val="style0"/>
        <w:spacing w:lineRule="auto" w:line="360"/>
        <w:jc w:val="both"/>
        <w:rPr>
          <w:sz w:val="26"/>
          <w:szCs w:val="26"/>
        </w:rPr>
      </w:pPr>
      <w:r>
        <w:rPr>
          <w:rFonts w:ascii="Nirmala UI" w:cs="Mangal" w:hAnsi="Nirmala UI"/>
          <w:sz w:val="26"/>
          <w:szCs w:val="26"/>
          <w:cs/>
          <w:lang w:val="en-US" w:bidi="hi-IN"/>
        </w:rPr>
        <w:t>४</w:t>
      </w:r>
      <w:r>
        <w:rPr>
          <w:rFonts w:cs="Mangal" w:hAnsi="Nirmala UI"/>
          <w:sz w:val="26"/>
          <w:szCs w:val="26"/>
          <w:lang w:val="en-US" w:bidi="hi-IN"/>
        </w:rPr>
        <w:t xml:space="preserve">) </w:t>
      </w:r>
      <w:r>
        <w:rPr>
          <w:rFonts w:cs="Mangal" w:hAnsi="Nirmala UI"/>
          <w:sz w:val="26"/>
          <w:szCs w:val="26"/>
          <w:cs/>
          <w:lang w:val="en-US" w:bidi="hi-IN"/>
        </w:rPr>
        <w:t>क</w:t>
      </w:r>
      <w:r>
        <w:rPr>
          <w:rFonts w:ascii="Nirmala UI" w:cs="Nirmala UI" w:hAnsi="Nirmala UI"/>
          <w:sz w:val="26"/>
          <w:szCs w:val="26"/>
          <w:cs/>
          <w:lang w:bidi="hi-IN"/>
        </w:rPr>
        <w:t>ामाच्या</w:t>
      </w:r>
      <w:r>
        <w:rPr>
          <w:sz w:val="26"/>
          <w:szCs w:val="26"/>
        </w:rPr>
        <w:t xml:space="preserve"> </w:t>
      </w:r>
      <w:r>
        <w:rPr>
          <w:rFonts w:ascii="Nirmala UI" w:cs="Nirmala UI" w:hAnsi="Nirmala UI"/>
          <w:sz w:val="26"/>
          <w:szCs w:val="26"/>
          <w:cs/>
          <w:lang w:bidi="hi-IN"/>
        </w:rPr>
        <w:t>वेळी</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शरीरास</w:t>
      </w:r>
      <w:r>
        <w:rPr>
          <w:sz w:val="26"/>
          <w:szCs w:val="26"/>
        </w:rPr>
        <w:t xml:space="preserve"> </w:t>
      </w:r>
      <w:r>
        <w:rPr>
          <w:rFonts w:ascii="Nirmala UI" w:cs="Nirmala UI" w:hAnsi="Nirmala UI"/>
          <w:sz w:val="26"/>
          <w:szCs w:val="26"/>
          <w:cs/>
          <w:lang w:bidi="hi-IN"/>
        </w:rPr>
        <w:t>अनैसर्गिक</w:t>
      </w:r>
      <w:r>
        <w:rPr>
          <w:sz w:val="26"/>
          <w:szCs w:val="26"/>
        </w:rPr>
        <w:t xml:space="preserve"> </w:t>
      </w:r>
      <w:r>
        <w:rPr>
          <w:rFonts w:ascii="Nirmala UI" w:cs="Nirmala UI" w:hAnsi="Nirmala UI"/>
          <w:sz w:val="26"/>
          <w:szCs w:val="26"/>
          <w:cs/>
          <w:lang w:bidi="hi-IN"/>
        </w:rPr>
        <w:t>स्थितीत</w:t>
      </w:r>
      <w:r>
        <w:rPr>
          <w:sz w:val="26"/>
          <w:szCs w:val="26"/>
        </w:rPr>
        <w:t xml:space="preserve"> </w:t>
      </w:r>
      <w:r>
        <w:rPr>
          <w:rFonts w:ascii="Nirmala UI" w:cs="Nirmala UI" w:hAnsi="Nirmala UI"/>
          <w:sz w:val="26"/>
          <w:szCs w:val="26"/>
          <w:cs/>
          <w:lang w:bidi="hi-IN"/>
        </w:rPr>
        <w:t>बराच</w:t>
      </w:r>
      <w:r>
        <w:rPr>
          <w:sz w:val="26"/>
          <w:szCs w:val="26"/>
        </w:rPr>
        <w:t xml:space="preserve"> </w:t>
      </w:r>
      <w:r>
        <w:rPr>
          <w:rFonts w:ascii="Nirmala UI" w:cs="Nirmala UI" w:hAnsi="Nirmala UI"/>
          <w:sz w:val="26"/>
          <w:szCs w:val="26"/>
          <w:cs/>
          <w:lang w:bidi="hi-IN"/>
        </w:rPr>
        <w:t>काळ</w:t>
      </w:r>
      <w:r>
        <w:rPr>
          <w:sz w:val="26"/>
          <w:szCs w:val="26"/>
        </w:rPr>
        <w:t xml:space="preserve"> </w:t>
      </w:r>
      <w:r>
        <w:rPr>
          <w:rFonts w:ascii="Nirmala UI" w:cs="Nirmala UI" w:hAnsi="Nirmala UI"/>
          <w:sz w:val="26"/>
          <w:szCs w:val="26"/>
          <w:cs/>
          <w:lang w:bidi="hi-IN"/>
        </w:rPr>
        <w:t>राहावे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जसे</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खुरपणी</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बराच</w:t>
      </w:r>
      <w:r>
        <w:rPr>
          <w:sz w:val="26"/>
          <w:szCs w:val="26"/>
        </w:rPr>
        <w:t xml:space="preserve"> </w:t>
      </w:r>
      <w:r>
        <w:rPr>
          <w:rFonts w:ascii="Nirmala UI" w:cs="Nirmala UI" w:hAnsi="Nirmala UI"/>
          <w:sz w:val="26"/>
          <w:szCs w:val="26"/>
          <w:cs/>
          <w:lang w:bidi="hi-IN"/>
        </w:rPr>
        <w:t>काळ</w:t>
      </w:r>
      <w:r>
        <w:rPr>
          <w:sz w:val="26"/>
          <w:szCs w:val="26"/>
        </w:rPr>
        <w:t xml:space="preserve"> </w:t>
      </w:r>
      <w:r>
        <w:rPr>
          <w:rFonts w:ascii="Nirmala UI" w:cs="Nirmala UI" w:hAnsi="Nirmala UI"/>
          <w:sz w:val="26"/>
          <w:szCs w:val="26"/>
          <w:cs/>
          <w:lang w:bidi="hi-IN"/>
        </w:rPr>
        <w:t>पायावर</w:t>
      </w:r>
      <w:r>
        <w:rPr>
          <w:sz w:val="26"/>
          <w:szCs w:val="26"/>
        </w:rPr>
        <w:t xml:space="preserve"> </w:t>
      </w:r>
      <w:r>
        <w:rPr>
          <w:rFonts w:ascii="Nirmala UI" w:cs="Nirmala UI" w:hAnsi="Nirmala UI"/>
          <w:sz w:val="26"/>
          <w:szCs w:val="26"/>
          <w:cs/>
          <w:lang w:bidi="hi-IN"/>
        </w:rPr>
        <w:t>ओणवे</w:t>
      </w:r>
      <w:r>
        <w:rPr>
          <w:sz w:val="26"/>
          <w:szCs w:val="26"/>
        </w:rPr>
        <w:t xml:space="preserve"> </w:t>
      </w:r>
      <w:r>
        <w:rPr>
          <w:rFonts w:ascii="Nirmala UI" w:cs="Nirmala UI" w:hAnsi="Nirmala UI"/>
          <w:sz w:val="26"/>
          <w:szCs w:val="26"/>
          <w:cs/>
          <w:lang w:bidi="hi-IN"/>
        </w:rPr>
        <w:t>बसावे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पाठीचा</w:t>
      </w:r>
      <w:r>
        <w:rPr>
          <w:sz w:val="26"/>
          <w:szCs w:val="26"/>
        </w:rPr>
        <w:t xml:space="preserve"> </w:t>
      </w:r>
      <w:r>
        <w:rPr>
          <w:rFonts w:ascii="Nirmala UI" w:cs="Nirmala UI" w:hAnsi="Nirmala UI"/>
          <w:sz w:val="26"/>
          <w:szCs w:val="26"/>
          <w:cs/>
          <w:lang w:bidi="hi-IN"/>
        </w:rPr>
        <w:t>मणका</w:t>
      </w:r>
      <w:r>
        <w:rPr>
          <w:sz w:val="26"/>
          <w:szCs w:val="26"/>
        </w:rPr>
        <w:t xml:space="preserve">, </w:t>
      </w:r>
      <w:r>
        <w:rPr>
          <w:rFonts w:ascii="Nirmala UI" w:cs="Nirmala UI" w:hAnsi="Nirmala UI"/>
          <w:sz w:val="26"/>
          <w:szCs w:val="26"/>
          <w:cs/>
          <w:lang w:bidi="hi-IN"/>
        </w:rPr>
        <w:t>पायांच्या</w:t>
      </w:r>
      <w:r>
        <w:rPr>
          <w:sz w:val="26"/>
          <w:szCs w:val="26"/>
        </w:rPr>
        <w:t xml:space="preserve"> </w:t>
      </w:r>
      <w:r>
        <w:rPr>
          <w:rFonts w:ascii="Nirmala UI" w:cs="Nirmala UI" w:hAnsi="Nirmala UI"/>
          <w:sz w:val="26"/>
          <w:szCs w:val="26"/>
          <w:cs/>
          <w:lang w:bidi="hi-IN"/>
        </w:rPr>
        <w:t>स्नायूंवर</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गुडघ्यावर</w:t>
      </w:r>
      <w:r>
        <w:rPr>
          <w:sz w:val="26"/>
          <w:szCs w:val="26"/>
        </w:rPr>
        <w:t xml:space="preserve"> </w:t>
      </w:r>
      <w:r>
        <w:rPr>
          <w:rFonts w:ascii="Nirmala UI" w:cs="Nirmala UI" w:hAnsi="Nirmala UI"/>
          <w:sz w:val="26"/>
          <w:szCs w:val="26"/>
          <w:cs/>
          <w:lang w:bidi="hi-IN"/>
        </w:rPr>
        <w:t>ताण</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परिणामी</w:t>
      </w:r>
      <w:r>
        <w:rPr>
          <w:sz w:val="26"/>
          <w:szCs w:val="26"/>
        </w:rPr>
        <w:t xml:space="preserve"> </w:t>
      </w:r>
      <w:r>
        <w:rPr>
          <w:rFonts w:ascii="Nirmala UI" w:cs="Nirmala UI" w:hAnsi="Nirmala UI"/>
          <w:sz w:val="26"/>
          <w:szCs w:val="26"/>
          <w:cs/>
          <w:lang w:bidi="hi-IN"/>
        </w:rPr>
        <w:t>कामाची</w:t>
      </w:r>
      <w:r>
        <w:rPr>
          <w:sz w:val="26"/>
          <w:szCs w:val="26"/>
        </w:rPr>
        <w:t xml:space="preserve"> </w:t>
      </w:r>
      <w:r>
        <w:rPr>
          <w:rFonts w:ascii="Nirmala UI" w:cs="Nirmala UI" w:hAnsi="Nirmala UI"/>
          <w:sz w:val="26"/>
          <w:szCs w:val="26"/>
          <w:cs/>
          <w:lang w:bidi="hi-IN"/>
        </w:rPr>
        <w:t>गती</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होऊन</w:t>
      </w:r>
      <w:r>
        <w:rPr>
          <w:sz w:val="26"/>
          <w:szCs w:val="26"/>
        </w:rPr>
        <w:t xml:space="preserve"> </w:t>
      </w:r>
      <w:r>
        <w:rPr>
          <w:rFonts w:ascii="Nirmala UI" w:cs="Nirmala UI" w:hAnsi="Nirmala UI"/>
          <w:sz w:val="26"/>
          <w:szCs w:val="26"/>
          <w:cs/>
          <w:lang w:bidi="hi-IN"/>
        </w:rPr>
        <w:t>शारीरिक</w:t>
      </w:r>
      <w:r>
        <w:rPr>
          <w:sz w:val="26"/>
          <w:szCs w:val="26"/>
        </w:rPr>
        <w:t xml:space="preserve"> </w:t>
      </w:r>
      <w:r>
        <w:rPr>
          <w:rFonts w:ascii="Nirmala UI" w:cs="Nirmala UI" w:hAnsi="Nirmala UI"/>
          <w:sz w:val="26"/>
          <w:szCs w:val="26"/>
          <w:cs/>
          <w:lang w:bidi="hi-IN"/>
        </w:rPr>
        <w:t>आजार</w:t>
      </w:r>
      <w:r>
        <w:rPr>
          <w:sz w:val="26"/>
          <w:szCs w:val="26"/>
        </w:rPr>
        <w:t xml:space="preserve"> </w:t>
      </w:r>
      <w:r>
        <w:rPr>
          <w:rFonts w:ascii="Nirmala UI" w:cs="Nirmala UI" w:hAnsi="Nirmala UI"/>
          <w:sz w:val="26"/>
          <w:szCs w:val="26"/>
          <w:cs/>
          <w:lang w:bidi="hi-IN"/>
        </w:rPr>
        <w:t>होतात</w:t>
      </w:r>
      <w:r>
        <w:rPr>
          <w:sz w:val="26"/>
          <w:szCs w:val="26"/>
        </w:rPr>
        <w:t>.</w:t>
      </w:r>
    </w:p>
    <w:p>
      <w:pPr>
        <w:pStyle w:val="style0"/>
        <w:spacing w:lineRule="auto" w:line="360"/>
        <w:jc w:val="both"/>
        <w:rPr>
          <w:sz w:val="26"/>
          <w:szCs w:val="26"/>
        </w:rPr>
      </w:pPr>
      <w:r>
        <w:rPr>
          <w:rFonts w:ascii="Nirmala UI" w:cs="Mangal" w:hAnsi="Nirmala UI"/>
          <w:sz w:val="26"/>
          <w:szCs w:val="26"/>
          <w:cs/>
          <w:lang w:val="en-US" w:bidi="hi-IN"/>
        </w:rPr>
        <w:t>५</w:t>
      </w:r>
      <w:r>
        <w:rPr>
          <w:rFonts w:cs="Mangal" w:hAnsi="Nirmala UI"/>
          <w:sz w:val="26"/>
          <w:szCs w:val="26"/>
          <w:lang w:val="en-US" w:bidi="hi-IN"/>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घरातील</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बहुतेक</w:t>
      </w:r>
      <w:r>
        <w:rPr>
          <w:sz w:val="26"/>
          <w:szCs w:val="26"/>
        </w:rPr>
        <w:t xml:space="preserve"> </w:t>
      </w:r>
      <w:r>
        <w:rPr>
          <w:rFonts w:ascii="Nirmala UI" w:cs="Nirmala UI" w:hAnsi="Nirmala UI"/>
          <w:sz w:val="26"/>
          <w:szCs w:val="26"/>
          <w:cs/>
          <w:lang w:bidi="hi-IN"/>
        </w:rPr>
        <w:t>वेळा</w:t>
      </w:r>
      <w:r>
        <w:rPr>
          <w:sz w:val="26"/>
          <w:szCs w:val="26"/>
        </w:rPr>
        <w:t xml:space="preserve"> </w:t>
      </w:r>
      <w:r>
        <w:rPr>
          <w:rFonts w:ascii="Nirmala UI" w:cs="Nirmala UI" w:hAnsi="Nirmala UI"/>
          <w:sz w:val="26"/>
          <w:szCs w:val="26"/>
          <w:cs/>
          <w:lang w:bidi="hi-IN"/>
        </w:rPr>
        <w:t>बिनपगारी</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मूल्यमापन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ओईसीडीच्या</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अभ्यासानुसार</w:t>
      </w:r>
      <w:r>
        <w:rPr>
          <w:sz w:val="26"/>
          <w:szCs w:val="26"/>
        </w:rPr>
        <w:t xml:space="preserve">,  </w:t>
      </w:r>
      <w:r>
        <w:rPr>
          <w:rFonts w:ascii="Nirmala UI" w:cs="Nirmala UI" w:hAnsi="Nirmala UI"/>
          <w:sz w:val="26"/>
          <w:szCs w:val="26"/>
          <w:cs/>
          <w:lang w:bidi="hi-IN"/>
        </w:rPr>
        <w:t>पुरुषांसाठी</w:t>
      </w:r>
      <w:r>
        <w:rPr>
          <w:sz w:val="26"/>
          <w:szCs w:val="26"/>
        </w:rPr>
        <w:t xml:space="preserve"> </w:t>
      </w:r>
      <w:r>
        <w:rPr>
          <w:rFonts w:ascii="Nirmala UI" w:cs="Nirmala UI" w:hAnsi="Nirmala UI"/>
          <w:sz w:val="26"/>
          <w:szCs w:val="26"/>
          <w:cs/>
          <w:lang w:bidi="hi-IN"/>
        </w:rPr>
        <w:t>दिवसातील</w:t>
      </w:r>
      <w:r>
        <w:rPr>
          <w:sz w:val="26"/>
          <w:szCs w:val="26"/>
        </w:rPr>
        <w:t xml:space="preserve"> </w:t>
      </w:r>
      <w:r>
        <w:rPr>
          <w:rFonts w:ascii="Nirmala UI" w:cs="Nirmala UI" w:hAnsi="Nirmala UI"/>
          <w:sz w:val="26"/>
          <w:szCs w:val="26"/>
          <w:cs/>
          <w:lang w:bidi="hi-IN"/>
        </w:rPr>
        <w:t>५२</w:t>
      </w:r>
      <w:r>
        <w:rPr>
          <w:sz w:val="26"/>
          <w:szCs w:val="26"/>
        </w:rPr>
        <w:t xml:space="preserve"> </w:t>
      </w:r>
      <w:r>
        <w:rPr>
          <w:rFonts w:ascii="Nirmala UI" w:cs="Nirmala UI" w:hAnsi="Nirmala UI"/>
          <w:sz w:val="26"/>
          <w:szCs w:val="26"/>
          <w:cs/>
          <w:lang w:bidi="hi-IN"/>
        </w:rPr>
        <w:t>मिनिटांच्या</w:t>
      </w:r>
      <w:r>
        <w:rPr>
          <w:sz w:val="26"/>
          <w:szCs w:val="26"/>
        </w:rPr>
        <w:t xml:space="preserve">  </w:t>
      </w:r>
      <w:r>
        <w:rPr>
          <w:rFonts w:ascii="Nirmala UI" w:cs="Nirmala UI" w:hAnsi="Nirmala UI"/>
          <w:sz w:val="26"/>
          <w:szCs w:val="26"/>
          <w:cs/>
          <w:lang w:bidi="hi-IN"/>
        </w:rPr>
        <w:t>तुलनेत</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बिनपगारी</w:t>
      </w:r>
      <w:r>
        <w:rPr>
          <w:sz w:val="26"/>
          <w:szCs w:val="26"/>
        </w:rPr>
        <w:t xml:space="preserve"> </w:t>
      </w:r>
      <w:r>
        <w:rPr>
          <w:rFonts w:ascii="Nirmala UI" w:cs="Nirmala UI" w:hAnsi="Nirmala UI"/>
          <w:sz w:val="26"/>
          <w:szCs w:val="26"/>
          <w:cs/>
          <w:lang w:bidi="hi-IN"/>
        </w:rPr>
        <w:t>कामावर</w:t>
      </w:r>
      <w:r>
        <w:rPr>
          <w:sz w:val="26"/>
          <w:szCs w:val="26"/>
        </w:rPr>
        <w:t xml:space="preserve">  </w:t>
      </w:r>
      <w:r>
        <w:rPr>
          <w:rFonts w:ascii="Nirmala UI" w:cs="Nirmala UI" w:hAnsi="Nirmala UI"/>
          <w:sz w:val="26"/>
          <w:szCs w:val="26"/>
          <w:cs/>
          <w:lang w:bidi="hi-IN"/>
        </w:rPr>
        <w:t>दिवसाचे</w:t>
      </w:r>
      <w:r>
        <w:rPr>
          <w:sz w:val="26"/>
          <w:szCs w:val="26"/>
        </w:rPr>
        <w:t xml:space="preserve"> </w:t>
      </w:r>
      <w:r>
        <w:rPr>
          <w:rFonts w:ascii="Nirmala UI" w:cs="Nirmala UI" w:hAnsi="Nirmala UI"/>
          <w:sz w:val="26"/>
          <w:szCs w:val="26"/>
          <w:cs/>
          <w:lang w:bidi="hi-IN"/>
        </w:rPr>
        <w:t>सरासरी</w:t>
      </w:r>
      <w:r>
        <w:rPr>
          <w:sz w:val="26"/>
          <w:szCs w:val="26"/>
        </w:rPr>
        <w:t xml:space="preserve"> </w:t>
      </w:r>
      <w:r>
        <w:rPr>
          <w:rFonts w:ascii="Nirmala UI" w:cs="Nirmala UI" w:hAnsi="Nirmala UI"/>
          <w:sz w:val="26"/>
          <w:szCs w:val="26"/>
          <w:cs/>
          <w:lang w:bidi="hi-IN"/>
        </w:rPr>
        <w:t>६</w:t>
      </w:r>
      <w:r>
        <w:rPr>
          <w:sz w:val="26"/>
          <w:szCs w:val="26"/>
        </w:rPr>
        <w:t xml:space="preserve"> </w:t>
      </w:r>
      <w:r>
        <w:rPr>
          <w:rFonts w:ascii="Nirmala UI" w:cs="Nirmala UI" w:hAnsi="Nirmala UI"/>
          <w:sz w:val="26"/>
          <w:szCs w:val="26"/>
          <w:cs/>
          <w:lang w:bidi="hi-IN"/>
        </w:rPr>
        <w:t>तास</w:t>
      </w:r>
      <w:r>
        <w:rPr>
          <w:sz w:val="26"/>
          <w:szCs w:val="26"/>
        </w:rPr>
        <w:t xml:space="preserve"> </w:t>
      </w:r>
      <w:r>
        <w:rPr>
          <w:rFonts w:ascii="Nirmala UI" w:cs="Nirmala UI" w:hAnsi="Nirmala UI"/>
          <w:sz w:val="26"/>
          <w:szCs w:val="26"/>
          <w:cs/>
          <w:lang w:bidi="hi-IN"/>
        </w:rPr>
        <w:t>घालवतात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बिनपगारी</w:t>
      </w:r>
      <w:r>
        <w:rPr>
          <w:sz w:val="26"/>
          <w:szCs w:val="26"/>
        </w:rPr>
        <w:t xml:space="preserve"> </w:t>
      </w:r>
      <w:r>
        <w:rPr>
          <w:rFonts w:ascii="Nirmala UI" w:cs="Nirmala UI" w:hAnsi="Nirmala UI"/>
          <w:sz w:val="26"/>
          <w:szCs w:val="26"/>
          <w:cs/>
          <w:lang w:bidi="hi-IN"/>
        </w:rPr>
        <w:t>मजुरांची</w:t>
      </w:r>
      <w:r>
        <w:rPr>
          <w:sz w:val="26"/>
          <w:szCs w:val="26"/>
        </w:rPr>
        <w:t xml:space="preserve"> </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आकडेवारीत</w:t>
      </w:r>
      <w:r>
        <w:rPr>
          <w:sz w:val="26"/>
          <w:szCs w:val="26"/>
        </w:rPr>
        <w:t xml:space="preserve"> </w:t>
      </w:r>
      <w:r>
        <w:rPr>
          <w:rFonts w:ascii="Nirmala UI" w:cs="Nirmala UI" w:hAnsi="Nirmala UI"/>
          <w:sz w:val="26"/>
          <w:szCs w:val="26"/>
          <w:cs/>
          <w:lang w:bidi="hi-IN"/>
        </w:rPr>
        <w:t>गणना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नाही</w:t>
      </w:r>
      <w:r>
        <w:rPr>
          <w:sz w:val="26"/>
          <w:szCs w:val="26"/>
        </w:rPr>
        <w:t xml:space="preserve">. </w:t>
      </w:r>
    </w:p>
    <w:p>
      <w:pPr>
        <w:pStyle w:val="style0"/>
        <w:spacing w:lineRule="auto" w:line="360"/>
        <w:jc w:val="both"/>
        <w:rPr>
          <w:sz w:val="26"/>
          <w:szCs w:val="26"/>
        </w:rPr>
      </w:pPr>
      <w:r>
        <w:rPr>
          <w:rFonts w:ascii="Nirmala UI" w:cs="Mangal" w:hAnsi="Nirmala UI"/>
          <w:sz w:val="26"/>
          <w:szCs w:val="26"/>
          <w:cs/>
          <w:lang w:val="en-US" w:bidi="hi-IN"/>
        </w:rPr>
        <w:t>६</w:t>
      </w:r>
      <w:r>
        <w:rPr>
          <w:rFonts w:cs="Mangal" w:hAnsi="Nirmala UI"/>
          <w:sz w:val="26"/>
          <w:szCs w:val="26"/>
          <w:lang w:val="en-US" w:bidi="hi-IN"/>
        </w:rPr>
        <w:t xml:space="preserve">) </w:t>
      </w:r>
      <w:r>
        <w:rPr>
          <w:rFonts w:cs="Mangal" w:hAnsi="Nirmala UI"/>
          <w:sz w:val="26"/>
          <w:szCs w:val="26"/>
          <w:cs/>
          <w:lang w:val="en-US" w:bidi="hi-IN"/>
        </w:rPr>
        <w:t>ज</w:t>
      </w:r>
      <w:r>
        <w:rPr>
          <w:rFonts w:ascii="Nirmala UI" w:cs="Nirmala UI" w:hAnsi="Nirmala UI"/>
          <w:sz w:val="26"/>
          <w:szCs w:val="26"/>
          <w:cs/>
          <w:lang w:bidi="hi-IN"/>
        </w:rPr>
        <w:t>ास्तीचा</w:t>
      </w:r>
      <w:r>
        <w:rPr>
          <w:sz w:val="26"/>
          <w:szCs w:val="26"/>
        </w:rPr>
        <w:t xml:space="preserve"> </w:t>
      </w:r>
      <w:r>
        <w:rPr>
          <w:rFonts w:ascii="Nirmala UI" w:cs="Nirmala UI" w:hAnsi="Nirmala UI"/>
          <w:sz w:val="26"/>
          <w:szCs w:val="26"/>
          <w:cs/>
          <w:lang w:bidi="hi-IN"/>
        </w:rPr>
        <w:t>कामाचा</w:t>
      </w:r>
      <w:r>
        <w:rPr>
          <w:sz w:val="26"/>
          <w:szCs w:val="26"/>
        </w:rPr>
        <w:t xml:space="preserve"> </w:t>
      </w:r>
      <w:r>
        <w:rPr>
          <w:rFonts w:ascii="Nirmala UI" w:cs="Nirmala UI" w:hAnsi="Nirmala UI"/>
          <w:sz w:val="26"/>
          <w:szCs w:val="26"/>
          <w:cs/>
          <w:lang w:bidi="hi-IN"/>
        </w:rPr>
        <w:t>भार</w:t>
      </w:r>
      <w:r>
        <w:rPr>
          <w:sz w:val="26"/>
          <w:szCs w:val="26"/>
        </w:rPr>
        <w:t xml:space="preserve"> ,</w:t>
      </w:r>
      <w:r>
        <w:rPr>
          <w:rFonts w:ascii="Nirmala UI" w:cs="Nirmala UI" w:hAnsi="Nirmala UI"/>
          <w:sz w:val="26"/>
          <w:szCs w:val="26"/>
          <w:cs/>
          <w:lang w:bidi="hi-IN"/>
        </w:rPr>
        <w:t>ओझे</w:t>
      </w:r>
      <w:r>
        <w:rPr>
          <w:sz w:val="26"/>
          <w:szCs w:val="26"/>
        </w:rPr>
        <w:t xml:space="preserve"> </w:t>
      </w:r>
      <w:r>
        <w:rPr>
          <w:rFonts w:ascii="Nirmala UI" w:cs="Nirmala UI" w:hAnsi="Nirmala UI"/>
          <w:sz w:val="26"/>
          <w:szCs w:val="26"/>
          <w:cs/>
          <w:lang w:bidi="hi-IN"/>
        </w:rPr>
        <w:t>वाहू</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करण्यास</w:t>
      </w:r>
      <w:r>
        <w:rPr>
          <w:sz w:val="26"/>
          <w:szCs w:val="26"/>
        </w:rPr>
        <w:t xml:space="preserve"> </w:t>
      </w:r>
      <w:r>
        <w:rPr>
          <w:rFonts w:ascii="Nirmala UI" w:cs="Nirmala UI" w:hAnsi="Nirmala UI"/>
          <w:sz w:val="26"/>
          <w:szCs w:val="26"/>
          <w:cs/>
          <w:lang w:bidi="hi-IN"/>
        </w:rPr>
        <w:t>अडथळा</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यंत्रसामग्री</w:t>
      </w:r>
      <w:r>
        <w:rPr>
          <w:sz w:val="26"/>
          <w:szCs w:val="26"/>
        </w:rPr>
        <w:t xml:space="preserve">, </w:t>
      </w:r>
      <w:r>
        <w:rPr>
          <w:rFonts w:ascii="Nirmala UI" w:cs="Nirmala UI" w:hAnsi="Nirmala UI"/>
          <w:sz w:val="26"/>
          <w:szCs w:val="26"/>
          <w:cs/>
          <w:lang w:bidi="hi-IN"/>
        </w:rPr>
        <w:t>अवजारे</w:t>
      </w:r>
      <w:r>
        <w:rPr>
          <w:sz w:val="26"/>
          <w:szCs w:val="26"/>
        </w:rPr>
        <w:t xml:space="preserve">  </w:t>
      </w:r>
      <w:r>
        <w:rPr>
          <w:rFonts w:ascii="Nirmala UI" w:cs="Nirmala UI" w:hAnsi="Nirmala UI"/>
          <w:sz w:val="26"/>
          <w:szCs w:val="26"/>
          <w:cs/>
          <w:lang w:bidi="hi-IN"/>
        </w:rPr>
        <w:t>चालवण्याचे</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नसल्याने</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होतात</w:t>
      </w:r>
      <w:r>
        <w:rPr>
          <w:sz w:val="26"/>
          <w:szCs w:val="26"/>
        </w:rPr>
        <w:t>.</w:t>
      </w:r>
    </w:p>
    <w:p>
      <w:pPr>
        <w:pStyle w:val="style0"/>
        <w:spacing w:lineRule="auto" w:line="360"/>
        <w:jc w:val="both"/>
        <w:rPr>
          <w:sz w:val="26"/>
          <w:szCs w:val="26"/>
        </w:rPr>
      </w:pPr>
      <w:r>
        <w:rPr>
          <w:rFonts w:ascii="Nirmala UI" w:cs="Mangal" w:hAnsi="Nirmala UI"/>
          <w:sz w:val="26"/>
          <w:szCs w:val="26"/>
          <w:cs/>
          <w:lang w:val="en-US" w:bidi="hi-IN"/>
        </w:rPr>
        <w:t>७</w:t>
      </w:r>
      <w:r>
        <w:rPr>
          <w:rFonts w:cs="Mangal" w:hAnsi="Nirmala UI"/>
          <w:sz w:val="26"/>
          <w:szCs w:val="26"/>
          <w:lang w:val="en-US" w:bidi="hi-IN"/>
        </w:rPr>
        <w:t xml:space="preserve">) </w:t>
      </w:r>
      <w:r>
        <w:rPr>
          <w:rFonts w:cs="Mangal" w:hAnsi="Nirmala UI"/>
          <w:sz w:val="26"/>
          <w:szCs w:val="26"/>
          <w:cs/>
          <w:lang w:val="en-US" w:bidi="hi-IN"/>
        </w:rPr>
        <w:t>आ</w:t>
      </w:r>
      <w:r>
        <w:rPr>
          <w:rFonts w:ascii="Nirmala UI" w:cs="Nirmala UI" w:hAnsi="Nirmala UI"/>
          <w:sz w:val="26"/>
          <w:szCs w:val="26"/>
          <w:cs/>
          <w:lang w:bidi="hi-IN"/>
        </w:rPr>
        <w:t>जारी</w:t>
      </w:r>
      <w:r>
        <w:rPr>
          <w:sz w:val="26"/>
          <w:szCs w:val="26"/>
        </w:rPr>
        <w:t xml:space="preserve"> </w:t>
      </w:r>
      <w:r>
        <w:rPr>
          <w:rFonts w:ascii="Nirmala UI" w:cs="Nirmala UI" w:hAnsi="Nirmala UI"/>
          <w:sz w:val="26"/>
          <w:szCs w:val="26"/>
          <w:cs/>
          <w:lang w:bidi="hi-IN"/>
        </w:rPr>
        <w:t>असताना</w:t>
      </w:r>
      <w:r>
        <w:rPr>
          <w:sz w:val="26"/>
          <w:szCs w:val="26"/>
        </w:rPr>
        <w:t xml:space="preserve"> , </w:t>
      </w:r>
      <w:r>
        <w:rPr>
          <w:rFonts w:ascii="Nirmala UI" w:cs="Nirmala UI" w:hAnsi="Nirmala UI"/>
          <w:sz w:val="26"/>
          <w:szCs w:val="26"/>
          <w:cs/>
          <w:lang w:bidi="hi-IN"/>
        </w:rPr>
        <w:t>मासिक</w:t>
      </w:r>
      <w:r>
        <w:rPr>
          <w:sz w:val="26"/>
          <w:szCs w:val="26"/>
        </w:rPr>
        <w:t xml:space="preserve"> </w:t>
      </w:r>
      <w:r>
        <w:rPr>
          <w:rFonts w:ascii="Nirmala UI" w:cs="Nirmala UI" w:hAnsi="Nirmala UI"/>
          <w:sz w:val="26"/>
          <w:szCs w:val="26"/>
          <w:cs/>
          <w:lang w:bidi="hi-IN"/>
        </w:rPr>
        <w:t>पाळी</w:t>
      </w:r>
      <w:r>
        <w:rPr>
          <w:sz w:val="26"/>
          <w:szCs w:val="26"/>
        </w:rPr>
        <w:t xml:space="preserve"> </w:t>
      </w:r>
      <w:r>
        <w:rPr>
          <w:rFonts w:ascii="Nirmala UI" w:cs="Nirmala UI" w:hAnsi="Nirmala UI"/>
          <w:sz w:val="26"/>
          <w:szCs w:val="26"/>
          <w:cs/>
          <w:lang w:bidi="hi-IN"/>
        </w:rPr>
        <w:t>चालू</w:t>
      </w:r>
      <w:r>
        <w:rPr>
          <w:sz w:val="26"/>
          <w:szCs w:val="26"/>
        </w:rPr>
        <w:t xml:space="preserve"> </w:t>
      </w:r>
      <w:r>
        <w:rPr>
          <w:rFonts w:ascii="Nirmala UI" w:cs="Nirmala UI" w:hAnsi="Nirmala UI"/>
          <w:sz w:val="26"/>
          <w:szCs w:val="26"/>
          <w:cs/>
          <w:lang w:bidi="hi-IN"/>
        </w:rPr>
        <w:t>असताना</w:t>
      </w:r>
      <w:r>
        <w:rPr>
          <w:sz w:val="26"/>
          <w:szCs w:val="26"/>
        </w:rPr>
        <w:t xml:space="preserve"> </w:t>
      </w:r>
      <w:r>
        <w:rPr>
          <w:rFonts w:ascii="Nirmala UI" w:cs="Nirmala UI" w:hAnsi="Nirmala UI"/>
          <w:sz w:val="26"/>
          <w:szCs w:val="26"/>
          <w:cs/>
          <w:lang w:bidi="hi-IN"/>
        </w:rPr>
        <w:t>देखील</w:t>
      </w:r>
      <w:r>
        <w:rPr>
          <w:sz w:val="26"/>
          <w:szCs w:val="26"/>
        </w:rPr>
        <w:t xml:space="preserve"> </w:t>
      </w:r>
      <w:r>
        <w:rPr>
          <w:rFonts w:ascii="Nirmala UI" w:cs="Nirmala UI" w:hAnsi="Nirmala UI"/>
          <w:sz w:val="26"/>
          <w:szCs w:val="26"/>
          <w:cs/>
          <w:lang w:bidi="hi-IN"/>
        </w:rPr>
        <w:t>काही</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केल्यास</w:t>
      </w:r>
      <w:r>
        <w:rPr>
          <w:sz w:val="26"/>
          <w:szCs w:val="26"/>
        </w:rPr>
        <w:t xml:space="preserve"> </w:t>
      </w:r>
      <w:r>
        <w:rPr>
          <w:rFonts w:ascii="Nirmala UI" w:cs="Nirmala UI" w:hAnsi="Nirmala UI"/>
          <w:sz w:val="26"/>
          <w:szCs w:val="26"/>
          <w:cs/>
          <w:lang w:bidi="hi-IN"/>
        </w:rPr>
        <w:t>त्रास</w:t>
      </w:r>
      <w:r>
        <w:rPr>
          <w:sz w:val="26"/>
          <w:szCs w:val="26"/>
        </w:rPr>
        <w:t xml:space="preserve"> </w:t>
      </w:r>
      <w:r>
        <w:rPr>
          <w:rFonts w:ascii="Nirmala UI" w:cs="Nirmala UI" w:hAnsi="Nirmala UI"/>
          <w:sz w:val="26"/>
          <w:szCs w:val="26"/>
          <w:cs/>
          <w:lang w:bidi="hi-IN"/>
        </w:rPr>
        <w:t>होतो</w:t>
      </w:r>
      <w:r>
        <w:rPr>
          <w:sz w:val="26"/>
          <w:szCs w:val="26"/>
        </w:rPr>
        <w:t>.</w:t>
      </w:r>
    </w:p>
    <w:p>
      <w:pPr>
        <w:pStyle w:val="style0"/>
        <w:spacing w:lineRule="auto" w:line="360"/>
        <w:jc w:val="both"/>
        <w:rPr>
          <w:sz w:val="26"/>
          <w:szCs w:val="26"/>
        </w:rPr>
      </w:pPr>
      <w:r>
        <w:rPr>
          <w:rFonts w:ascii="Nirmala UI" w:cs="Mangal" w:hAnsi="Nirmala UI"/>
          <w:sz w:val="26"/>
          <w:szCs w:val="26"/>
          <w:cs/>
          <w:lang w:val="en-US" w:bidi="hi-IN"/>
        </w:rPr>
        <w:t>८</w:t>
      </w:r>
      <w:r>
        <w:rPr>
          <w:rFonts w:cs="Mangal" w:hAnsi="Nirmala UI"/>
          <w:sz w:val="26"/>
          <w:szCs w:val="26"/>
          <w:lang w:val="en-US" w:bidi="hi-IN"/>
        </w:rPr>
        <w:t xml:space="preserve">) </w:t>
      </w:r>
      <w:r>
        <w:rPr>
          <w:rFonts w:cs="Mangal" w:hAnsi="Nirmala UI"/>
          <w:sz w:val="26"/>
          <w:szCs w:val="26"/>
          <w:cs/>
          <w:lang w:val="en-US" w:bidi="hi-IN"/>
        </w:rPr>
        <w:t>आ</w:t>
      </w:r>
      <w:r>
        <w:rPr>
          <w:rFonts w:ascii="Nirmala UI" w:cs="Nirmala UI" w:hAnsi="Nirmala UI"/>
          <w:sz w:val="26"/>
          <w:szCs w:val="26"/>
          <w:cs/>
          <w:lang w:bidi="hi-IN"/>
        </w:rPr>
        <w:t>पल्याकडील</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अवजारे</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पुरुष</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च्या</w:t>
      </w:r>
      <w:r>
        <w:rPr>
          <w:sz w:val="26"/>
          <w:szCs w:val="26"/>
        </w:rPr>
        <w:t xml:space="preserve"> </w:t>
      </w:r>
      <w:r>
        <w:rPr>
          <w:rFonts w:ascii="Nirmala UI" w:cs="Nirmala UI" w:hAnsi="Nirmala UI"/>
          <w:sz w:val="26"/>
          <w:szCs w:val="26"/>
          <w:cs/>
          <w:lang w:bidi="hi-IN"/>
        </w:rPr>
        <w:t>भूमिकेतून</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असल्याने</w:t>
      </w:r>
      <w:r>
        <w:rPr>
          <w:sz w:val="26"/>
          <w:szCs w:val="26"/>
        </w:rPr>
        <w:t xml:space="preserve"> </w:t>
      </w:r>
      <w:r>
        <w:rPr>
          <w:rFonts w:ascii="Nirmala UI" w:cs="Nirmala UI" w:hAnsi="Nirmala UI"/>
          <w:sz w:val="26"/>
          <w:szCs w:val="26"/>
          <w:cs/>
          <w:lang w:bidi="hi-IN"/>
        </w:rPr>
        <w:t>स्त्रियांना</w:t>
      </w:r>
      <w:r>
        <w:rPr>
          <w:sz w:val="26"/>
          <w:szCs w:val="26"/>
        </w:rPr>
        <w:t xml:space="preserve"> </w:t>
      </w:r>
      <w:r>
        <w:rPr>
          <w:rFonts w:ascii="Nirmala UI" w:cs="Nirmala UI" w:hAnsi="Nirmala UI"/>
          <w:sz w:val="26"/>
          <w:szCs w:val="26"/>
          <w:cs/>
          <w:lang w:bidi="hi-IN"/>
        </w:rPr>
        <w:t>अवजारे</w:t>
      </w:r>
      <w:r>
        <w:rPr>
          <w:sz w:val="26"/>
          <w:szCs w:val="26"/>
        </w:rPr>
        <w:t xml:space="preserve"> </w:t>
      </w:r>
      <w:r>
        <w:rPr>
          <w:rFonts w:ascii="Nirmala UI" w:cs="Nirmala UI" w:hAnsi="Nirmala UI"/>
          <w:sz w:val="26"/>
          <w:szCs w:val="26"/>
          <w:cs/>
          <w:lang w:bidi="hi-IN"/>
        </w:rPr>
        <w:t>उचलण्यास</w:t>
      </w:r>
      <w:r>
        <w:rPr>
          <w:sz w:val="26"/>
          <w:szCs w:val="26"/>
        </w:rPr>
        <w:t xml:space="preserve">, </w:t>
      </w:r>
      <w:r>
        <w:rPr>
          <w:rFonts w:ascii="Nirmala UI" w:cs="Nirmala UI" w:hAnsi="Nirmala UI"/>
          <w:sz w:val="26"/>
          <w:szCs w:val="26"/>
          <w:cs/>
          <w:lang w:bidi="hi-IN"/>
        </w:rPr>
        <w:t>चालवण्यास</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येतात</w:t>
      </w:r>
      <w:r>
        <w:rPr>
          <w:sz w:val="26"/>
          <w:szCs w:val="26"/>
        </w:rPr>
        <w:t>.</w:t>
      </w:r>
    </w:p>
    <w:p>
      <w:pPr>
        <w:pStyle w:val="style0"/>
        <w:spacing w:lineRule="auto" w:line="360"/>
        <w:jc w:val="both"/>
        <w:rPr>
          <w:rFonts w:ascii="Nirmala UI" w:cs="Nirmala UI" w:hAnsi="Nirmala UI"/>
          <w:b/>
          <w:bCs/>
          <w:sz w:val="28"/>
          <w:szCs w:val="28"/>
          <w:cs/>
          <w:lang w:bidi="hi-IN"/>
        </w:rPr>
      </w:pPr>
      <w:r>
        <w:rPr>
          <w:rFonts w:cs="Mangal" w:hAnsi="Nirmala UI"/>
          <w:b w:val="false"/>
          <w:bCs w:val="false"/>
          <w:sz w:val="24"/>
          <w:szCs w:val="24"/>
          <w:cs/>
          <w:lang w:val="en-US" w:bidi="hi-IN"/>
        </w:rPr>
        <w:t>९</w:t>
      </w:r>
      <w:r>
        <w:rPr>
          <w:rFonts w:cs="Mangal" w:hAnsi="Nirmala UI"/>
          <w:b w:val="false"/>
          <w:bCs w:val="false"/>
          <w:sz w:val="24"/>
          <w:szCs w:val="24"/>
          <w:lang w:val="en-US" w:bidi="hi-IN"/>
        </w:rPr>
        <w:t xml:space="preserve">) </w:t>
      </w:r>
      <w:r>
        <w:rPr>
          <w:rFonts w:ascii="Nirmala UI" w:cs="Mangal" w:hAnsi="Nirmala UI"/>
          <w:b w:val="false"/>
          <w:bCs w:val="false"/>
          <w:sz w:val="24"/>
          <w:szCs w:val="24"/>
          <w:cs/>
          <w:lang w:val="en-US" w:bidi="hi-IN"/>
        </w:rPr>
        <w:t>महिलांना साक्षरता, कृषी कौशल्ये, कमी वेतन, कामगार कायद्यांकडे दुर्लक्ष आणि योग्य आरोग्य सेवा यांचा अभाव आहे. शासन वेळोवेळी अनेक योजना आणून त्यांना लाभ देण्याचा प्रयत्न करत असले तरी या योजनांची गावपातळीवर योग्य अंमलबजावणी होत नाही.</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१</w:t>
      </w:r>
      <w:r>
        <w:rPr>
          <w:rFonts w:ascii="Nirmala UI" w:cs="Mangal" w:hAnsi="Nirmala UI"/>
          <w:b/>
          <w:bCs/>
          <w:sz w:val="28"/>
          <w:szCs w:val="28"/>
          <w:cs/>
          <w:lang w:val="en-US" w:bidi="hi-IN"/>
        </w:rPr>
        <w:t>७</w:t>
      </w:r>
      <w:r>
        <w:rPr>
          <w:b/>
          <w:bCs/>
          <w:sz w:val="28"/>
          <w:szCs w:val="28"/>
        </w:rPr>
        <w:t xml:space="preserve"> )</w:t>
      </w:r>
      <w:r>
        <w:rPr>
          <w:b/>
          <w:bCs/>
          <w:sz w:val="28"/>
          <w:szCs w:val="28"/>
          <w:u w:val="single"/>
        </w:rPr>
        <w:t xml:space="preserve"> </w:t>
      </w:r>
      <w:r>
        <w:rPr>
          <w:rFonts w:ascii="Nirmala UI" w:cs="Nirmala UI" w:hAnsi="Nirmala UI"/>
          <w:b/>
          <w:bCs/>
          <w:sz w:val="28"/>
          <w:szCs w:val="28"/>
          <w:u w:val="single"/>
          <w:cs/>
          <w:lang w:bidi="hi-IN"/>
        </w:rPr>
        <w:t>महिलांना</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प्रशिक्षण</w:t>
      </w:r>
      <w:r>
        <w:rPr>
          <w:b/>
          <w:bCs/>
          <w:sz w:val="28"/>
          <w:szCs w:val="28"/>
          <w:u w:val="single"/>
        </w:rPr>
        <w:t xml:space="preserve"> </w:t>
      </w:r>
      <w:r>
        <w:rPr>
          <w:rFonts w:ascii="Nirmala UI" w:cs="Nirmala UI" w:hAnsi="Nirmala UI"/>
          <w:b/>
          <w:bCs/>
          <w:sz w:val="28"/>
          <w:szCs w:val="28"/>
          <w:u w:val="single"/>
          <w:cs/>
          <w:lang w:bidi="hi-IN"/>
        </w:rPr>
        <w:t>मार्गदर्शन</w:t>
      </w:r>
      <w:r>
        <w:rPr>
          <w:b/>
          <w:bCs/>
          <w:sz w:val="28"/>
          <w:szCs w:val="28"/>
          <w:u w:val="single"/>
        </w:rPr>
        <w:t xml:space="preserve"> </w:t>
      </w:r>
      <w:r>
        <w:rPr>
          <w:rFonts w:ascii="Nirmala UI" w:cs="Nirmala UI" w:hAnsi="Nirmala UI"/>
          <w:b/>
          <w:bCs/>
          <w:sz w:val="28"/>
          <w:szCs w:val="28"/>
          <w:u w:val="single"/>
          <w:cs/>
          <w:lang w:bidi="hi-IN"/>
        </w:rPr>
        <w:t>करणाऱ्या</w:t>
      </w:r>
      <w:r>
        <w:rPr>
          <w:b/>
          <w:bCs/>
          <w:sz w:val="28"/>
          <w:szCs w:val="28"/>
          <w:u w:val="single"/>
        </w:rPr>
        <w:t xml:space="preserve"> </w:t>
      </w:r>
      <w:r>
        <w:rPr>
          <w:rFonts w:ascii="Nirmala UI" w:cs="Nirmala UI" w:hAnsi="Nirmala UI"/>
          <w:b/>
          <w:bCs/>
          <w:sz w:val="28"/>
          <w:szCs w:val="28"/>
          <w:u w:val="single"/>
          <w:cs/>
          <w:lang w:bidi="hi-IN"/>
        </w:rPr>
        <w:t>लातूर</w:t>
      </w:r>
      <w:r>
        <w:rPr>
          <w:b/>
          <w:bCs/>
          <w:sz w:val="28"/>
          <w:szCs w:val="28"/>
          <w:u w:val="single"/>
        </w:rPr>
        <w:t xml:space="preserve"> </w:t>
      </w:r>
      <w:r>
        <w:rPr>
          <w:rFonts w:ascii="Nirmala UI" w:cs="Nirmala UI" w:hAnsi="Nirmala UI"/>
          <w:b/>
          <w:bCs/>
          <w:sz w:val="28"/>
          <w:szCs w:val="28"/>
          <w:u w:val="single"/>
          <w:cs/>
          <w:lang w:bidi="hi-IN"/>
        </w:rPr>
        <w:t>शहरातील</w:t>
      </w:r>
      <w:r>
        <w:rPr>
          <w:b/>
          <w:bCs/>
          <w:sz w:val="28"/>
          <w:szCs w:val="28"/>
          <w:u w:val="single"/>
        </w:rPr>
        <w:t xml:space="preserve"> </w:t>
      </w:r>
      <w:r>
        <w:rPr>
          <w:rFonts w:ascii="Nirmala UI" w:cs="Nirmala UI" w:hAnsi="Nirmala UI"/>
          <w:b/>
          <w:bCs/>
          <w:sz w:val="28"/>
          <w:szCs w:val="28"/>
          <w:u w:val="single"/>
          <w:cs/>
          <w:lang w:bidi="hi-IN"/>
        </w:rPr>
        <w:t>संस्था</w:t>
      </w:r>
      <w:r>
        <w:rPr>
          <w:b/>
          <w:bCs/>
          <w:sz w:val="28"/>
          <w:szCs w:val="28"/>
          <w:u w:val="single"/>
        </w:rPr>
        <w:t xml:space="preserve"> </w:t>
      </w:r>
      <w:r>
        <w:rPr>
          <w:b/>
          <w:bCs/>
          <w:sz w:val="28"/>
          <w:szCs w:val="28"/>
        </w:rPr>
        <w:t xml:space="preserve">:- </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 xml:space="preserve">) </w:t>
      </w:r>
      <w:r>
        <w:rPr>
          <w:rFonts w:ascii="Nirmala UI" w:cs="Nirmala UI" w:hAnsi="Nirmala UI"/>
          <w:b/>
          <w:bCs/>
          <w:sz w:val="28"/>
          <w:szCs w:val="28"/>
          <w:u w:val="single"/>
          <w:cs/>
          <w:lang w:bidi="hi-IN"/>
        </w:rPr>
        <w:t>महाराष्ट्र</w:t>
      </w:r>
      <w:r>
        <w:rPr>
          <w:b/>
          <w:bCs/>
          <w:sz w:val="28"/>
          <w:szCs w:val="28"/>
          <w:u w:val="single"/>
        </w:rPr>
        <w:t xml:space="preserve"> </w:t>
      </w:r>
      <w:r>
        <w:rPr>
          <w:rFonts w:ascii="Nirmala UI" w:cs="Nirmala UI" w:hAnsi="Nirmala UI"/>
          <w:b/>
          <w:bCs/>
          <w:sz w:val="28"/>
          <w:szCs w:val="28"/>
          <w:u w:val="single"/>
          <w:cs/>
          <w:lang w:bidi="hi-IN"/>
        </w:rPr>
        <w:t>राज्य</w:t>
      </w:r>
      <w:r>
        <w:rPr>
          <w:b/>
          <w:bCs/>
          <w:sz w:val="28"/>
          <w:szCs w:val="28"/>
          <w:u w:val="single"/>
        </w:rPr>
        <w:t xml:space="preserve"> </w:t>
      </w:r>
      <w:r>
        <w:rPr>
          <w:rFonts w:ascii="Nirmala UI" w:cs="Nirmala UI" w:hAnsi="Nirmala UI"/>
          <w:b/>
          <w:bCs/>
          <w:sz w:val="28"/>
          <w:szCs w:val="28"/>
          <w:u w:val="single"/>
          <w:cs/>
          <w:lang w:bidi="hi-IN"/>
        </w:rPr>
        <w:t>ग्रामीण</w:t>
      </w:r>
      <w:r>
        <w:rPr>
          <w:b/>
          <w:bCs/>
          <w:sz w:val="28"/>
          <w:szCs w:val="28"/>
          <w:u w:val="single"/>
        </w:rPr>
        <w:t xml:space="preserve"> </w:t>
      </w:r>
      <w:r>
        <w:rPr>
          <w:rFonts w:ascii="Nirmala UI" w:cs="Nirmala UI" w:hAnsi="Nirmala UI"/>
          <w:b/>
          <w:bCs/>
          <w:sz w:val="28"/>
          <w:szCs w:val="28"/>
          <w:u w:val="single"/>
          <w:cs/>
          <w:lang w:bidi="hi-IN"/>
        </w:rPr>
        <w:t>जीवनोन्नती</w:t>
      </w:r>
      <w:r>
        <w:rPr>
          <w:b/>
          <w:bCs/>
          <w:sz w:val="28"/>
          <w:szCs w:val="28"/>
          <w:u w:val="single"/>
        </w:rPr>
        <w:t xml:space="preserve"> </w:t>
      </w:r>
      <w:r>
        <w:rPr>
          <w:rFonts w:ascii="Nirmala UI" w:cs="Nirmala UI" w:hAnsi="Nirmala UI"/>
          <w:b/>
          <w:bCs/>
          <w:sz w:val="28"/>
          <w:szCs w:val="28"/>
          <w:u w:val="single"/>
          <w:cs/>
          <w:lang w:bidi="hi-IN"/>
        </w:rPr>
        <w:t>अभियान</w:t>
      </w:r>
      <w:r>
        <w:rPr>
          <w:b/>
          <w:bCs/>
          <w:sz w:val="28"/>
          <w:szCs w:val="28"/>
          <w:u w:val="single"/>
        </w:rPr>
        <w:t>-</w:t>
      </w:r>
      <w:r>
        <w:rPr>
          <w:rFonts w:ascii="Nirmala UI" w:cs="Nirmala UI" w:hAnsi="Nirmala UI"/>
          <w:b/>
          <w:bCs/>
          <w:sz w:val="28"/>
          <w:szCs w:val="28"/>
          <w:u w:val="single"/>
          <w:cs/>
          <w:lang w:bidi="hi-IN"/>
        </w:rPr>
        <w:t>उमेद</w:t>
      </w:r>
      <w:r>
        <w:rPr>
          <w:b/>
          <w:bCs/>
          <w:sz w:val="28"/>
          <w:szCs w:val="28"/>
          <w:u w:val="single"/>
        </w:rPr>
        <w:t xml:space="preserve"> (</w:t>
      </w:r>
      <w:r>
        <w:rPr>
          <w:rFonts w:ascii="Nirmala UI" w:cs="Nirmala UI" w:hAnsi="Nirmala UI"/>
          <w:b/>
          <w:bCs/>
          <w:sz w:val="28"/>
          <w:szCs w:val="28"/>
          <w:u w:val="single"/>
          <w:cs/>
          <w:lang w:bidi="hi-IN"/>
        </w:rPr>
        <w:t>२०११</w:t>
      </w:r>
      <w:r>
        <w:rPr>
          <w:b/>
          <w:bCs/>
          <w:sz w:val="28"/>
          <w:szCs w:val="28"/>
          <w:u w:val="single"/>
        </w:rPr>
        <w:t>)</w:t>
      </w:r>
      <w:r>
        <w:rPr>
          <w:b/>
          <w:bCs/>
          <w:sz w:val="28"/>
          <w:szCs w:val="28"/>
          <w:u w:val="none"/>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भागातील</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शाश्वत</w:t>
      </w:r>
      <w:r>
        <w:rPr>
          <w:sz w:val="26"/>
          <w:szCs w:val="26"/>
        </w:rPr>
        <w:t xml:space="preserve"> </w:t>
      </w:r>
      <w:r>
        <w:rPr>
          <w:rFonts w:ascii="Nirmala UI" w:cs="Nirmala UI" w:hAnsi="Nirmala UI"/>
          <w:sz w:val="26"/>
          <w:szCs w:val="26"/>
          <w:cs/>
          <w:lang w:bidi="hi-IN"/>
        </w:rPr>
        <w:t>उपजीविका</w:t>
      </w:r>
      <w:r>
        <w:rPr>
          <w:sz w:val="26"/>
          <w:szCs w:val="26"/>
        </w:rPr>
        <w:t xml:space="preserve"> </w:t>
      </w:r>
      <w:r>
        <w:rPr>
          <w:rFonts w:ascii="Nirmala UI" w:cs="Nirmala UI" w:hAnsi="Nirmala UI"/>
          <w:sz w:val="26"/>
          <w:szCs w:val="26"/>
          <w:cs/>
          <w:lang w:bidi="hi-IN"/>
        </w:rPr>
        <w:t>वृद्धिंगत</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राष्ट्रीय</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उपजीविका</w:t>
      </w:r>
      <w:r>
        <w:rPr>
          <w:sz w:val="26"/>
          <w:szCs w:val="26"/>
        </w:rPr>
        <w:t xml:space="preserve"> </w:t>
      </w:r>
      <w:r>
        <w:rPr>
          <w:rFonts w:ascii="Nirmala UI" w:cs="Nirmala UI" w:hAnsi="Nirmala UI"/>
          <w:sz w:val="26"/>
          <w:szCs w:val="26"/>
          <w:cs/>
          <w:lang w:bidi="hi-IN"/>
        </w:rPr>
        <w:t>अभियान</w:t>
      </w:r>
      <w:r>
        <w:rPr>
          <w:sz w:val="26"/>
          <w:szCs w:val="26"/>
        </w:rPr>
        <w:t xml:space="preserve"> (NRLM)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प्रकल्पाच्या</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शाश्वत</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पशुपालन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लघुउद्योग</w:t>
      </w:r>
      <w:r>
        <w:rPr>
          <w:sz w:val="26"/>
          <w:szCs w:val="26"/>
        </w:rPr>
        <w:t xml:space="preserve"> </w:t>
      </w:r>
      <w:r>
        <w:rPr>
          <w:rFonts w:ascii="Nirmala UI" w:cs="Nirmala UI" w:hAnsi="Nirmala UI"/>
          <w:sz w:val="26"/>
          <w:szCs w:val="26"/>
          <w:cs/>
          <w:lang w:bidi="hi-IN"/>
        </w:rPr>
        <w:t>यातून</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तांत्रिक</w:t>
      </w:r>
      <w:r>
        <w:rPr>
          <w:sz w:val="26"/>
          <w:szCs w:val="26"/>
        </w:rPr>
        <w:t xml:space="preserve"> </w:t>
      </w:r>
      <w:r>
        <w:rPr>
          <w:rFonts w:ascii="Nirmala UI" w:cs="Nirmala UI" w:hAnsi="Nirmala UI"/>
          <w:sz w:val="26"/>
          <w:szCs w:val="26"/>
          <w:cs/>
          <w:lang w:bidi="hi-IN"/>
        </w:rPr>
        <w:t>मार्गदर्शन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अर्थसहाय्य</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येते</w:t>
      </w:r>
      <w:r>
        <w:rPr>
          <w:sz w:val="26"/>
          <w:szCs w:val="26"/>
        </w:rPr>
        <w:t xml:space="preserve">. </w:t>
      </w:r>
    </w:p>
    <w:p>
      <w:pPr>
        <w:pStyle w:val="style0"/>
        <w:spacing w:lineRule="auto" w:line="360"/>
        <w:jc w:val="both"/>
        <w:rPr>
          <w:rFonts w:ascii="Nirmala UI" w:cs="Nirmala UI" w:hAnsi="Nirmala UI"/>
          <w:b/>
          <w:bCs/>
          <w:sz w:val="26"/>
          <w:szCs w:val="26"/>
          <w:cs/>
          <w:lang w:bidi="hi-IN"/>
        </w:rPr>
      </w:pP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शेतीला</w:t>
      </w:r>
      <w:r>
        <w:rPr>
          <w:sz w:val="26"/>
          <w:szCs w:val="26"/>
        </w:rPr>
        <w:t xml:space="preserve"> </w:t>
      </w:r>
      <w:r>
        <w:rPr>
          <w:rFonts w:ascii="Nirmala UI" w:cs="Nirmala UI" w:hAnsi="Nirmala UI"/>
          <w:sz w:val="26"/>
          <w:szCs w:val="26"/>
          <w:cs/>
          <w:lang w:bidi="hi-IN"/>
        </w:rPr>
        <w:t>चालना</w:t>
      </w:r>
      <w:r>
        <w:rPr>
          <w:sz w:val="26"/>
          <w:szCs w:val="26"/>
        </w:rPr>
        <w:t xml:space="preserve"> </w:t>
      </w:r>
      <w:r>
        <w:rPr>
          <w:rFonts w:ascii="Nirmala UI" w:cs="Nirmala UI" w:hAnsi="Nirmala UI"/>
          <w:sz w:val="26"/>
          <w:szCs w:val="26"/>
          <w:cs/>
          <w:lang w:bidi="hi-IN"/>
        </w:rPr>
        <w:t>देण्यासाठी</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प्रभाग</w:t>
      </w:r>
      <w:r>
        <w:rPr>
          <w:sz w:val="26"/>
          <w:szCs w:val="26"/>
        </w:rPr>
        <w:t xml:space="preserve"> </w:t>
      </w:r>
      <w:r>
        <w:rPr>
          <w:rFonts w:ascii="Nirmala UI" w:cs="Nirmala UI" w:hAnsi="Nirmala UI"/>
          <w:sz w:val="26"/>
          <w:szCs w:val="26"/>
          <w:cs/>
          <w:lang w:bidi="hi-IN"/>
        </w:rPr>
        <w:t>स्थापन</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कुटुंबाच्या</w:t>
      </w:r>
      <w:r>
        <w:rPr>
          <w:sz w:val="26"/>
          <w:szCs w:val="26"/>
        </w:rPr>
        <w:t xml:space="preserve"> </w:t>
      </w:r>
      <w:r>
        <w:rPr>
          <w:rFonts w:ascii="Nirmala UI" w:cs="Nirmala UI" w:hAnsi="Nirmala UI"/>
          <w:sz w:val="26"/>
          <w:szCs w:val="26"/>
          <w:cs/>
          <w:lang w:bidi="hi-IN"/>
        </w:rPr>
        <w:t>सध्याची</w:t>
      </w:r>
      <w:r>
        <w:rPr>
          <w:sz w:val="26"/>
          <w:szCs w:val="26"/>
        </w:rPr>
        <w:t xml:space="preserve"> </w:t>
      </w:r>
      <w:r>
        <w:rPr>
          <w:rFonts w:ascii="Nirmala UI" w:cs="Nirmala UI" w:hAnsi="Nirmala UI"/>
          <w:sz w:val="26"/>
          <w:szCs w:val="26"/>
          <w:cs/>
          <w:lang w:bidi="hi-IN"/>
        </w:rPr>
        <w:t>उपजीविका</w:t>
      </w:r>
      <w:r>
        <w:rPr>
          <w:sz w:val="26"/>
          <w:szCs w:val="26"/>
        </w:rPr>
        <w:t xml:space="preserve"> </w:t>
      </w:r>
      <w:r>
        <w:rPr>
          <w:rFonts w:ascii="Nirmala UI" w:cs="Nirmala UI" w:hAnsi="Nirmala UI"/>
          <w:sz w:val="26"/>
          <w:szCs w:val="26"/>
          <w:cs/>
          <w:lang w:bidi="hi-IN"/>
        </w:rPr>
        <w:t>बळकट</w:t>
      </w:r>
      <w:r>
        <w:rPr>
          <w:sz w:val="26"/>
          <w:szCs w:val="26"/>
        </w:rPr>
        <w:t xml:space="preserve"> </w:t>
      </w:r>
      <w:r>
        <w:rPr>
          <w:rFonts w:ascii="Nirmala UI" w:cs="Nirmala UI" w:hAnsi="Nirmala UI"/>
          <w:sz w:val="26"/>
          <w:szCs w:val="26"/>
          <w:cs/>
          <w:lang w:bidi="hi-IN"/>
        </w:rPr>
        <w:t>करण्यासाठीचे</w:t>
      </w:r>
      <w:r>
        <w:rPr>
          <w:sz w:val="26"/>
          <w:szCs w:val="26"/>
        </w:rPr>
        <w:t xml:space="preserve"> </w:t>
      </w:r>
      <w:r>
        <w:rPr>
          <w:rFonts w:ascii="Nirmala UI" w:cs="Nirmala UI" w:hAnsi="Nirmala UI"/>
          <w:sz w:val="26"/>
          <w:szCs w:val="26"/>
          <w:cs/>
          <w:lang w:bidi="hi-IN"/>
        </w:rPr>
        <w:t>उपक्रम</w:t>
      </w:r>
      <w:r>
        <w:rPr>
          <w:sz w:val="26"/>
          <w:szCs w:val="26"/>
        </w:rPr>
        <w:t xml:space="preserve"> </w:t>
      </w:r>
      <w:r>
        <w:rPr>
          <w:rFonts w:ascii="Nirmala UI" w:cs="Nirmala UI" w:hAnsi="Nirmala UI"/>
          <w:sz w:val="26"/>
          <w:szCs w:val="26"/>
          <w:cs/>
          <w:lang w:bidi="hi-IN"/>
        </w:rPr>
        <w:t>ग्रामसंघ</w:t>
      </w:r>
      <w:r>
        <w:rPr>
          <w:sz w:val="26"/>
          <w:szCs w:val="26"/>
        </w:rPr>
        <w:t xml:space="preserve">, </w:t>
      </w:r>
      <w:r>
        <w:rPr>
          <w:rFonts w:ascii="Nirmala UI" w:cs="Nirmala UI" w:hAnsi="Nirmala UI"/>
          <w:sz w:val="26"/>
          <w:szCs w:val="26"/>
          <w:cs/>
          <w:lang w:bidi="hi-IN"/>
        </w:rPr>
        <w:t>प्रभा</w:t>
      </w:r>
      <w:r>
        <w:rPr>
          <w:rFonts w:ascii="Nirmala UI" w:cs="Mangal" w:hAnsi="Nirmala UI"/>
          <w:sz w:val="26"/>
          <w:szCs w:val="26"/>
          <w:cs/>
          <w:lang w:val="en-US" w:bidi="hi-IN"/>
        </w:rPr>
        <w:t>ग</w:t>
      </w:r>
      <w:r>
        <w:rPr>
          <w:rFonts w:ascii="Nirmala UI" w:cs="Nirmala UI" w:hAnsi="Nirmala UI"/>
          <w:sz w:val="26"/>
          <w:szCs w:val="26"/>
          <w:cs/>
          <w:lang w:bidi="hi-IN"/>
        </w:rPr>
        <w:t>संघ</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मार्फत</w:t>
      </w:r>
      <w:r>
        <w:rPr>
          <w:sz w:val="26"/>
          <w:szCs w:val="26"/>
        </w:rPr>
        <w:t xml:space="preserve"> </w:t>
      </w:r>
      <w:r>
        <w:rPr>
          <w:rFonts w:ascii="Nirmala UI" w:cs="Nirmala UI" w:hAnsi="Nirmala UI"/>
          <w:sz w:val="26"/>
          <w:szCs w:val="26"/>
          <w:cs/>
          <w:lang w:bidi="hi-IN"/>
        </w:rPr>
        <w:t>राबविले</w:t>
      </w:r>
      <w:r>
        <w:rPr>
          <w:sz w:val="26"/>
          <w:szCs w:val="26"/>
        </w:rPr>
        <w:t xml:space="preserve"> </w:t>
      </w:r>
      <w:r>
        <w:rPr>
          <w:rFonts w:ascii="Nirmala UI" w:cs="Nirmala UI" w:hAnsi="Nirmala UI"/>
          <w:sz w:val="26"/>
          <w:szCs w:val="26"/>
          <w:cs/>
          <w:lang w:bidi="hi-IN"/>
        </w:rPr>
        <w:t>जातात</w:t>
      </w:r>
      <w:r>
        <w:rPr>
          <w:sz w:val="26"/>
          <w:szCs w:val="26"/>
        </w:rPr>
        <w:t xml:space="preserve">. </w:t>
      </w:r>
    </w:p>
    <w:p>
      <w:pPr>
        <w:pStyle w:val="style0"/>
        <w:spacing w:lineRule="auto" w:line="360"/>
        <w:jc w:val="both"/>
        <w:rPr>
          <w:sz w:val="28"/>
          <w:szCs w:val="28"/>
        </w:rPr>
      </w:pP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u w:val="single"/>
          <w:cs/>
          <w:lang w:bidi="hi-IN"/>
        </w:rPr>
        <w:t>माणदेशी</w:t>
      </w:r>
      <w:r>
        <w:rPr>
          <w:b/>
          <w:bCs/>
          <w:sz w:val="28"/>
          <w:szCs w:val="28"/>
          <w:u w:val="single"/>
        </w:rPr>
        <w:t xml:space="preserve"> </w:t>
      </w:r>
      <w:r>
        <w:rPr>
          <w:rFonts w:ascii="Nirmala UI" w:cs="Nirmala UI" w:hAnsi="Nirmala UI"/>
          <w:b/>
          <w:bCs/>
          <w:sz w:val="28"/>
          <w:szCs w:val="28"/>
          <w:u w:val="single"/>
          <w:cs/>
          <w:lang w:bidi="hi-IN"/>
        </w:rPr>
        <w:t>फाउंडेशन</w:t>
      </w:r>
      <w:r>
        <w:rPr>
          <w:b/>
          <w:bCs/>
          <w:sz w:val="28"/>
          <w:szCs w:val="28"/>
          <w:u w:val="single"/>
        </w:rPr>
        <w:t xml:space="preserve"> </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परीक्षण</w:t>
      </w:r>
      <w:r>
        <w:rPr>
          <w:sz w:val="26"/>
          <w:szCs w:val="26"/>
        </w:rPr>
        <w:t>-</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चाचणी</w:t>
      </w:r>
      <w:r>
        <w:rPr>
          <w:sz w:val="26"/>
          <w:szCs w:val="26"/>
        </w:rPr>
        <w:t xml:space="preserve"> </w:t>
      </w:r>
      <w:r>
        <w:rPr>
          <w:rFonts w:ascii="Nirmala UI" w:cs="Nirmala UI" w:hAnsi="Nirmala UI"/>
          <w:sz w:val="26"/>
          <w:szCs w:val="26"/>
          <w:cs/>
          <w:lang w:bidi="hi-IN"/>
        </w:rPr>
        <w:t>प्रयोगशाळेद्वारे</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कार्बन</w:t>
      </w:r>
      <w:r>
        <w:rPr>
          <w:sz w:val="26"/>
          <w:szCs w:val="26"/>
        </w:rPr>
        <w:t xml:space="preserve"> </w:t>
      </w:r>
      <w:r>
        <w:rPr>
          <w:rFonts w:ascii="Nirmala UI" w:cs="Nirmala UI" w:hAnsi="Nirmala UI"/>
          <w:sz w:val="26"/>
          <w:szCs w:val="26"/>
          <w:cs/>
          <w:lang w:bidi="hi-IN"/>
        </w:rPr>
        <w:t>उत्सर्जन</w:t>
      </w:r>
      <w:r>
        <w:rPr>
          <w:sz w:val="26"/>
          <w:szCs w:val="26"/>
        </w:rPr>
        <w:t xml:space="preserve"> </w:t>
      </w:r>
      <w:r>
        <w:rPr>
          <w:rFonts w:ascii="Nirmala UI" w:cs="Nirmala UI" w:hAnsi="Nirmala UI"/>
          <w:sz w:val="26"/>
          <w:szCs w:val="26"/>
          <w:cs/>
          <w:lang w:bidi="hi-IN"/>
        </w:rPr>
        <w:t>करणारी</w:t>
      </w:r>
      <w:r>
        <w:rPr>
          <w:sz w:val="26"/>
          <w:szCs w:val="26"/>
        </w:rPr>
        <w:t>,</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धरून</w:t>
      </w:r>
      <w:r>
        <w:rPr>
          <w:sz w:val="26"/>
          <w:szCs w:val="26"/>
        </w:rPr>
        <w:t xml:space="preserve"> </w:t>
      </w:r>
      <w:r>
        <w:rPr>
          <w:rFonts w:ascii="Nirmala UI" w:cs="Nirmala UI" w:hAnsi="Nirmala UI"/>
          <w:sz w:val="26"/>
          <w:szCs w:val="26"/>
          <w:cs/>
          <w:lang w:bidi="hi-IN"/>
        </w:rPr>
        <w:t>ठेवण्याची</w:t>
      </w:r>
      <w:r>
        <w:rPr>
          <w:sz w:val="26"/>
          <w:szCs w:val="26"/>
        </w:rPr>
        <w:t xml:space="preserve"> </w:t>
      </w:r>
      <w:r>
        <w:rPr>
          <w:rFonts w:ascii="Nirmala UI" w:cs="Nirmala UI" w:hAnsi="Nirmala UI"/>
          <w:sz w:val="26"/>
          <w:szCs w:val="26"/>
          <w:cs/>
          <w:lang w:bidi="hi-IN"/>
        </w:rPr>
        <w:t>क्षमता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कार्बन</w:t>
      </w:r>
      <w:r>
        <w:rPr>
          <w:sz w:val="26"/>
          <w:szCs w:val="26"/>
        </w:rPr>
        <w:t xml:space="preserve"> </w:t>
      </w:r>
      <w:r>
        <w:rPr>
          <w:rFonts w:ascii="Nirmala UI" w:cs="Nirmala UI" w:hAnsi="Nirmala UI"/>
          <w:sz w:val="26"/>
          <w:szCs w:val="26"/>
          <w:cs/>
          <w:lang w:bidi="hi-IN"/>
        </w:rPr>
        <w:t>केंद्रित</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गरज</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निरोगी</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कशी</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याबाबत</w:t>
      </w:r>
      <w:r>
        <w:rPr>
          <w:sz w:val="26"/>
          <w:szCs w:val="26"/>
        </w:rPr>
        <w:t xml:space="preserve"> </w:t>
      </w:r>
      <w:r>
        <w:rPr>
          <w:rFonts w:ascii="Nirmala UI" w:cs="Nirmala UI" w:hAnsi="Nirmala UI"/>
          <w:sz w:val="26"/>
          <w:szCs w:val="26"/>
          <w:cs/>
          <w:lang w:bidi="hi-IN"/>
        </w:rPr>
        <w:t>सल्ला</w:t>
      </w:r>
      <w:r>
        <w:rPr>
          <w:sz w:val="26"/>
          <w:szCs w:val="26"/>
        </w:rPr>
        <w:t xml:space="preserve"> </w:t>
      </w:r>
      <w:r>
        <w:rPr>
          <w:rFonts w:ascii="Nirmala UI" w:cs="Nirmala UI" w:hAnsi="Nirmala UI"/>
          <w:sz w:val="26"/>
          <w:szCs w:val="26"/>
          <w:cs/>
          <w:lang w:bidi="hi-IN"/>
        </w:rPr>
        <w:t>देते</w:t>
      </w:r>
      <w:r>
        <w:rPr>
          <w:sz w:val="26"/>
          <w:szCs w:val="26"/>
        </w:rPr>
        <w:t xml:space="preserve"> . </w:t>
      </w:r>
    </w:p>
    <w:p>
      <w:pPr>
        <w:pStyle w:val="style0"/>
        <w:spacing w:lineRule="auto" w:line="360"/>
        <w:jc w:val="both"/>
        <w:rPr>
          <w:sz w:val="26"/>
          <w:szCs w:val="26"/>
        </w:rPr>
      </w:pPr>
      <w:r>
        <w:rPr>
          <w:sz w:val="26"/>
          <w:szCs w:val="26"/>
        </w:rPr>
        <w:t>-</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शाश्वत</w:t>
      </w:r>
      <w:r>
        <w:rPr>
          <w:sz w:val="26"/>
          <w:szCs w:val="26"/>
        </w:rPr>
        <w:t xml:space="preserve"> </w:t>
      </w:r>
      <w:r>
        <w:rPr>
          <w:rFonts w:ascii="Nirmala UI" w:cs="Nirmala UI" w:hAnsi="Nirmala UI"/>
          <w:sz w:val="26"/>
          <w:szCs w:val="26"/>
          <w:cs/>
          <w:lang w:bidi="hi-IN"/>
        </w:rPr>
        <w:t>पद्धतीकडे</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संस्था</w:t>
      </w:r>
      <w:r>
        <w:rPr>
          <w:sz w:val="26"/>
          <w:szCs w:val="26"/>
        </w:rPr>
        <w:t xml:space="preserve"> </w:t>
      </w:r>
      <w:r>
        <w:rPr>
          <w:rFonts w:ascii="Nirmala UI" w:cs="Nirmala UI" w:hAnsi="Nirmala UI"/>
          <w:sz w:val="26"/>
          <w:szCs w:val="26"/>
          <w:cs/>
          <w:lang w:bidi="hi-IN"/>
        </w:rPr>
        <w:t>प्रवर्त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पर्यावरणाशी</w:t>
      </w:r>
      <w:r>
        <w:rPr>
          <w:sz w:val="26"/>
          <w:szCs w:val="26"/>
        </w:rPr>
        <w:t xml:space="preserve">  </w:t>
      </w:r>
      <w:r>
        <w:rPr>
          <w:rFonts w:ascii="Nirmala UI" w:cs="Nirmala UI" w:hAnsi="Nirmala UI"/>
          <w:sz w:val="26"/>
          <w:szCs w:val="26"/>
          <w:cs/>
          <w:lang w:bidi="hi-IN"/>
        </w:rPr>
        <w:t>तडजोड</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वाढण्यासाठी</w:t>
      </w:r>
      <w:r>
        <w:rPr>
          <w:sz w:val="26"/>
          <w:szCs w:val="26"/>
        </w:rPr>
        <w:t xml:space="preserve"> </w:t>
      </w:r>
      <w:r>
        <w:rPr>
          <w:rFonts w:ascii="Nirmala UI" w:cs="Nirmala UI" w:hAnsi="Nirmala UI"/>
          <w:sz w:val="26"/>
          <w:szCs w:val="26"/>
          <w:cs/>
          <w:lang w:bidi="hi-IN"/>
        </w:rPr>
        <w:t>मदत</w:t>
      </w:r>
      <w:r>
        <w:rPr>
          <w:sz w:val="26"/>
          <w:szCs w:val="26"/>
        </w:rPr>
        <w:t xml:space="preserve"> </w:t>
      </w:r>
      <w:r>
        <w:rPr>
          <w:rFonts w:ascii="Nirmala UI" w:cs="Nirmala UI" w:hAnsi="Nirmala UI"/>
          <w:sz w:val="26"/>
          <w:szCs w:val="26"/>
          <w:cs/>
          <w:lang w:bidi="hi-IN"/>
        </w:rPr>
        <w:t>करते</w:t>
      </w:r>
      <w:r>
        <w:rPr>
          <w:sz w:val="26"/>
          <w:szCs w:val="26"/>
        </w:rPr>
        <w:t xml:space="preserve">. </w:t>
      </w:r>
    </w:p>
    <w:p>
      <w:pPr>
        <w:pStyle w:val="style0"/>
        <w:spacing w:lineRule="auto" w:line="360"/>
        <w:jc w:val="both"/>
        <w:rPr>
          <w:sz w:val="26"/>
          <w:szCs w:val="26"/>
        </w:rPr>
      </w:pPr>
      <w:r>
        <w:rPr>
          <w:sz w:val="26"/>
          <w:szCs w:val="26"/>
        </w:rPr>
        <w:t>-</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पाठिंबा</w:t>
      </w:r>
      <w:r>
        <w:rPr>
          <w:sz w:val="26"/>
          <w:szCs w:val="26"/>
        </w:rPr>
        <w:t xml:space="preserve"> </w:t>
      </w:r>
      <w:r>
        <w:rPr>
          <w:rFonts w:ascii="Nirmala UI" w:cs="Nirmala UI" w:hAnsi="Nirmala UI"/>
          <w:sz w:val="26"/>
          <w:szCs w:val="26"/>
          <w:cs/>
          <w:lang w:bidi="hi-IN"/>
        </w:rPr>
        <w:t>देणे</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१००</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करण्यास</w:t>
      </w:r>
      <w:r>
        <w:rPr>
          <w:sz w:val="26"/>
          <w:szCs w:val="26"/>
        </w:rPr>
        <w:t xml:space="preserve"> </w:t>
      </w:r>
      <w:r>
        <w:rPr>
          <w:rFonts w:ascii="Nirmala UI" w:cs="Nirmala UI" w:hAnsi="Nirmala UI"/>
          <w:sz w:val="26"/>
          <w:szCs w:val="26"/>
          <w:cs/>
          <w:lang w:bidi="hi-IN"/>
        </w:rPr>
        <w:t>संस्था</w:t>
      </w:r>
      <w:r>
        <w:rPr>
          <w:sz w:val="26"/>
          <w:szCs w:val="26"/>
        </w:rPr>
        <w:t xml:space="preserve"> </w:t>
      </w:r>
      <w:r>
        <w:rPr>
          <w:rFonts w:ascii="Nirmala UI" w:cs="Nirmala UI" w:hAnsi="Nirmala UI"/>
          <w:sz w:val="26"/>
          <w:szCs w:val="26"/>
          <w:cs/>
          <w:lang w:bidi="hi-IN"/>
        </w:rPr>
        <w:t>प्रोत्साहन</w:t>
      </w:r>
      <w:r>
        <w:rPr>
          <w:sz w:val="26"/>
          <w:szCs w:val="26"/>
        </w:rPr>
        <w:t xml:space="preserve"> </w:t>
      </w:r>
      <w:r>
        <w:rPr>
          <w:rFonts w:ascii="Nirmala UI" w:cs="Nirmala UI" w:hAnsi="Nirmala UI"/>
          <w:sz w:val="26"/>
          <w:szCs w:val="26"/>
          <w:cs/>
          <w:lang w:bidi="hi-IN"/>
        </w:rPr>
        <w:t>करते</w:t>
      </w:r>
      <w:r>
        <w:rPr>
          <w:sz w:val="26"/>
          <w:szCs w:val="26"/>
        </w:rPr>
        <w:t xml:space="preserve">. </w:t>
      </w:r>
    </w:p>
    <w:p>
      <w:pPr>
        <w:pStyle w:val="style0"/>
        <w:spacing w:lineRule="auto" w:line="360"/>
        <w:jc w:val="both"/>
        <w:rPr>
          <w:b/>
          <w:bCs/>
          <w:sz w:val="28"/>
          <w:szCs w:val="28"/>
        </w:rPr>
      </w:pPr>
    </w:p>
    <w:p>
      <w:pPr>
        <w:pStyle w:val="style0"/>
        <w:spacing w:lineRule="auto" w:line="360"/>
        <w:jc w:val="both"/>
        <w:rPr>
          <w:b/>
          <w:bCs/>
          <w:sz w:val="28"/>
          <w:szCs w:val="28"/>
        </w:rPr>
      </w:pPr>
      <w:r>
        <w:rPr>
          <w:b/>
          <w:bCs/>
          <w:sz w:val="28"/>
          <w:szCs w:val="28"/>
        </w:rPr>
        <w:t xml:space="preserve"> </w:t>
      </w:r>
      <w:r>
        <w:rPr>
          <w:rFonts w:ascii="Nirmala UI" w:cs="Nirmala UI" w:hAnsi="Nirmala UI"/>
          <w:b/>
          <w:bCs/>
          <w:sz w:val="28"/>
          <w:szCs w:val="28"/>
          <w:cs/>
          <w:lang w:bidi="hi-IN"/>
        </w:rPr>
        <w:t>३</w:t>
      </w:r>
      <w:r>
        <w:rPr>
          <w:b/>
          <w:bCs/>
          <w:sz w:val="28"/>
          <w:szCs w:val="28"/>
        </w:rPr>
        <w:t xml:space="preserve">) </w:t>
      </w:r>
      <w:r>
        <w:rPr>
          <w:rFonts w:ascii="Nirmala UI" w:cs="Nirmala UI" w:hAnsi="Nirmala UI"/>
          <w:b/>
          <w:bCs/>
          <w:i w:val="false"/>
          <w:iCs w:val="false"/>
          <w:sz w:val="28"/>
          <w:szCs w:val="28"/>
          <w:u w:val="single"/>
          <w:cs/>
          <w:lang w:bidi="hi-IN"/>
        </w:rPr>
        <w:t>स्वयंम</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शिक्षण</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प्रयोग</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संस्था</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लातूर</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स्थापना</w:t>
      </w:r>
      <w:r>
        <w:rPr>
          <w:b/>
          <w:bCs/>
          <w:i w:val="false"/>
          <w:iCs w:val="false"/>
          <w:sz w:val="28"/>
          <w:szCs w:val="28"/>
          <w:u w:val="single"/>
        </w:rPr>
        <w:t xml:space="preserve"> </w:t>
      </w:r>
      <w:r>
        <w:rPr>
          <w:rFonts w:ascii="Nirmala UI" w:cs="Nirmala UI" w:hAnsi="Nirmala UI"/>
          <w:b/>
          <w:bCs/>
          <w:i w:val="false"/>
          <w:iCs w:val="false"/>
          <w:sz w:val="28"/>
          <w:szCs w:val="28"/>
          <w:u w:val="single"/>
          <w:cs/>
          <w:lang w:bidi="hi-IN"/>
        </w:rPr>
        <w:t>१९९८</w:t>
      </w:r>
      <w:r>
        <w:rPr>
          <w:b/>
          <w:bCs/>
          <w:i w:val="false"/>
          <w:iCs w:val="false"/>
          <w:sz w:val="28"/>
          <w:szCs w:val="28"/>
          <w:u w:val="single"/>
        </w:rPr>
        <w:t xml:space="preserve">) </w:t>
      </w:r>
      <w:r>
        <w:rPr>
          <w:b/>
          <w:bCs/>
          <w:sz w:val="28"/>
          <w:szCs w:val="28"/>
        </w:rPr>
        <w:t>:-</w:t>
      </w:r>
    </w:p>
    <w:p>
      <w:pPr>
        <w:pStyle w:val="style0"/>
        <w:spacing w:lineRule="auto" w:line="360"/>
        <w:jc w:val="both"/>
        <w:rPr>
          <w:rFonts w:ascii="Nirmala UI" w:cs="Nirmala UI" w:hAnsi="Nirmala UI"/>
          <w:b/>
          <w:bCs/>
          <w:sz w:val="28"/>
          <w:szCs w:val="28"/>
          <w:cs/>
          <w:lang w:bidi="hi-IN"/>
        </w:rPr>
      </w:pPr>
      <w:r>
        <w:rPr>
          <w:sz w:val="26"/>
          <w:szCs w:val="26"/>
        </w:rPr>
        <w:t xml:space="preserve">  </w:t>
      </w:r>
      <w:r>
        <w:rPr>
          <w:rFonts w:ascii="Nirmala UI" w:cs="Nirmala UI" w:hAnsi="Nirmala UI"/>
          <w:sz w:val="26"/>
          <w:szCs w:val="26"/>
          <w:cs/>
          <w:lang w:bidi="hi-IN"/>
        </w:rPr>
        <w:t>स्वयंम</w:t>
      </w:r>
      <w:r>
        <w:rPr>
          <w:sz w:val="26"/>
          <w:szCs w:val="26"/>
        </w:rPr>
        <w:t xml:space="preserve"> </w:t>
      </w:r>
      <w:r>
        <w:rPr>
          <w:rFonts w:ascii="Nirmala UI" w:cs="Nirmala UI" w:hAnsi="Nirmala UI"/>
          <w:sz w:val="26"/>
          <w:szCs w:val="26"/>
          <w:cs/>
          <w:lang w:bidi="hi-IN"/>
        </w:rPr>
        <w:t>शिक्षण</w:t>
      </w:r>
      <w:r>
        <w:rPr>
          <w:sz w:val="26"/>
          <w:szCs w:val="26"/>
        </w:rPr>
        <w:t xml:space="preserve"> </w:t>
      </w:r>
      <w:r>
        <w:rPr>
          <w:rFonts w:ascii="Nirmala UI" w:cs="Nirmala UI" w:hAnsi="Nirmala UI"/>
          <w:sz w:val="26"/>
          <w:szCs w:val="26"/>
          <w:cs/>
          <w:lang w:bidi="hi-IN"/>
        </w:rPr>
        <w:t>प्रयोग</w:t>
      </w:r>
      <w:r>
        <w:rPr>
          <w:sz w:val="26"/>
          <w:szCs w:val="26"/>
        </w:rPr>
        <w:t xml:space="preserve"> </w:t>
      </w:r>
      <w:r>
        <w:rPr>
          <w:rFonts w:ascii="Nirmala UI" w:cs="Nirmala UI" w:hAnsi="Nirmala UI"/>
          <w:sz w:val="26"/>
          <w:szCs w:val="26"/>
          <w:cs/>
          <w:lang w:bidi="hi-IN"/>
        </w:rPr>
        <w:t>संस्था</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बचत</w:t>
      </w:r>
      <w:r>
        <w:rPr>
          <w:sz w:val="26"/>
          <w:szCs w:val="26"/>
        </w:rPr>
        <w:t xml:space="preserve"> </w:t>
      </w:r>
      <w:r>
        <w:rPr>
          <w:rFonts w:ascii="Nirmala UI" w:cs="Nirmala UI" w:hAnsi="Nirmala UI"/>
          <w:sz w:val="26"/>
          <w:szCs w:val="26"/>
          <w:cs/>
          <w:lang w:bidi="hi-IN"/>
        </w:rPr>
        <w:t>गट</w:t>
      </w:r>
      <w:r>
        <w:rPr>
          <w:sz w:val="26"/>
          <w:szCs w:val="26"/>
        </w:rPr>
        <w:t xml:space="preserve"> </w:t>
      </w:r>
      <w:r>
        <w:rPr>
          <w:rFonts w:ascii="Nirmala UI" w:cs="Nirmala UI" w:hAnsi="Nirmala UI"/>
          <w:sz w:val="26"/>
          <w:szCs w:val="26"/>
          <w:cs/>
          <w:lang w:bidi="hi-IN"/>
        </w:rPr>
        <w:t>स्थापन</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साखळी</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त्याअंतर्गत</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संबंधित</w:t>
      </w:r>
      <w:r>
        <w:rPr>
          <w:sz w:val="26"/>
          <w:szCs w:val="26"/>
        </w:rPr>
        <w:t xml:space="preserve"> </w:t>
      </w:r>
      <w:r>
        <w:rPr>
          <w:rFonts w:ascii="Nirmala UI" w:cs="Nirmala UI" w:hAnsi="Nirmala UI"/>
          <w:sz w:val="26"/>
          <w:szCs w:val="26"/>
          <w:cs/>
          <w:lang w:bidi="hi-IN"/>
        </w:rPr>
        <w:t>प्रशिक्षण</w:t>
      </w:r>
      <w:r>
        <w:rPr>
          <w:sz w:val="26"/>
          <w:szCs w:val="26"/>
        </w:rPr>
        <w:t>,</w:t>
      </w:r>
      <w:r>
        <w:rPr>
          <w:rFonts w:ascii="Nirmala UI" w:cs="Nirmala UI" w:hAnsi="Nirmala UI"/>
          <w:sz w:val="26"/>
          <w:szCs w:val="26"/>
          <w:cs/>
          <w:lang w:bidi="hi-IN"/>
        </w:rPr>
        <w:t>मार्गदर्शन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शेतीवर</w:t>
      </w:r>
      <w:r>
        <w:rPr>
          <w:sz w:val="26"/>
          <w:szCs w:val="26"/>
        </w:rPr>
        <w:t xml:space="preserve"> </w:t>
      </w:r>
      <w:r>
        <w:rPr>
          <w:rFonts w:ascii="Nirmala UI" w:cs="Nirmala UI" w:hAnsi="Nirmala UI"/>
          <w:sz w:val="26"/>
          <w:szCs w:val="26"/>
          <w:cs/>
          <w:lang w:bidi="hi-IN"/>
        </w:rPr>
        <w:t>आधारित</w:t>
      </w:r>
      <w:r>
        <w:rPr>
          <w:sz w:val="26"/>
          <w:szCs w:val="26"/>
        </w:rPr>
        <w:t xml:space="preserve"> </w:t>
      </w:r>
      <w:r>
        <w:rPr>
          <w:rFonts w:ascii="Nirmala UI" w:cs="Nirmala UI" w:hAnsi="Nirmala UI"/>
          <w:sz w:val="26"/>
          <w:szCs w:val="26"/>
          <w:cs/>
          <w:lang w:bidi="hi-IN"/>
        </w:rPr>
        <w:t>उद्योग</w:t>
      </w:r>
      <w:r>
        <w:rPr>
          <w:sz w:val="26"/>
          <w:szCs w:val="26"/>
        </w:rPr>
        <w:t xml:space="preserve"> </w:t>
      </w:r>
      <w:r>
        <w:rPr>
          <w:rFonts w:ascii="Nirmala UI" w:cs="Nirmala UI" w:hAnsi="Nirmala UI"/>
          <w:sz w:val="26"/>
          <w:szCs w:val="26"/>
          <w:cs/>
          <w:lang w:bidi="hi-IN"/>
        </w:rPr>
        <w:t>स्थापनेसाठी</w:t>
      </w:r>
      <w:r>
        <w:rPr>
          <w:sz w:val="26"/>
          <w:szCs w:val="26"/>
        </w:rPr>
        <w:t xml:space="preserve"> </w:t>
      </w:r>
      <w:r>
        <w:rPr>
          <w:rFonts w:ascii="Nirmala UI" w:cs="Nirmala UI" w:hAnsi="Nirmala UI"/>
          <w:sz w:val="26"/>
          <w:szCs w:val="26"/>
          <w:cs/>
          <w:lang w:bidi="hi-IN"/>
        </w:rPr>
        <w:t>प्रोत्साहन</w:t>
      </w:r>
      <w:r>
        <w:rPr>
          <w:sz w:val="26"/>
          <w:szCs w:val="26"/>
        </w:rPr>
        <w:t xml:space="preserve"> </w:t>
      </w:r>
      <w:r>
        <w:rPr>
          <w:rFonts w:ascii="Nirmala UI" w:cs="Nirmala UI" w:hAnsi="Nirmala UI"/>
          <w:sz w:val="26"/>
          <w:szCs w:val="26"/>
          <w:cs/>
          <w:lang w:bidi="hi-IN"/>
        </w:rPr>
        <w:t>करते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w:t>
      </w:r>
      <w:r>
        <w:rPr>
          <w:rFonts w:ascii="Nirmala UI" w:cs="Nirmala UI" w:hAnsi="Nirmala UI"/>
          <w:b/>
          <w:bCs/>
          <w:sz w:val="28"/>
          <w:szCs w:val="28"/>
          <w:cs/>
          <w:lang w:bidi="hi-IN"/>
        </w:rPr>
        <w:t>१</w:t>
      </w:r>
      <w:r>
        <w:rPr>
          <w:rFonts w:ascii="Nirmala UI" w:cs="Mangal" w:hAnsi="Nirmala UI"/>
          <w:b/>
          <w:bCs/>
          <w:sz w:val="28"/>
          <w:szCs w:val="28"/>
          <w:cs/>
          <w:lang w:val="en-US" w:bidi="hi-IN"/>
        </w:rPr>
        <w:t>८</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शेतीसाठी</w:t>
      </w:r>
      <w:r>
        <w:rPr>
          <w:b/>
          <w:bCs/>
          <w:sz w:val="28"/>
          <w:szCs w:val="28"/>
          <w:u w:val="single"/>
        </w:rPr>
        <w:t xml:space="preserve"> </w:t>
      </w:r>
      <w:r>
        <w:rPr>
          <w:rFonts w:ascii="Nirmala UI" w:cs="Nirmala UI" w:hAnsi="Nirmala UI"/>
          <w:b/>
          <w:bCs/>
          <w:sz w:val="28"/>
          <w:szCs w:val="28"/>
          <w:u w:val="single"/>
          <w:cs/>
          <w:lang w:bidi="hi-IN"/>
        </w:rPr>
        <w:t>विविध</w:t>
      </w:r>
      <w:r>
        <w:rPr>
          <w:b/>
          <w:bCs/>
          <w:sz w:val="28"/>
          <w:szCs w:val="28"/>
          <w:u w:val="single"/>
        </w:rPr>
        <w:t xml:space="preserve"> </w:t>
      </w:r>
      <w:r>
        <w:rPr>
          <w:rFonts w:ascii="Nirmala UI" w:cs="Nirmala UI" w:hAnsi="Nirmala UI"/>
          <w:b/>
          <w:bCs/>
          <w:sz w:val="28"/>
          <w:szCs w:val="28"/>
          <w:u w:val="single"/>
          <w:cs/>
          <w:lang w:bidi="hi-IN"/>
        </w:rPr>
        <w:t>योजना</w:t>
      </w:r>
      <w:r>
        <w:rPr>
          <w:b/>
          <w:bCs/>
          <w:sz w:val="28"/>
          <w:szCs w:val="28"/>
        </w:rPr>
        <w:t xml:space="preserve"> :- </w:t>
      </w:r>
    </w:p>
    <w:p>
      <w:pPr>
        <w:pStyle w:val="style0"/>
        <w:spacing w:lineRule="auto" w:line="360"/>
        <w:jc w:val="both"/>
        <w:rPr>
          <w:sz w:val="26"/>
          <w:szCs w:val="26"/>
        </w:rPr>
      </w:pPr>
      <w:r>
        <w:rPr>
          <w:rFonts w:cs="Nirmala UI" w:hAnsi="Nirmala UI"/>
          <w:sz w:val="26"/>
          <w:szCs w:val="26"/>
          <w:lang w:val="en-US" w:bidi="hi-IN"/>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वाढीसाठी</w:t>
      </w:r>
      <w:r>
        <w:rPr>
          <w:sz w:val="26"/>
          <w:szCs w:val="26"/>
        </w:rPr>
        <w:t xml:space="preserve"> </w:t>
      </w:r>
      <w:r>
        <w:rPr>
          <w:rFonts w:ascii="Nirmala UI" w:cs="Nirmala UI" w:hAnsi="Nirmala UI"/>
          <w:sz w:val="26"/>
          <w:szCs w:val="26"/>
          <w:cs/>
          <w:lang w:bidi="hi-IN"/>
        </w:rPr>
        <w:t>राज्य</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सरकारच्या</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आहेत</w:t>
      </w:r>
      <w:r>
        <w:rPr>
          <w:sz w:val="26"/>
          <w:szCs w:val="26"/>
        </w:rPr>
        <w:t>.</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प्रामुख्याने</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परीक्षण</w:t>
      </w:r>
      <w:r>
        <w:rPr>
          <w:sz w:val="26"/>
          <w:szCs w:val="26"/>
        </w:rPr>
        <w:t xml:space="preserve">, </w:t>
      </w:r>
      <w:r>
        <w:rPr>
          <w:rFonts w:ascii="Nirmala UI" w:cs="Nirmala UI" w:hAnsi="Nirmala UI"/>
          <w:sz w:val="26"/>
          <w:szCs w:val="26"/>
          <w:cs/>
          <w:lang w:bidi="hi-IN"/>
        </w:rPr>
        <w:t>जैविक</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आहेत</w:t>
      </w:r>
      <w:r>
        <w:rPr>
          <w:sz w:val="26"/>
          <w:szCs w:val="26"/>
        </w:rPr>
        <w:t>.</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शेडसह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निविष्ठा</w:t>
      </w:r>
      <w:r>
        <w:rPr>
          <w:sz w:val="26"/>
          <w:szCs w:val="26"/>
        </w:rPr>
        <w:t xml:space="preserve"> </w:t>
      </w:r>
      <w:r>
        <w:rPr>
          <w:rFonts w:ascii="Nirmala UI" w:cs="Nirmala UI" w:hAnsi="Nirmala UI"/>
          <w:sz w:val="26"/>
          <w:szCs w:val="26"/>
          <w:cs/>
          <w:lang w:bidi="hi-IN"/>
        </w:rPr>
        <w:t>उत्पादनासाठी</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आहेत</w:t>
      </w:r>
      <w:r>
        <w:rPr>
          <w:sz w:val="26"/>
          <w:szCs w:val="26"/>
        </w:rPr>
        <w:t>.</w:t>
      </w:r>
    </w:p>
    <w:p>
      <w:pPr>
        <w:pStyle w:val="style179"/>
        <w:numPr>
          <w:ilvl w:val="0"/>
          <w:numId w:val="1"/>
        </w:numPr>
        <w:spacing w:lineRule="auto" w:line="360"/>
        <w:jc w:val="both"/>
        <w:rPr>
          <w:sz w:val="28"/>
          <w:szCs w:val="28"/>
        </w:rPr>
      </w:pPr>
      <w:r>
        <w:rPr>
          <w:rFonts w:ascii="Nirmala UI" w:cs="Nirmala UI" w:hAnsi="Nirmala UI"/>
          <w:b/>
          <w:bCs/>
          <w:sz w:val="28"/>
          <w:szCs w:val="28"/>
          <w:u w:val="single"/>
          <w:cs/>
          <w:lang w:bidi="hi-IN"/>
        </w:rPr>
        <w:t>मृदा</w:t>
      </w:r>
      <w:r>
        <w:rPr>
          <w:b/>
          <w:bCs/>
          <w:sz w:val="28"/>
          <w:szCs w:val="28"/>
          <w:u w:val="single"/>
        </w:rPr>
        <w:t xml:space="preserve"> </w:t>
      </w:r>
      <w:r>
        <w:rPr>
          <w:rFonts w:ascii="Nirmala UI" w:cs="Nirmala UI" w:hAnsi="Nirmala UI"/>
          <w:b/>
          <w:bCs/>
          <w:sz w:val="28"/>
          <w:szCs w:val="28"/>
          <w:u w:val="single"/>
          <w:cs/>
          <w:lang w:bidi="hi-IN"/>
        </w:rPr>
        <w:t>सर्वेक्षण</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मृद</w:t>
      </w:r>
      <w:r>
        <w:rPr>
          <w:b/>
          <w:bCs/>
          <w:sz w:val="28"/>
          <w:szCs w:val="28"/>
          <w:u w:val="single"/>
        </w:rPr>
        <w:t xml:space="preserve"> </w:t>
      </w:r>
      <w:r>
        <w:rPr>
          <w:rFonts w:ascii="Nirmala UI" w:cs="Nirmala UI" w:hAnsi="Nirmala UI"/>
          <w:b/>
          <w:bCs/>
          <w:sz w:val="28"/>
          <w:szCs w:val="28"/>
          <w:u w:val="single"/>
          <w:cs/>
          <w:lang w:bidi="hi-IN"/>
        </w:rPr>
        <w:t>चाचणी</w:t>
      </w:r>
      <w:r>
        <w:rPr>
          <w:b/>
          <w:bCs/>
          <w:sz w:val="28"/>
          <w:szCs w:val="28"/>
          <w:u w:val="single"/>
        </w:rPr>
        <w:t xml:space="preserve"> </w:t>
      </w:r>
      <w:r>
        <w:rPr>
          <w:rFonts w:ascii="Nirmala UI" w:cs="Nirmala UI" w:hAnsi="Nirmala UI"/>
          <w:b/>
          <w:bCs/>
          <w:sz w:val="28"/>
          <w:szCs w:val="28"/>
          <w:u w:val="single"/>
          <w:cs/>
          <w:lang w:bidi="hi-IN"/>
        </w:rPr>
        <w:t>विभाग</w:t>
      </w:r>
      <w:r>
        <w:rPr>
          <w:b/>
          <w:bCs/>
          <w:sz w:val="28"/>
          <w:szCs w:val="28"/>
          <w:u w:val="single"/>
        </w:rPr>
        <w:t xml:space="preserve"> ( </w:t>
      </w:r>
      <w:r>
        <w:rPr>
          <w:rFonts w:ascii="Nirmala UI" w:cs="Nirmala UI" w:hAnsi="Nirmala UI"/>
          <w:b/>
          <w:bCs/>
          <w:sz w:val="28"/>
          <w:szCs w:val="28"/>
          <w:u w:val="single"/>
          <w:cs/>
          <w:lang w:bidi="hi-IN"/>
        </w:rPr>
        <w:t>जमीन</w:t>
      </w:r>
      <w:r>
        <w:rPr>
          <w:b/>
          <w:bCs/>
          <w:sz w:val="28"/>
          <w:szCs w:val="28"/>
          <w:u w:val="single"/>
        </w:rPr>
        <w:t xml:space="preserve"> </w:t>
      </w:r>
      <w:r>
        <w:rPr>
          <w:rFonts w:ascii="Nirmala UI" w:cs="Nirmala UI" w:hAnsi="Nirmala UI"/>
          <w:b/>
          <w:bCs/>
          <w:sz w:val="28"/>
          <w:szCs w:val="28"/>
          <w:u w:val="single"/>
          <w:cs/>
          <w:lang w:bidi="hi-IN"/>
        </w:rPr>
        <w:t>आरोग्य</w:t>
      </w:r>
      <w:r>
        <w:rPr>
          <w:b/>
          <w:bCs/>
          <w:sz w:val="28"/>
          <w:szCs w:val="28"/>
          <w:u w:val="single"/>
        </w:rPr>
        <w:t xml:space="preserve"> </w:t>
      </w:r>
      <w:r>
        <w:rPr>
          <w:rFonts w:ascii="Nirmala UI" w:cs="Nirmala UI" w:hAnsi="Nirmala UI"/>
          <w:b/>
          <w:bCs/>
          <w:sz w:val="28"/>
          <w:szCs w:val="28"/>
          <w:u w:val="single"/>
          <w:cs/>
          <w:lang w:bidi="hi-IN"/>
        </w:rPr>
        <w:t>पत्रिका</w:t>
      </w:r>
      <w:r>
        <w:rPr>
          <w:b/>
          <w:bCs/>
          <w:sz w:val="28"/>
          <w:szCs w:val="28"/>
          <w:u w:val="single"/>
        </w:rPr>
        <w:t xml:space="preserve"> </w:t>
      </w:r>
      <w:r>
        <w:rPr>
          <w:rFonts w:ascii="Nirmala UI" w:cs="Nirmala UI" w:hAnsi="Nirmala UI"/>
          <w:b/>
          <w:bCs/>
          <w:sz w:val="28"/>
          <w:szCs w:val="28"/>
          <w:u w:val="single"/>
          <w:cs/>
          <w:lang w:bidi="hi-IN"/>
        </w:rPr>
        <w:t>अभियान</w:t>
      </w:r>
      <w:r>
        <w:rPr>
          <w:b/>
          <w:bCs/>
          <w:sz w:val="28"/>
          <w:szCs w:val="28"/>
          <w:u w:val="single"/>
        </w:rPr>
        <w:t>)</w:t>
      </w:r>
      <w:r>
        <w:rPr>
          <w:b/>
          <w:bCs/>
          <w:sz w:val="28"/>
          <w:szCs w:val="28"/>
        </w:rPr>
        <w:t xml:space="preserve"> :-</w:t>
      </w:r>
    </w:p>
    <w:p>
      <w:pPr>
        <w:pStyle w:val="style0"/>
        <w:numPr>
          <w:ilvl w:val="0"/>
          <w:numId w:val="0"/>
        </w:numPr>
        <w:spacing w:lineRule="auto" w:line="360"/>
        <w:jc w:val="both"/>
        <w:rPr>
          <w:rFonts w:cs="Nirmala UI" w:hAnsi="Nirmala UI"/>
          <w:sz w:val="26"/>
          <w:szCs w:val="26"/>
          <w:lang w:val="en-US" w:bidi="hi-IN"/>
        </w:rPr>
      </w:pPr>
      <w:r>
        <w:rPr>
          <w:sz w:val="26"/>
          <w:szCs w:val="26"/>
          <w:lang w:val="en-US"/>
        </w:rPr>
        <w:t>-</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चाचणी</w:t>
      </w:r>
      <w:r>
        <w:rPr>
          <w:sz w:val="26"/>
          <w:szCs w:val="26"/>
        </w:rPr>
        <w:t xml:space="preserve"> </w:t>
      </w:r>
      <w:r>
        <w:rPr>
          <w:rFonts w:ascii="Nirmala UI" w:cs="Nirmala UI" w:hAnsi="Nirmala UI"/>
          <w:sz w:val="26"/>
          <w:szCs w:val="26"/>
          <w:cs/>
          <w:lang w:bidi="hi-IN"/>
        </w:rPr>
        <w:t>विभागाच्या</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गुणधर्माची</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गोळा</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गावाचे</w:t>
      </w:r>
      <w:r>
        <w:rPr>
          <w:sz w:val="26"/>
          <w:szCs w:val="26"/>
        </w:rPr>
        <w:t xml:space="preserve"> </w:t>
      </w:r>
      <w:r>
        <w:rPr>
          <w:rFonts w:ascii="Nirmala UI" w:cs="Nirmala UI" w:hAnsi="Nirmala UI"/>
          <w:sz w:val="26"/>
          <w:szCs w:val="26"/>
          <w:cs/>
          <w:lang w:bidi="hi-IN"/>
        </w:rPr>
        <w:t>मृद</w:t>
      </w:r>
      <w:r>
        <w:rPr>
          <w:rFonts w:ascii="Nirmala UI" w:cs="Mangal" w:hAnsi="Nirmala UI"/>
          <w:sz w:val="26"/>
          <w:szCs w:val="26"/>
          <w:cs/>
          <w:lang w:val="en-US" w:bidi="hi-IN"/>
        </w:rPr>
        <w:t>ा</w:t>
      </w:r>
      <w:r>
        <w:rPr>
          <w:rFonts w:cs="Mangal" w:hAnsi="Nirmala UI"/>
          <w:sz w:val="26"/>
          <w:szCs w:val="26"/>
          <w:lang w:val="en-US" w:bidi="hi-IN"/>
        </w:rPr>
        <w:t xml:space="preserve"> </w:t>
      </w:r>
      <w:r>
        <w:rPr>
          <w:rFonts w:ascii="Nirmala UI" w:cs="Nirmala UI" w:hAnsi="Nirmala UI"/>
          <w:sz w:val="26"/>
          <w:szCs w:val="26"/>
          <w:cs/>
          <w:lang w:bidi="hi-IN"/>
        </w:rPr>
        <w:t>सर्वेक्षण</w:t>
      </w:r>
      <w:r>
        <w:rPr>
          <w:sz w:val="26"/>
          <w:szCs w:val="26"/>
        </w:rPr>
        <w:t xml:space="preserve"> </w:t>
      </w:r>
      <w:r>
        <w:rPr>
          <w:rFonts w:ascii="Nirmala UI" w:cs="Nirmala UI" w:hAnsi="Nirmala UI"/>
          <w:sz w:val="26"/>
          <w:szCs w:val="26"/>
          <w:cs/>
          <w:lang w:bidi="hi-IN"/>
        </w:rPr>
        <w:t>नकाशे</w:t>
      </w:r>
      <w:r>
        <w:rPr>
          <w:sz w:val="26"/>
          <w:szCs w:val="26"/>
        </w:rPr>
        <w:t xml:space="preserve">, </w:t>
      </w:r>
      <w:r>
        <w:rPr>
          <w:rFonts w:ascii="Nirmala UI" w:cs="Nirmala UI" w:hAnsi="Nirmala UI"/>
          <w:sz w:val="26"/>
          <w:szCs w:val="26"/>
          <w:cs/>
          <w:lang w:bidi="hi-IN"/>
        </w:rPr>
        <w:t>अहवाल</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येतात</w:t>
      </w:r>
      <w:r>
        <w:rPr>
          <w:sz w:val="26"/>
          <w:szCs w:val="26"/>
        </w:rPr>
        <w:t>.</w:t>
      </w:r>
    </w:p>
    <w:p>
      <w:pPr>
        <w:pStyle w:val="style0"/>
        <w:numPr>
          <w:ilvl w:val="0"/>
          <w:numId w:val="0"/>
        </w:numPr>
        <w:spacing w:lineRule="auto" w:line="360"/>
        <w:jc w:val="both"/>
        <w:rPr>
          <w:rFonts w:ascii="Nirmala UI" w:cs="Nirmala UI" w:hAnsi="Nirmala UI"/>
          <w:sz w:val="26"/>
          <w:szCs w:val="26"/>
          <w:cs/>
          <w:lang w:bidi="hi-IN"/>
        </w:rPr>
      </w:pPr>
      <w:r>
        <w:rPr>
          <w:rFonts w:cs="Nirmala UI" w:hAnsi="Nirmala UI"/>
          <w:sz w:val="26"/>
          <w:szCs w:val="26"/>
          <w:lang w:val="en-US" w:bidi="hi-IN"/>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चाचणी</w:t>
      </w:r>
      <w:r>
        <w:rPr>
          <w:sz w:val="26"/>
          <w:szCs w:val="26"/>
        </w:rPr>
        <w:t xml:space="preserve"> </w:t>
      </w:r>
      <w:r>
        <w:rPr>
          <w:rFonts w:ascii="Nirmala UI" w:cs="Nirmala UI" w:hAnsi="Nirmala UI"/>
          <w:sz w:val="26"/>
          <w:szCs w:val="26"/>
          <w:cs/>
          <w:lang w:bidi="hi-IN"/>
        </w:rPr>
        <w:t>योजनेद्वारे</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शेतातील</w:t>
      </w:r>
      <w:r>
        <w:rPr>
          <w:sz w:val="26"/>
          <w:szCs w:val="26"/>
        </w:rPr>
        <w:t xml:space="preserve"> </w:t>
      </w:r>
      <w:r>
        <w:rPr>
          <w:rFonts w:ascii="Nirmala UI" w:cs="Nirmala UI" w:hAnsi="Nirmala UI"/>
          <w:sz w:val="26"/>
          <w:szCs w:val="26"/>
          <w:cs/>
          <w:lang w:bidi="hi-IN"/>
        </w:rPr>
        <w:t>मातीच्या</w:t>
      </w:r>
      <w:r>
        <w:rPr>
          <w:sz w:val="26"/>
          <w:szCs w:val="26"/>
        </w:rPr>
        <w:t xml:space="preserve"> </w:t>
      </w:r>
      <w:r>
        <w:rPr>
          <w:rFonts w:ascii="Nirmala UI" w:cs="Nirmala UI" w:hAnsi="Nirmala UI"/>
          <w:sz w:val="26"/>
          <w:szCs w:val="26"/>
          <w:cs/>
          <w:lang w:bidi="hi-IN"/>
        </w:rPr>
        <w:t>नमुन्याचे</w:t>
      </w:r>
      <w:r>
        <w:rPr>
          <w:sz w:val="26"/>
          <w:szCs w:val="26"/>
        </w:rPr>
        <w:t xml:space="preserve"> </w:t>
      </w:r>
      <w:r>
        <w:rPr>
          <w:rFonts w:ascii="Nirmala UI" w:cs="Nirmala UI" w:hAnsi="Nirmala UI"/>
          <w:sz w:val="26"/>
          <w:szCs w:val="26"/>
          <w:cs/>
          <w:lang w:bidi="hi-IN"/>
        </w:rPr>
        <w:t>पृथक्करण</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प्रमुख</w:t>
      </w:r>
      <w:r>
        <w:rPr>
          <w:sz w:val="26"/>
          <w:szCs w:val="26"/>
        </w:rPr>
        <w:t xml:space="preserve"> </w:t>
      </w:r>
      <w:r>
        <w:rPr>
          <w:rFonts w:ascii="Nirmala UI" w:cs="Nirmala UI" w:hAnsi="Nirmala UI"/>
          <w:sz w:val="26"/>
          <w:szCs w:val="26"/>
          <w:cs/>
          <w:lang w:bidi="hi-IN"/>
        </w:rPr>
        <w:t>पिकांसाठी</w:t>
      </w:r>
      <w:r>
        <w:rPr>
          <w:sz w:val="26"/>
          <w:szCs w:val="26"/>
        </w:rPr>
        <w:t xml:space="preserve"> </w:t>
      </w:r>
      <w:r>
        <w:rPr>
          <w:rFonts w:ascii="Nirmala UI" w:cs="Nirmala UI" w:hAnsi="Nirmala UI"/>
          <w:sz w:val="26"/>
          <w:szCs w:val="26"/>
          <w:cs/>
          <w:lang w:bidi="hi-IN"/>
        </w:rPr>
        <w:t>अन्नद्रव्यांचे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शोधून</w:t>
      </w:r>
      <w:r>
        <w:rPr>
          <w:sz w:val="26"/>
          <w:szCs w:val="26"/>
        </w:rPr>
        <w:t xml:space="preserve"> </w:t>
      </w:r>
      <w:r>
        <w:rPr>
          <w:rFonts w:ascii="Nirmala UI" w:cs="Nirmala UI" w:hAnsi="Nirmala UI"/>
          <w:sz w:val="26"/>
          <w:szCs w:val="26"/>
          <w:cs/>
          <w:lang w:bidi="hi-IN"/>
        </w:rPr>
        <w:t>काढणे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आधारे</w:t>
      </w:r>
      <w:r>
        <w:rPr>
          <w:sz w:val="26"/>
          <w:szCs w:val="26"/>
        </w:rPr>
        <w:t xml:space="preserve"> </w:t>
      </w:r>
      <w:r>
        <w:rPr>
          <w:rFonts w:ascii="Nirmala UI" w:cs="Nirmala UI" w:hAnsi="Nirmala UI"/>
          <w:sz w:val="26"/>
          <w:szCs w:val="26"/>
          <w:cs/>
          <w:lang w:bidi="hi-IN"/>
        </w:rPr>
        <w:t>निरनिराळ्या</w:t>
      </w:r>
      <w:r>
        <w:rPr>
          <w:sz w:val="26"/>
          <w:szCs w:val="26"/>
        </w:rPr>
        <w:t xml:space="preserve"> </w:t>
      </w:r>
      <w:r>
        <w:rPr>
          <w:rFonts w:ascii="Nirmala UI" w:cs="Nirmala UI" w:hAnsi="Nirmala UI"/>
          <w:sz w:val="26"/>
          <w:szCs w:val="26"/>
          <w:cs/>
          <w:lang w:bidi="hi-IN"/>
        </w:rPr>
        <w:t>पिकांसाठी</w:t>
      </w:r>
      <w:r>
        <w:rPr>
          <w:sz w:val="26"/>
          <w:szCs w:val="26"/>
        </w:rPr>
        <w:t xml:space="preserve"> </w:t>
      </w:r>
      <w:r>
        <w:rPr>
          <w:rFonts w:ascii="Nirmala UI" w:cs="Nirmala UI" w:hAnsi="Nirmala UI"/>
          <w:sz w:val="26"/>
          <w:szCs w:val="26"/>
          <w:cs/>
          <w:lang w:bidi="hi-IN"/>
        </w:rPr>
        <w:t>खताच्या</w:t>
      </w:r>
      <w:r>
        <w:rPr>
          <w:sz w:val="26"/>
          <w:szCs w:val="26"/>
        </w:rPr>
        <w:t xml:space="preserve"> </w:t>
      </w:r>
      <w:r>
        <w:rPr>
          <w:rFonts w:ascii="Nirmala UI" w:cs="Nirmala UI" w:hAnsi="Nirmala UI"/>
          <w:sz w:val="26"/>
          <w:szCs w:val="26"/>
          <w:cs/>
          <w:lang w:bidi="hi-IN"/>
        </w:rPr>
        <w:t>शिफारशी</w:t>
      </w:r>
      <w:r>
        <w:rPr>
          <w:sz w:val="26"/>
          <w:szCs w:val="26"/>
        </w:rPr>
        <w:t xml:space="preserve"> </w:t>
      </w:r>
      <w:r>
        <w:rPr>
          <w:rFonts w:ascii="Nirmala UI" w:cs="Nirmala UI" w:hAnsi="Nirmala UI"/>
          <w:sz w:val="26"/>
          <w:szCs w:val="26"/>
          <w:cs/>
          <w:lang w:bidi="hi-IN"/>
        </w:rPr>
        <w:t>देण्याचे</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राज्यातील</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योजनेतून</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तपासणीसाठी</w:t>
      </w:r>
      <w:r>
        <w:rPr>
          <w:sz w:val="26"/>
          <w:szCs w:val="26"/>
        </w:rPr>
        <w:t xml:space="preserve"> </w:t>
      </w:r>
      <w:r>
        <w:rPr>
          <w:rFonts w:ascii="Nirmala UI" w:cs="Nirmala UI" w:hAnsi="Nirmala UI"/>
          <w:sz w:val="26"/>
          <w:szCs w:val="26"/>
          <w:cs/>
          <w:lang w:bidi="hi-IN"/>
        </w:rPr>
        <w:t>पात्र</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आरोग्यपत्रिका</w:t>
      </w:r>
      <w:r>
        <w:rPr>
          <w:sz w:val="26"/>
          <w:szCs w:val="26"/>
        </w:rPr>
        <w:t xml:space="preserve"> </w:t>
      </w:r>
      <w:r>
        <w:rPr>
          <w:rFonts w:ascii="Nirmala UI" w:cs="Nirmala UI" w:hAnsi="Nirmala UI"/>
          <w:sz w:val="26"/>
          <w:szCs w:val="26"/>
          <w:cs/>
          <w:lang w:bidi="hi-IN"/>
        </w:rPr>
        <w:t>वितरण</w:t>
      </w:r>
      <w:r>
        <w:rPr>
          <w:sz w:val="26"/>
          <w:szCs w:val="26"/>
        </w:rPr>
        <w:t xml:space="preserve"> </w:t>
      </w:r>
      <w:r>
        <w:rPr>
          <w:rFonts w:ascii="Nirmala UI" w:cs="Nirmala UI" w:hAnsi="Nirmala UI"/>
          <w:sz w:val="26"/>
          <w:szCs w:val="26"/>
          <w:cs/>
          <w:lang w:bidi="hi-IN"/>
        </w:rPr>
        <w:t>कार्यक्रम</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विभागामार्फत</w:t>
      </w:r>
      <w:r>
        <w:rPr>
          <w:sz w:val="26"/>
          <w:szCs w:val="26"/>
        </w:rPr>
        <w:t xml:space="preserve"> </w:t>
      </w:r>
      <w:r>
        <w:rPr>
          <w:rFonts w:ascii="Nirmala UI" w:cs="Nirmala UI" w:hAnsi="Nirmala UI"/>
          <w:sz w:val="26"/>
          <w:szCs w:val="26"/>
          <w:cs/>
          <w:lang w:bidi="hi-IN"/>
        </w:rPr>
        <w:t>राबविण्यात</w:t>
      </w:r>
      <w:r>
        <w:rPr>
          <w:sz w:val="26"/>
          <w:szCs w:val="26"/>
        </w:rPr>
        <w:t xml:space="preserve"> </w:t>
      </w:r>
      <w:r>
        <w:rPr>
          <w:rFonts w:ascii="Nirmala UI" w:cs="Nirmala UI" w:hAnsi="Nirmala UI"/>
          <w:sz w:val="26"/>
          <w:szCs w:val="26"/>
          <w:cs/>
          <w:lang w:bidi="hi-IN"/>
        </w:rPr>
        <w:t>येतो</w:t>
      </w:r>
      <w:r>
        <w:rPr>
          <w:sz w:val="26"/>
          <w:szCs w:val="26"/>
        </w:rPr>
        <w:t>.</w:t>
      </w:r>
    </w:p>
    <w:p>
      <w:pPr>
        <w:pStyle w:val="style0"/>
        <w:numPr>
          <w:ilvl w:val="0"/>
          <w:numId w:val="0"/>
        </w:numPr>
        <w:spacing w:lineRule="auto" w:line="360"/>
        <w:jc w:val="both"/>
        <w:rPr>
          <w:sz w:val="26"/>
          <w:szCs w:val="26"/>
        </w:rPr>
      </w:pPr>
      <w:r>
        <w:rPr>
          <w:rFonts w:cs="Nirmala UI" w:hAnsi="Nirmala UI"/>
          <w:sz w:val="26"/>
          <w:szCs w:val="26"/>
          <w:lang w:val="en-US" w:bidi="hi-IN"/>
        </w:rPr>
        <w:t>-</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विस्तार</w:t>
      </w:r>
      <w:r>
        <w:rPr>
          <w:sz w:val="26"/>
          <w:szCs w:val="26"/>
        </w:rPr>
        <w:t xml:space="preserve"> </w:t>
      </w:r>
      <w:r>
        <w:rPr>
          <w:rFonts w:ascii="Nirmala UI" w:cs="Nirmala UI" w:hAnsi="Nirmala UI"/>
          <w:sz w:val="26"/>
          <w:szCs w:val="26"/>
          <w:cs/>
          <w:lang w:bidi="hi-IN"/>
        </w:rPr>
        <w:t>कार्यक्रमाअंतर्गत</w:t>
      </w:r>
      <w:r>
        <w:rPr>
          <w:sz w:val="26"/>
          <w:szCs w:val="26"/>
        </w:rPr>
        <w:t xml:space="preserve"> </w:t>
      </w:r>
      <w:r>
        <w:rPr>
          <w:rFonts w:ascii="Nirmala UI" w:cs="Nirmala UI" w:hAnsi="Nirmala UI"/>
          <w:sz w:val="26"/>
          <w:szCs w:val="26"/>
          <w:cs/>
          <w:lang w:bidi="hi-IN"/>
        </w:rPr>
        <w:t>शेतकऱ्यांच्या</w:t>
      </w:r>
      <w:r>
        <w:rPr>
          <w:sz w:val="26"/>
          <w:szCs w:val="26"/>
        </w:rPr>
        <w:t xml:space="preserve"> </w:t>
      </w:r>
      <w:r>
        <w:rPr>
          <w:rFonts w:ascii="Nirmala UI" w:cs="Nirmala UI" w:hAnsi="Nirmala UI"/>
          <w:sz w:val="26"/>
          <w:szCs w:val="26"/>
          <w:cs/>
          <w:lang w:bidi="hi-IN"/>
        </w:rPr>
        <w:t>शेतावर</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तंत्रज्ञानाची</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प्रात्यक्षिके</w:t>
      </w:r>
      <w:r>
        <w:rPr>
          <w:sz w:val="26"/>
          <w:szCs w:val="26"/>
        </w:rPr>
        <w:t xml:space="preserve"> </w:t>
      </w:r>
      <w:r>
        <w:rPr>
          <w:rFonts w:ascii="Nirmala UI" w:cs="Nirmala UI" w:hAnsi="Nirmala UI"/>
          <w:sz w:val="26"/>
          <w:szCs w:val="26"/>
          <w:cs/>
          <w:lang w:bidi="hi-IN"/>
        </w:rPr>
        <w:t>आयोजित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प्रात्यक्षिके</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आरोग्यपत्रिकेचा</w:t>
      </w:r>
      <w:r>
        <w:rPr>
          <w:sz w:val="26"/>
          <w:szCs w:val="26"/>
        </w:rPr>
        <w:t xml:space="preserve"> </w:t>
      </w:r>
      <w:r>
        <w:rPr>
          <w:rFonts w:ascii="Nirmala UI" w:cs="Nirmala UI" w:hAnsi="Nirmala UI"/>
          <w:sz w:val="26"/>
          <w:szCs w:val="26"/>
          <w:cs/>
          <w:lang w:bidi="hi-IN"/>
        </w:rPr>
        <w:t>आधार</w:t>
      </w:r>
      <w:r>
        <w:rPr>
          <w:sz w:val="26"/>
          <w:szCs w:val="26"/>
        </w:rPr>
        <w:t xml:space="preserve"> </w:t>
      </w:r>
      <w:r>
        <w:rPr>
          <w:rFonts w:ascii="Nirmala UI" w:cs="Nirmala UI" w:hAnsi="Nirmala UI"/>
          <w:sz w:val="26"/>
          <w:szCs w:val="26"/>
          <w:cs/>
          <w:lang w:bidi="hi-IN"/>
        </w:rPr>
        <w:t>घेऊन</w:t>
      </w:r>
      <w:r>
        <w:rPr>
          <w:sz w:val="26"/>
          <w:szCs w:val="26"/>
        </w:rPr>
        <w:t xml:space="preserve"> </w:t>
      </w:r>
      <w:r>
        <w:rPr>
          <w:rFonts w:ascii="Nirmala UI" w:cs="Nirmala UI" w:hAnsi="Nirmala UI"/>
          <w:sz w:val="26"/>
          <w:szCs w:val="26"/>
          <w:cs/>
          <w:lang w:bidi="hi-IN"/>
        </w:rPr>
        <w:t>नियोजन</w:t>
      </w:r>
      <w:r>
        <w:rPr>
          <w:sz w:val="26"/>
          <w:szCs w:val="26"/>
        </w:rPr>
        <w:t xml:space="preserve"> </w:t>
      </w:r>
      <w:r>
        <w:rPr>
          <w:rFonts w:ascii="Nirmala UI" w:cs="Nirmala UI" w:hAnsi="Nirmala UI"/>
          <w:sz w:val="26"/>
          <w:szCs w:val="26"/>
          <w:cs/>
          <w:lang w:bidi="hi-IN"/>
        </w:rPr>
        <w:t>करतात</w:t>
      </w:r>
      <w:r>
        <w:rPr>
          <w:sz w:val="26"/>
          <w:szCs w:val="26"/>
        </w:rPr>
        <w:t>.</w:t>
      </w:r>
    </w:p>
    <w:p>
      <w:pPr>
        <w:pStyle w:val="style0"/>
        <w:spacing w:lineRule="auto" w:line="360"/>
        <w:jc w:val="both"/>
        <w:rPr>
          <w:sz w:val="26"/>
          <w:szCs w:val="26"/>
        </w:rPr>
      </w:pPr>
      <w:r>
        <w:rPr>
          <w:rFonts w:cs="Nirmala UI" w:hAnsi="Nirmala UI"/>
          <w:sz w:val="26"/>
          <w:szCs w:val="26"/>
          <w:lang w:val="en-US" w:bidi="hi-IN"/>
        </w:rPr>
        <w:t>-</w:t>
      </w:r>
      <w:r>
        <w:rPr>
          <w:rFonts w:ascii="Nirmala UI" w:cs="Nirmala UI" w:hAnsi="Nirmala UI"/>
          <w:sz w:val="26"/>
          <w:szCs w:val="26"/>
          <w:cs/>
          <w:lang w:bidi="hi-IN"/>
        </w:rPr>
        <w:t>शासकीय</w:t>
      </w:r>
      <w:r>
        <w:rPr>
          <w:sz w:val="26"/>
          <w:szCs w:val="26"/>
        </w:rPr>
        <w:t xml:space="preserve"> </w:t>
      </w:r>
      <w:r>
        <w:rPr>
          <w:rFonts w:ascii="Nirmala UI" w:cs="Nirmala UI" w:hAnsi="Nirmala UI"/>
          <w:sz w:val="26"/>
          <w:szCs w:val="26"/>
          <w:cs/>
          <w:lang w:bidi="hi-IN"/>
        </w:rPr>
        <w:t>प्रयोगशाळातील</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तपासणीचे</w:t>
      </w:r>
      <w:r>
        <w:rPr>
          <w:sz w:val="26"/>
          <w:szCs w:val="26"/>
        </w:rPr>
        <w:t xml:space="preserve"> </w:t>
      </w:r>
      <w:r>
        <w:rPr>
          <w:rFonts w:ascii="Nirmala UI" w:cs="Nirmala UI" w:hAnsi="Nirmala UI"/>
          <w:sz w:val="26"/>
          <w:szCs w:val="26"/>
          <w:cs/>
          <w:lang w:bidi="hi-IN"/>
        </w:rPr>
        <w:t>दर</w:t>
      </w:r>
      <w:r>
        <w:rPr>
          <w:sz w:val="26"/>
          <w:szCs w:val="26"/>
        </w:rPr>
        <w:t xml:space="preserve"> - </w:t>
      </w:r>
      <w:r>
        <w:rPr>
          <w:rFonts w:ascii="Nirmala UI" w:cs="Nirmala UI" w:hAnsi="Nirmala UI"/>
          <w:sz w:val="26"/>
          <w:szCs w:val="26"/>
          <w:cs/>
          <w:lang w:bidi="hi-IN"/>
        </w:rPr>
        <w:t>सर्वसाधारण</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नमुना</w:t>
      </w:r>
      <w:r>
        <w:rPr>
          <w:sz w:val="26"/>
          <w:szCs w:val="26"/>
        </w:rPr>
        <w:t xml:space="preserve"> - </w:t>
      </w:r>
      <w:r>
        <w:rPr>
          <w:rFonts w:ascii="Nirmala UI" w:cs="Nirmala UI" w:hAnsi="Nirmala UI"/>
          <w:sz w:val="26"/>
          <w:szCs w:val="26"/>
          <w:cs/>
          <w:lang w:bidi="hi-IN"/>
        </w:rPr>
        <w:t>३५</w:t>
      </w:r>
      <w:r>
        <w:rPr>
          <w:sz w:val="26"/>
          <w:szCs w:val="26"/>
        </w:rPr>
        <w:t xml:space="preserve"> </w:t>
      </w:r>
      <w:r>
        <w:rPr>
          <w:rFonts w:ascii="Nirmala UI" w:cs="Nirmala UI" w:hAnsi="Nirmala UI"/>
          <w:sz w:val="26"/>
          <w:szCs w:val="26"/>
          <w:cs/>
          <w:lang w:bidi="hi-IN"/>
        </w:rPr>
        <w:t>रुपये</w:t>
      </w:r>
      <w:r>
        <w:rPr>
          <w:sz w:val="26"/>
          <w:szCs w:val="26"/>
        </w:rPr>
        <w:t xml:space="preserve">, </w:t>
      </w:r>
      <w:r>
        <w:rPr>
          <w:sz w:val="26"/>
          <w:szCs w:val="26"/>
          <w:lang w:val="en-US"/>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मूलद्रव्ये</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नमुना</w:t>
      </w:r>
      <w:r>
        <w:rPr>
          <w:sz w:val="26"/>
          <w:szCs w:val="26"/>
        </w:rPr>
        <w:t xml:space="preserve"> - </w:t>
      </w:r>
      <w:r>
        <w:rPr>
          <w:rFonts w:ascii="Nirmala UI" w:cs="Nirmala UI" w:hAnsi="Nirmala UI"/>
          <w:sz w:val="26"/>
          <w:szCs w:val="26"/>
          <w:cs/>
          <w:lang w:bidi="hi-IN"/>
        </w:rPr>
        <w:t>२००</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२७५</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रुपये</w:t>
      </w:r>
      <w:r>
        <w:rPr>
          <w:sz w:val="26"/>
          <w:szCs w:val="26"/>
        </w:rPr>
        <w:t>.</w:t>
      </w:r>
    </w:p>
    <w:p>
      <w:pPr>
        <w:pStyle w:val="style179"/>
        <w:numPr>
          <w:ilvl w:val="0"/>
          <w:numId w:val="1"/>
        </w:numPr>
        <w:spacing w:lineRule="auto" w:line="360"/>
        <w:jc w:val="both"/>
        <w:rPr>
          <w:rFonts w:ascii="Nirmala UI" w:cs="Nirmala UI" w:hAnsi="Nirmala UI"/>
          <w:sz w:val="26"/>
          <w:szCs w:val="26"/>
          <w:cs/>
          <w:lang w:bidi="hi-IN"/>
        </w:rPr>
      </w:pPr>
      <w:r>
        <w:rPr>
          <w:rFonts w:ascii="Nirmala UI" w:cs="Nirmala UI" w:hAnsi="Nirmala UI"/>
          <w:b/>
          <w:bCs/>
          <w:sz w:val="28"/>
          <w:szCs w:val="28"/>
          <w:u w:val="single"/>
          <w:cs/>
          <w:lang w:bidi="hi-IN"/>
        </w:rPr>
        <w:t>गांडूळ</w:t>
      </w:r>
      <w:r>
        <w:rPr>
          <w:b/>
          <w:bCs/>
          <w:sz w:val="28"/>
          <w:szCs w:val="28"/>
          <w:u w:val="single"/>
        </w:rPr>
        <w:t xml:space="preserve"> </w:t>
      </w:r>
      <w:r>
        <w:rPr>
          <w:rFonts w:ascii="Nirmala UI" w:cs="Nirmala UI" w:hAnsi="Nirmala UI"/>
          <w:b/>
          <w:bCs/>
          <w:sz w:val="28"/>
          <w:szCs w:val="28"/>
          <w:u w:val="single"/>
          <w:cs/>
          <w:lang w:bidi="hi-IN"/>
        </w:rPr>
        <w:t>खत</w:t>
      </w:r>
      <w:r>
        <w:rPr>
          <w:b/>
          <w:bCs/>
          <w:sz w:val="28"/>
          <w:szCs w:val="28"/>
          <w:u w:val="single"/>
        </w:rPr>
        <w:t xml:space="preserve"> </w:t>
      </w:r>
      <w:r>
        <w:rPr>
          <w:rFonts w:ascii="Nirmala UI" w:cs="Nirmala UI" w:hAnsi="Nirmala UI"/>
          <w:b/>
          <w:bCs/>
          <w:sz w:val="28"/>
          <w:szCs w:val="28"/>
          <w:u w:val="single"/>
          <w:cs/>
          <w:lang w:bidi="hi-IN"/>
        </w:rPr>
        <w:t>उत्पादन</w:t>
      </w:r>
      <w:r>
        <w:rPr>
          <w:b/>
          <w:bCs/>
          <w:sz w:val="28"/>
          <w:szCs w:val="28"/>
          <w:u w:val="single"/>
        </w:rPr>
        <w:t xml:space="preserve"> </w:t>
      </w:r>
      <w:r>
        <w:rPr>
          <w:rFonts w:ascii="Nirmala UI" w:cs="Nirmala UI" w:hAnsi="Nirmala UI"/>
          <w:b/>
          <w:bCs/>
          <w:sz w:val="28"/>
          <w:szCs w:val="28"/>
          <w:u w:val="single"/>
          <w:cs/>
          <w:lang w:bidi="hi-IN"/>
        </w:rPr>
        <w:t>केंद्र</w:t>
      </w:r>
      <w:r>
        <w:rPr>
          <w:b/>
          <w:bCs/>
          <w:sz w:val="28"/>
          <w:szCs w:val="28"/>
          <w:u w:val="single"/>
        </w:rPr>
        <w:t>/</w:t>
      </w:r>
      <w:r>
        <w:rPr>
          <w:rFonts w:ascii="Nirmala UI" w:cs="Nirmala UI" w:hAnsi="Nirmala UI"/>
          <w:b/>
          <w:bCs/>
          <w:sz w:val="28"/>
          <w:szCs w:val="28"/>
          <w:u w:val="single"/>
          <w:cs/>
          <w:lang w:bidi="hi-IN"/>
        </w:rPr>
        <w:t>शेडसह</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निविष्ठा</w:t>
      </w:r>
      <w:r>
        <w:rPr>
          <w:b/>
          <w:bCs/>
          <w:sz w:val="28"/>
          <w:szCs w:val="28"/>
          <w:u w:val="single"/>
        </w:rPr>
        <w:t xml:space="preserve"> </w:t>
      </w:r>
      <w:r>
        <w:rPr>
          <w:rFonts w:ascii="Nirmala UI" w:cs="Nirmala UI" w:hAnsi="Nirmala UI"/>
          <w:b/>
          <w:bCs/>
          <w:sz w:val="28"/>
          <w:szCs w:val="28"/>
          <w:u w:val="single"/>
          <w:cs/>
          <w:lang w:bidi="hi-IN"/>
        </w:rPr>
        <w:t>उत्पादन</w:t>
      </w:r>
      <w:r>
        <w:rPr>
          <w:b/>
          <w:bCs/>
          <w:sz w:val="28"/>
          <w:szCs w:val="28"/>
        </w:rPr>
        <w:t xml:space="preserve"> :</w:t>
      </w:r>
      <w:r>
        <w:rPr>
          <w:b/>
          <w:bCs/>
          <w:sz w:val="26"/>
          <w:szCs w:val="26"/>
        </w:rPr>
        <w:t>-</w:t>
      </w:r>
    </w:p>
    <w:p>
      <w:pPr>
        <w:pStyle w:val="style0"/>
        <w:numPr>
          <w:ilvl w:val="0"/>
          <w:numId w:val="0"/>
        </w:numPr>
        <w:spacing w:lineRule="auto" w:line="360"/>
        <w:jc w:val="both"/>
        <w:rPr>
          <w:rFonts w:ascii="Nirmala UI" w:cs="Nirmala UI" w:hAnsi="Nirmala UI"/>
          <w:sz w:val="26"/>
          <w:szCs w:val="26"/>
          <w:cs/>
          <w:lang w:bidi="hi-IN"/>
        </w:rPr>
      </w:pPr>
      <w:r>
        <w:rPr>
          <w:rFonts w:cs="Nirmala UI" w:hAnsi="Nirmala UI"/>
          <w:sz w:val="26"/>
          <w:szCs w:val="26"/>
          <w:lang w:val="en-US" w:bidi="hi-IN"/>
        </w:rPr>
        <w:t>-</w:t>
      </w:r>
      <w:r>
        <w:rPr>
          <w:rFonts w:ascii="Nirmala UI" w:cs="Nirmala UI" w:hAnsi="Nirmala UI"/>
          <w:sz w:val="26"/>
          <w:szCs w:val="26"/>
          <w:cs/>
          <w:lang w:bidi="hi-IN"/>
        </w:rPr>
        <w:t>बांधकाम</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केंद्रासाठी</w:t>
      </w:r>
      <w:r>
        <w:rPr>
          <w:sz w:val="26"/>
          <w:szCs w:val="26"/>
        </w:rPr>
        <w:t xml:space="preserve"> </w:t>
      </w:r>
      <w:r>
        <w:rPr>
          <w:rFonts w:ascii="Nirmala UI" w:cs="Nirmala UI" w:hAnsi="Nirmala UI"/>
          <w:sz w:val="26"/>
          <w:szCs w:val="26"/>
          <w:cs/>
          <w:lang w:bidi="hi-IN"/>
        </w:rPr>
        <w:t>प्रकल्पाचा</w:t>
      </w:r>
      <w:r>
        <w:rPr>
          <w:sz w:val="26"/>
          <w:szCs w:val="26"/>
        </w:rPr>
        <w:t xml:space="preserve"> </w:t>
      </w:r>
      <w:r>
        <w:rPr>
          <w:rFonts w:ascii="Nirmala UI" w:cs="Nirmala UI" w:hAnsi="Nirmala UI"/>
          <w:sz w:val="26"/>
          <w:szCs w:val="26"/>
          <w:cs/>
          <w:lang w:bidi="hi-IN"/>
        </w:rPr>
        <w:t>मापदंड</w:t>
      </w:r>
      <w:r>
        <w:rPr>
          <w:sz w:val="26"/>
          <w:szCs w:val="26"/>
        </w:rPr>
        <w:t xml:space="preserve"> - (</w:t>
      </w:r>
      <w:r>
        <w:rPr>
          <w:rFonts w:ascii="Nirmala UI" w:cs="Nirmala UI" w:hAnsi="Nirmala UI"/>
          <w:sz w:val="26"/>
          <w:szCs w:val="26"/>
          <w:cs/>
          <w:lang w:bidi="hi-IN"/>
        </w:rPr>
        <w:t>३०</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बाय</w:t>
      </w:r>
      <w:r>
        <w:rPr>
          <w:sz w:val="26"/>
          <w:szCs w:val="26"/>
        </w:rPr>
        <w:t xml:space="preserve"> </w:t>
      </w:r>
      <w:r>
        <w:rPr>
          <w:rFonts w:ascii="Nirmala UI" w:cs="Nirmala UI" w:hAnsi="Nirmala UI"/>
          <w:sz w:val="26"/>
          <w:szCs w:val="26"/>
          <w:cs/>
          <w:lang w:bidi="hi-IN"/>
        </w:rPr>
        <w:t>४८</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बाय</w:t>
      </w:r>
      <w:r>
        <w:rPr>
          <w:sz w:val="26"/>
          <w:szCs w:val="26"/>
        </w:rPr>
        <w:t xml:space="preserve"> </w:t>
      </w:r>
      <w:r>
        <w:rPr>
          <w:rFonts w:ascii="Nirmala UI" w:cs="Nirmala UI" w:hAnsi="Nirmala UI"/>
          <w:sz w:val="26"/>
          <w:szCs w:val="26"/>
          <w:cs/>
          <w:lang w:bidi="hi-IN"/>
        </w:rPr>
        <w:t>२५</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आकाराचे</w:t>
      </w:r>
      <w:r>
        <w:rPr>
          <w:sz w:val="26"/>
          <w:szCs w:val="26"/>
        </w:rPr>
        <w:t xml:space="preserve"> </w:t>
      </w:r>
      <w:r>
        <w:rPr>
          <w:rFonts w:ascii="Nirmala UI" w:cs="Nirmala UI" w:hAnsi="Nirmala UI"/>
          <w:sz w:val="26"/>
          <w:szCs w:val="26"/>
          <w:cs/>
          <w:lang w:bidi="hi-IN"/>
        </w:rPr>
        <w:t>बांधकाम</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केंद्राकरिता</w:t>
      </w:r>
      <w:r>
        <w:rPr>
          <w:sz w:val="26"/>
          <w:szCs w:val="26"/>
        </w:rPr>
        <w:t xml:space="preserve"> </w:t>
      </w:r>
      <w:r>
        <w:rPr>
          <w:rFonts w:ascii="Nirmala UI" w:cs="Nirmala UI" w:hAnsi="Nirmala UI"/>
          <w:sz w:val="26"/>
          <w:szCs w:val="26"/>
          <w:cs/>
          <w:lang w:bidi="hi-IN"/>
        </w:rPr>
        <w:t>१</w:t>
      </w:r>
      <w:r>
        <w:rPr>
          <w:sz w:val="26"/>
          <w:szCs w:val="26"/>
        </w:rPr>
        <w:t>,</w:t>
      </w:r>
      <w:r>
        <w:rPr>
          <w:rFonts w:ascii="Nirmala UI" w:cs="Nirmala UI" w:hAnsi="Nirmala UI"/>
          <w:sz w:val="26"/>
          <w:szCs w:val="26"/>
          <w:cs/>
          <w:lang w:bidi="hi-IN"/>
        </w:rPr>
        <w:t>००</w:t>
      </w:r>
      <w:r>
        <w:rPr>
          <w:sz w:val="26"/>
          <w:szCs w:val="26"/>
        </w:rPr>
        <w:t>,</w:t>
      </w:r>
      <w:r>
        <w:rPr>
          <w:rFonts w:ascii="Nirmala UI" w:cs="Nirmala UI" w:hAnsi="Nirmala UI"/>
          <w:sz w:val="26"/>
          <w:szCs w:val="26"/>
          <w:cs/>
          <w:lang w:bidi="hi-IN"/>
        </w:rPr>
        <w:t>०००</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खर्चाचे</w:t>
      </w:r>
      <w:r>
        <w:rPr>
          <w:sz w:val="26"/>
          <w:szCs w:val="26"/>
        </w:rPr>
        <w:t xml:space="preserve"> </w:t>
      </w:r>
      <w:r>
        <w:rPr>
          <w:rFonts w:ascii="Nirmala UI" w:cs="Nirmala UI" w:hAnsi="Nirmala UI"/>
          <w:sz w:val="26"/>
          <w:szCs w:val="26"/>
          <w:cs/>
          <w:lang w:bidi="hi-IN"/>
        </w:rPr>
        <w:t>मापदंडापैकी</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बांधकामाचे</w:t>
      </w:r>
      <w:r>
        <w:rPr>
          <w:sz w:val="26"/>
          <w:szCs w:val="26"/>
        </w:rPr>
        <w:t xml:space="preserve"> </w:t>
      </w:r>
      <w:r>
        <w:rPr>
          <w:rFonts w:ascii="Nirmala UI" w:cs="Nirmala UI" w:hAnsi="Nirmala UI"/>
          <w:sz w:val="26"/>
          <w:szCs w:val="26"/>
          <w:cs/>
          <w:lang w:bidi="hi-IN"/>
        </w:rPr>
        <w:t>प्रमाणानुसार</w:t>
      </w:r>
      <w:r>
        <w:rPr>
          <w:sz w:val="26"/>
          <w:szCs w:val="26"/>
        </w:rPr>
        <w:t xml:space="preserve"> </w:t>
      </w:r>
      <w:r>
        <w:rPr>
          <w:rFonts w:ascii="Nirmala UI" w:cs="Nirmala UI" w:hAnsi="Nirmala UI"/>
          <w:sz w:val="26"/>
          <w:szCs w:val="26"/>
          <w:cs/>
          <w:lang w:bidi="hi-IN"/>
        </w:rPr>
        <w:t>देय</w:t>
      </w:r>
      <w:r>
        <w:rPr>
          <w:sz w:val="26"/>
          <w:szCs w:val="26"/>
        </w:rPr>
        <w:t xml:space="preserve"> </w:t>
      </w:r>
      <w:r>
        <w:rPr>
          <w:rFonts w:ascii="Nirmala UI" w:cs="Nirmala UI" w:hAnsi="Nirmala UI"/>
          <w:sz w:val="26"/>
          <w:szCs w:val="26"/>
          <w:cs/>
          <w:lang w:bidi="hi-IN"/>
        </w:rPr>
        <w:t>राहील</w:t>
      </w:r>
      <w:r>
        <w:rPr>
          <w:sz w:val="26"/>
          <w:szCs w:val="26"/>
        </w:rPr>
        <w:t>.</w:t>
      </w:r>
    </w:p>
    <w:p>
      <w:pPr>
        <w:pStyle w:val="style0"/>
        <w:numPr>
          <w:ilvl w:val="0"/>
          <w:numId w:val="0"/>
        </w:numPr>
        <w:spacing w:lineRule="auto" w:line="360"/>
        <w:jc w:val="both"/>
        <w:rPr>
          <w:b/>
          <w:bCs/>
          <w:sz w:val="26"/>
          <w:szCs w:val="26"/>
        </w:rPr>
      </w:pPr>
      <w:r>
        <w:rPr>
          <w:rFonts w:cs="Nirmala UI" w:hAnsi="Nirmala UI"/>
          <w:sz w:val="26"/>
          <w:szCs w:val="26"/>
          <w:lang w:val="en-US" w:bidi="hi-IN"/>
        </w:rPr>
        <w:t>-</w:t>
      </w:r>
      <w:r>
        <w:rPr>
          <w:rFonts w:ascii="Nirmala UI" w:cs="Nirmala UI" w:hAnsi="Nirmala UI"/>
          <w:sz w:val="26"/>
          <w:szCs w:val="26"/>
          <w:cs/>
          <w:lang w:bidi="hi-IN"/>
        </w:rPr>
        <w:t>एचडीपीई</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केंद्र</w:t>
      </w:r>
      <w:r>
        <w:rPr>
          <w:sz w:val="26"/>
          <w:szCs w:val="26"/>
        </w:rPr>
        <w:t xml:space="preserve"> :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प्रकारासाठी</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एकूण</w:t>
      </w:r>
      <w:r>
        <w:rPr>
          <w:sz w:val="26"/>
          <w:szCs w:val="26"/>
        </w:rPr>
        <w:t xml:space="preserve"> </w:t>
      </w:r>
      <w:r>
        <w:rPr>
          <w:rFonts w:ascii="Nirmala UI" w:cs="Nirmala UI" w:hAnsi="Nirmala UI"/>
          <w:sz w:val="26"/>
          <w:szCs w:val="26"/>
          <w:cs/>
          <w:lang w:bidi="hi-IN"/>
        </w:rPr>
        <w:t>९६</w:t>
      </w:r>
      <w:r>
        <w:rPr>
          <w:sz w:val="26"/>
          <w:szCs w:val="26"/>
        </w:rPr>
        <w:t xml:space="preserve"> </w:t>
      </w:r>
      <w:r>
        <w:rPr>
          <w:rFonts w:ascii="Nirmala UI" w:cs="Nirmala UI" w:hAnsi="Nirmala UI"/>
          <w:sz w:val="26"/>
          <w:szCs w:val="26"/>
          <w:cs/>
          <w:lang w:bidi="hi-IN"/>
        </w:rPr>
        <w:t>चौ</w:t>
      </w:r>
      <w:r>
        <w:rPr>
          <w:sz w:val="26"/>
          <w:szCs w:val="26"/>
        </w:rPr>
        <w:t>.</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१२</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बाय</w:t>
      </w:r>
      <w:r>
        <w:rPr>
          <w:sz w:val="26"/>
          <w:szCs w:val="26"/>
        </w:rPr>
        <w:t xml:space="preserve"> </w:t>
      </w:r>
      <w:r>
        <w:rPr>
          <w:rFonts w:ascii="Nirmala UI" w:cs="Nirmala UI" w:hAnsi="Nirmala UI"/>
          <w:sz w:val="26"/>
          <w:szCs w:val="26"/>
          <w:cs/>
          <w:lang w:bidi="hi-IN"/>
        </w:rPr>
        <w:t>४४</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बाय</w:t>
      </w:r>
      <w:r>
        <w:rPr>
          <w:sz w:val="26"/>
          <w:szCs w:val="26"/>
        </w:rPr>
        <w:t xml:space="preserve"> </w:t>
      </w: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फूट</w:t>
      </w:r>
      <w:r>
        <w:rPr>
          <w:sz w:val="26"/>
          <w:szCs w:val="26"/>
        </w:rPr>
        <w:t xml:space="preserve">) </w:t>
      </w:r>
      <w:r>
        <w:rPr>
          <w:rFonts w:ascii="Nirmala UI" w:cs="Nirmala UI" w:hAnsi="Nirmala UI"/>
          <w:sz w:val="26"/>
          <w:szCs w:val="26"/>
          <w:cs/>
          <w:lang w:bidi="hi-IN"/>
        </w:rPr>
        <w:t>आकाराचे</w:t>
      </w:r>
      <w:r>
        <w:rPr>
          <w:sz w:val="26"/>
          <w:szCs w:val="26"/>
        </w:rPr>
        <w:t xml:space="preserve"> </w:t>
      </w:r>
      <w:r>
        <w:rPr>
          <w:rFonts w:ascii="Nirmala UI" w:cs="Nirmala UI" w:hAnsi="Nirmala UI"/>
          <w:sz w:val="26"/>
          <w:szCs w:val="26"/>
          <w:cs/>
          <w:lang w:bidi="hi-IN"/>
        </w:rPr>
        <w:t>एचडीपीई</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केंद्रासाठी</w:t>
      </w:r>
      <w:r>
        <w:rPr>
          <w:sz w:val="26"/>
          <w:szCs w:val="26"/>
        </w:rPr>
        <w:t xml:space="preserve"> </w:t>
      </w:r>
      <w:r>
        <w:rPr>
          <w:rFonts w:ascii="Nirmala UI" w:cs="Nirmala UI" w:hAnsi="Nirmala UI"/>
          <w:sz w:val="26"/>
          <w:szCs w:val="26"/>
          <w:cs/>
          <w:lang w:bidi="hi-IN"/>
        </w:rPr>
        <w:t>खर्चाचा</w:t>
      </w:r>
      <w:r>
        <w:rPr>
          <w:sz w:val="26"/>
          <w:szCs w:val="26"/>
        </w:rPr>
        <w:t xml:space="preserve"> </w:t>
      </w:r>
      <w:r>
        <w:rPr>
          <w:rFonts w:ascii="Nirmala UI" w:cs="Nirmala UI" w:hAnsi="Nirmala UI"/>
          <w:sz w:val="26"/>
          <w:szCs w:val="26"/>
          <w:cs/>
          <w:lang w:bidi="hi-IN"/>
        </w:rPr>
        <w:t>मापदंड</w:t>
      </w:r>
      <w:r>
        <w:rPr>
          <w:sz w:val="26"/>
          <w:szCs w:val="26"/>
        </w:rPr>
        <w:t xml:space="preserve"> </w:t>
      </w:r>
      <w:r>
        <w:rPr>
          <w:rFonts w:ascii="Nirmala UI" w:cs="Nirmala UI" w:hAnsi="Nirmala UI"/>
          <w:sz w:val="26"/>
          <w:szCs w:val="26"/>
          <w:cs/>
          <w:lang w:bidi="hi-IN"/>
        </w:rPr>
        <w:t>१६</w:t>
      </w:r>
      <w:r>
        <w:rPr>
          <w:sz w:val="26"/>
          <w:szCs w:val="26"/>
        </w:rPr>
        <w:t>,</w:t>
      </w:r>
      <w:r>
        <w:rPr>
          <w:rFonts w:ascii="Nirmala UI" w:cs="Nirmala UI" w:hAnsi="Nirmala UI"/>
          <w:sz w:val="26"/>
          <w:szCs w:val="26"/>
          <w:cs/>
          <w:lang w:bidi="hi-IN"/>
        </w:rPr>
        <w:t>०००</w:t>
      </w:r>
      <w:r>
        <w:rPr>
          <w:sz w:val="26"/>
          <w:szCs w:val="26"/>
        </w:rPr>
        <w:t xml:space="preserve"> </w:t>
      </w:r>
      <w:r>
        <w:rPr>
          <w:rFonts w:ascii="Nirmala UI" w:cs="Nirmala UI" w:hAnsi="Nirmala UI"/>
          <w:sz w:val="26"/>
          <w:szCs w:val="26"/>
          <w:cs/>
          <w:lang w:bidi="hi-IN"/>
        </w:rPr>
        <w:t>रुपयांच्या</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जास्तीत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८०००</w:t>
      </w:r>
      <w:r>
        <w:rPr>
          <w:sz w:val="26"/>
          <w:szCs w:val="26"/>
        </w:rPr>
        <w:t xml:space="preserve"> </w:t>
      </w:r>
      <w:r>
        <w:rPr>
          <w:rFonts w:ascii="Nirmala UI" w:cs="Nirmala UI" w:hAnsi="Nirmala UI"/>
          <w:sz w:val="26"/>
          <w:szCs w:val="26"/>
          <w:cs/>
          <w:lang w:bidi="hi-IN"/>
        </w:rPr>
        <w:t>रूरुपये</w:t>
      </w:r>
      <w:r>
        <w:rPr>
          <w:sz w:val="26"/>
          <w:szCs w:val="26"/>
        </w:rPr>
        <w:t xml:space="preserve"> </w:t>
      </w:r>
      <w:r>
        <w:rPr>
          <w:rFonts w:ascii="Nirmala UI" w:cs="Nirmala UI" w:hAnsi="Nirmala UI"/>
          <w:sz w:val="26"/>
          <w:szCs w:val="26"/>
          <w:cs/>
          <w:lang w:bidi="hi-IN"/>
        </w:rPr>
        <w:t>इतके</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प्रमाणानुसार</w:t>
      </w:r>
      <w:r>
        <w:rPr>
          <w:sz w:val="26"/>
          <w:szCs w:val="26"/>
        </w:rPr>
        <w:t xml:space="preserve"> </w:t>
      </w:r>
      <w:r>
        <w:rPr>
          <w:rFonts w:ascii="Nirmala UI" w:cs="Nirmala UI" w:hAnsi="Nirmala UI"/>
          <w:sz w:val="26"/>
          <w:szCs w:val="26"/>
          <w:cs/>
          <w:lang w:bidi="hi-IN"/>
        </w:rPr>
        <w:t>देय</w:t>
      </w:r>
      <w:r>
        <w:rPr>
          <w:sz w:val="26"/>
          <w:szCs w:val="26"/>
        </w:rPr>
        <w:t xml:space="preserve"> </w:t>
      </w:r>
      <w:r>
        <w:rPr>
          <w:rFonts w:ascii="Nirmala UI" w:cs="Nirmala UI" w:hAnsi="Nirmala UI"/>
          <w:sz w:val="26"/>
          <w:szCs w:val="26"/>
          <w:cs/>
          <w:lang w:bidi="hi-IN"/>
        </w:rPr>
        <w:t>राहील</w:t>
      </w:r>
      <w:r>
        <w:rPr>
          <w:sz w:val="26"/>
          <w:szCs w:val="26"/>
        </w:rPr>
        <w:t>.</w:t>
      </w:r>
    </w:p>
    <w:p>
      <w:pPr>
        <w:pStyle w:val="style179"/>
        <w:numPr>
          <w:ilvl w:val="0"/>
          <w:numId w:val="1"/>
        </w:numPr>
        <w:spacing w:lineRule="auto" w:line="360"/>
        <w:jc w:val="both"/>
        <w:rPr>
          <w:rFonts w:ascii="Nirmala UI" w:cs="Nirmala UI" w:hAnsi="Nirmala UI"/>
          <w:sz w:val="28"/>
          <w:szCs w:val="28"/>
          <w:cs/>
          <w:lang w:bidi="hi-IN"/>
        </w:rPr>
      </w:pPr>
      <w:r>
        <w:rPr>
          <w:rFonts w:ascii="Nirmala UI" w:cs="Nirmala UI" w:hAnsi="Nirmala UI"/>
          <w:b/>
          <w:bCs/>
          <w:sz w:val="28"/>
          <w:szCs w:val="28"/>
          <w:u w:val="single"/>
          <w:cs/>
          <w:lang w:bidi="hi-IN"/>
        </w:rPr>
        <w:t>केंद्र</w:t>
      </w:r>
      <w:r>
        <w:rPr>
          <w:b/>
          <w:bCs/>
          <w:sz w:val="28"/>
          <w:szCs w:val="28"/>
          <w:u w:val="single"/>
        </w:rPr>
        <w:t xml:space="preserve"> </w:t>
      </w:r>
      <w:r>
        <w:rPr>
          <w:rFonts w:ascii="Nirmala UI" w:cs="Nirmala UI" w:hAnsi="Nirmala UI"/>
          <w:b/>
          <w:bCs/>
          <w:sz w:val="28"/>
          <w:szCs w:val="28"/>
          <w:u w:val="single"/>
          <w:cs/>
          <w:lang w:bidi="hi-IN"/>
        </w:rPr>
        <w:t>पुरस्कृत</w:t>
      </w:r>
      <w:r>
        <w:rPr>
          <w:b/>
          <w:bCs/>
          <w:sz w:val="28"/>
          <w:szCs w:val="28"/>
          <w:u w:val="single"/>
        </w:rPr>
        <w:t xml:space="preserve"> </w:t>
      </w:r>
      <w:r>
        <w:rPr>
          <w:rFonts w:ascii="Nirmala UI" w:cs="Nirmala UI" w:hAnsi="Nirmala UI"/>
          <w:b/>
          <w:bCs/>
          <w:sz w:val="28"/>
          <w:szCs w:val="28"/>
          <w:u w:val="single"/>
          <w:cs/>
          <w:lang w:bidi="hi-IN"/>
        </w:rPr>
        <w:t>मका</w:t>
      </w:r>
      <w:r>
        <w:rPr>
          <w:b/>
          <w:bCs/>
          <w:sz w:val="28"/>
          <w:szCs w:val="28"/>
          <w:u w:val="single"/>
        </w:rPr>
        <w:t xml:space="preserve"> </w:t>
      </w:r>
      <w:r>
        <w:rPr>
          <w:rFonts w:ascii="Nirmala UI" w:cs="Nirmala UI" w:hAnsi="Nirmala UI"/>
          <w:b/>
          <w:bCs/>
          <w:sz w:val="28"/>
          <w:szCs w:val="28"/>
          <w:u w:val="single"/>
          <w:cs/>
          <w:lang w:bidi="hi-IN"/>
        </w:rPr>
        <w:t>विकास</w:t>
      </w:r>
      <w:r>
        <w:rPr>
          <w:b/>
          <w:bCs/>
          <w:sz w:val="28"/>
          <w:szCs w:val="28"/>
          <w:u w:val="single"/>
        </w:rPr>
        <w:t xml:space="preserve"> </w:t>
      </w:r>
      <w:r>
        <w:rPr>
          <w:rFonts w:ascii="Nirmala UI" w:cs="Nirmala UI" w:hAnsi="Nirmala UI"/>
          <w:b/>
          <w:bCs/>
          <w:sz w:val="28"/>
          <w:szCs w:val="28"/>
          <w:u w:val="single"/>
          <w:cs/>
          <w:lang w:bidi="hi-IN"/>
        </w:rPr>
        <w:t>योजना</w:t>
      </w:r>
      <w:r>
        <w:rPr>
          <w:b/>
          <w:bCs/>
          <w:sz w:val="28"/>
          <w:szCs w:val="28"/>
        </w:rPr>
        <w:t xml:space="preserve"> -</w:t>
      </w:r>
    </w:p>
    <w:p>
      <w:pPr>
        <w:pStyle w:val="style0"/>
        <w:numPr>
          <w:ilvl w:val="0"/>
          <w:numId w:val="0"/>
        </w:numPr>
        <w:spacing w:lineRule="auto" w:line="360"/>
        <w:jc w:val="both"/>
        <w:rPr>
          <w:rFonts w:ascii="Nirmala UI" w:cs="Nirmala UI" w:hAnsi="Nirmala UI"/>
          <w:b/>
          <w:bCs/>
          <w:sz w:val="26"/>
          <w:szCs w:val="26"/>
          <w:lang w:bidi="hi-IN"/>
        </w:rPr>
      </w:pPr>
      <w:r>
        <w:rPr>
          <w:rFonts w:cs="Nirmala UI" w:hAnsi="Nirmala UI"/>
          <w:sz w:val="26"/>
          <w:szCs w:val="26"/>
          <w:lang w:val="en-US" w:bidi="hi-IN"/>
        </w:rPr>
        <w:t>-</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जैविक</w:t>
      </w:r>
      <w:r>
        <w:rPr>
          <w:sz w:val="26"/>
          <w:szCs w:val="26"/>
        </w:rPr>
        <w:t xml:space="preserve"> </w:t>
      </w:r>
      <w:r>
        <w:rPr>
          <w:rFonts w:ascii="Nirmala UI" w:cs="Nirmala UI" w:hAnsi="Nirmala UI"/>
          <w:sz w:val="26"/>
          <w:szCs w:val="26"/>
          <w:cs/>
          <w:lang w:bidi="hi-IN"/>
        </w:rPr>
        <w:t>खतासाठी</w:t>
      </w:r>
      <w:r>
        <w:rPr>
          <w:sz w:val="26"/>
          <w:szCs w:val="26"/>
        </w:rPr>
        <w:t xml:space="preserve"> </w:t>
      </w:r>
      <w:r>
        <w:rPr>
          <w:rFonts w:ascii="Nirmala UI" w:cs="Nirmala UI" w:hAnsi="Nirmala UI"/>
          <w:sz w:val="26"/>
          <w:szCs w:val="26"/>
          <w:cs/>
          <w:lang w:bidi="hi-IN"/>
        </w:rPr>
        <w:t>किमतीच्या</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शंभर</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अन्नद्रव्यासाठी</w:t>
      </w:r>
      <w:r>
        <w:rPr>
          <w:sz w:val="26"/>
          <w:szCs w:val="26"/>
        </w:rPr>
        <w:t xml:space="preserve"> </w:t>
      </w:r>
      <w:r>
        <w:rPr>
          <w:rFonts w:ascii="Nirmala UI" w:cs="Nirmala UI" w:hAnsi="Nirmala UI"/>
          <w:sz w:val="26"/>
          <w:szCs w:val="26"/>
          <w:cs/>
          <w:lang w:bidi="hi-IN"/>
        </w:rPr>
        <w:t>किमतीच्या</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पाचशे</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एवढे</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आहे</w:t>
      </w:r>
      <w:r>
        <w:rPr>
          <w:rFonts w:cs="Nirmala UI" w:hAnsi="Nirmala UI"/>
          <w:sz w:val="26"/>
          <w:szCs w:val="26"/>
          <w:lang w:val="en-US" w:bidi="hi-IN"/>
        </w:rPr>
        <w:t xml:space="preserve">. </w:t>
      </w:r>
    </w:p>
    <w:p>
      <w:pPr>
        <w:pStyle w:val="style179"/>
        <w:numPr>
          <w:ilvl w:val="0"/>
          <w:numId w:val="17"/>
        </w:numPr>
        <w:spacing w:lineRule="auto" w:line="360"/>
        <w:jc w:val="both"/>
        <w:rPr>
          <w:b/>
          <w:bCs/>
          <w:sz w:val="26"/>
          <w:szCs w:val="26"/>
        </w:rPr>
      </w:pPr>
      <w:r>
        <w:rPr>
          <w:rFonts w:ascii="Nirmala UI" w:cs="Nirmala UI" w:hAnsi="Nirmala UI"/>
          <w:b/>
          <w:bCs/>
          <w:sz w:val="28"/>
          <w:szCs w:val="28"/>
          <w:lang w:bidi="hi-IN"/>
        </w:rPr>
        <w:t xml:space="preserve"> </w:t>
      </w:r>
      <w:r>
        <w:rPr>
          <w:rFonts w:ascii="Nirmala UI" w:cs="Nirmala UI" w:hAnsi="Nirmala UI"/>
          <w:b/>
          <w:bCs/>
          <w:sz w:val="28"/>
          <w:szCs w:val="28"/>
          <w:cs/>
          <w:lang w:bidi="hi-IN"/>
        </w:rPr>
        <w:t>केंद्र</w:t>
      </w:r>
      <w:r>
        <w:rPr>
          <w:b/>
          <w:bCs/>
          <w:sz w:val="28"/>
          <w:szCs w:val="28"/>
        </w:rPr>
        <w:t xml:space="preserve"> </w:t>
      </w:r>
      <w:r>
        <w:rPr>
          <w:rFonts w:ascii="Nirmala UI" w:cs="Nirmala UI" w:hAnsi="Nirmala UI"/>
          <w:b/>
          <w:bCs/>
          <w:sz w:val="28"/>
          <w:szCs w:val="28"/>
          <w:cs/>
          <w:lang w:bidi="hi-IN"/>
        </w:rPr>
        <w:t>पुरस्कृत</w:t>
      </w:r>
      <w:r>
        <w:rPr>
          <w:b/>
          <w:bCs/>
          <w:sz w:val="28"/>
          <w:szCs w:val="28"/>
        </w:rPr>
        <w:t xml:space="preserve"> </w:t>
      </w:r>
      <w:r>
        <w:rPr>
          <w:rFonts w:ascii="Nirmala UI" w:cs="Nirmala UI" w:hAnsi="Nirmala UI"/>
          <w:b/>
          <w:bCs/>
          <w:sz w:val="28"/>
          <w:szCs w:val="28"/>
          <w:cs/>
          <w:lang w:bidi="hi-IN"/>
        </w:rPr>
        <w:t>ऊस</w:t>
      </w:r>
      <w:r>
        <w:rPr>
          <w:b/>
          <w:bCs/>
          <w:sz w:val="28"/>
          <w:szCs w:val="28"/>
        </w:rPr>
        <w:t xml:space="preserve"> </w:t>
      </w:r>
      <w:r>
        <w:rPr>
          <w:rFonts w:ascii="Nirmala UI" w:cs="Nirmala UI" w:hAnsi="Nirmala UI"/>
          <w:b/>
          <w:bCs/>
          <w:sz w:val="28"/>
          <w:szCs w:val="28"/>
          <w:cs/>
          <w:lang w:bidi="hi-IN"/>
        </w:rPr>
        <w:t>विकास</w:t>
      </w:r>
      <w:r>
        <w:rPr>
          <w:b/>
          <w:bCs/>
          <w:sz w:val="28"/>
          <w:szCs w:val="28"/>
        </w:rPr>
        <w:t xml:space="preserve"> </w:t>
      </w:r>
      <w:r>
        <w:rPr>
          <w:rFonts w:ascii="Nirmala UI" w:cs="Nirmala UI" w:hAnsi="Nirmala UI"/>
          <w:b/>
          <w:bCs/>
          <w:sz w:val="28"/>
          <w:szCs w:val="28"/>
          <w:cs/>
          <w:lang w:bidi="hi-IN"/>
        </w:rPr>
        <w:t>योजना</w:t>
      </w:r>
      <w:r>
        <w:rPr>
          <w:b/>
          <w:bCs/>
          <w:sz w:val="28"/>
          <w:szCs w:val="28"/>
        </w:rPr>
        <w:t xml:space="preserve"> -</w:t>
      </w:r>
      <w:r>
        <w:rPr>
          <w:b/>
          <w:bCs/>
          <w:sz w:val="26"/>
          <w:szCs w:val="26"/>
        </w:rPr>
        <w:t xml:space="preserve"> </w:t>
      </w:r>
    </w:p>
    <w:p>
      <w:pPr>
        <w:pStyle w:val="style0"/>
        <w:spacing w:lineRule="auto" w:line="360"/>
        <w:jc w:val="both"/>
        <w:rPr>
          <w:rFonts w:ascii="Nirmala UI" w:cs="Nirmala UI" w:hAnsi="Nirmala UI"/>
          <w:sz w:val="26"/>
          <w:szCs w:val="26"/>
          <w:cs/>
          <w:lang w:bidi="hi-IN"/>
        </w:rPr>
      </w:pPr>
      <w:r>
        <w:rPr>
          <w:sz w:val="26"/>
          <w:szCs w:val="26"/>
        </w:rPr>
        <w:t xml:space="preserve">-  </w:t>
      </w:r>
      <w:r>
        <w:rPr>
          <w:rFonts w:ascii="Nirmala UI" w:cs="Nirmala UI" w:hAnsi="Nirmala UI"/>
          <w:sz w:val="26"/>
          <w:szCs w:val="26"/>
          <w:cs/>
          <w:lang w:bidi="hi-IN"/>
        </w:rPr>
        <w:t>ऊस</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खर्च</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उत्पादकता</w:t>
      </w:r>
      <w:r>
        <w:rPr>
          <w:sz w:val="26"/>
          <w:szCs w:val="26"/>
        </w:rPr>
        <w:t xml:space="preserve"> </w:t>
      </w:r>
      <w:r>
        <w:rPr>
          <w:rFonts w:ascii="Nirmala UI" w:cs="Nirmala UI" w:hAnsi="Nirmala UI"/>
          <w:sz w:val="26"/>
          <w:szCs w:val="26"/>
          <w:cs/>
          <w:lang w:bidi="hi-IN"/>
        </w:rPr>
        <w:t>वाढविण्यासाठी</w:t>
      </w:r>
      <w:r>
        <w:rPr>
          <w:sz w:val="26"/>
          <w:szCs w:val="26"/>
        </w:rPr>
        <w:t xml:space="preserve"> </w:t>
      </w:r>
      <w:r>
        <w:rPr>
          <w:rFonts w:ascii="Nirmala UI" w:cs="Nirmala UI" w:hAnsi="Nirmala UI"/>
          <w:sz w:val="26"/>
          <w:szCs w:val="26"/>
          <w:cs/>
          <w:lang w:bidi="hi-IN"/>
        </w:rPr>
        <w:t>राज्यात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राबविण्यात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बेणे</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प्रात्यक्षिके</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आदी</w:t>
      </w:r>
      <w:r>
        <w:rPr>
          <w:sz w:val="26"/>
          <w:szCs w:val="26"/>
        </w:rPr>
        <w:t xml:space="preserve"> </w:t>
      </w:r>
      <w:r>
        <w:rPr>
          <w:rFonts w:ascii="Nirmala UI" w:cs="Nirmala UI" w:hAnsi="Nirmala UI"/>
          <w:sz w:val="26"/>
          <w:szCs w:val="26"/>
          <w:cs/>
          <w:lang w:bidi="hi-IN"/>
        </w:rPr>
        <w:t>घटकांबरोबरच</w:t>
      </w:r>
      <w:r>
        <w:rPr>
          <w:sz w:val="26"/>
          <w:szCs w:val="26"/>
        </w:rPr>
        <w:t xml:space="preserve"> </w:t>
      </w:r>
      <w:r>
        <w:rPr>
          <w:rFonts w:ascii="Nirmala UI" w:cs="Nirmala UI" w:hAnsi="Nirmala UI"/>
          <w:sz w:val="26"/>
          <w:szCs w:val="26"/>
          <w:cs/>
          <w:lang w:bidi="hi-IN"/>
        </w:rPr>
        <w:t>भूविकासासाठी</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पाचटाचे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जिप्समचा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कार्यक्रम</w:t>
      </w:r>
      <w:r>
        <w:rPr>
          <w:sz w:val="26"/>
          <w:szCs w:val="26"/>
        </w:rPr>
        <w:t xml:space="preserve"> </w:t>
      </w:r>
      <w:r>
        <w:rPr>
          <w:rFonts w:ascii="Nirmala UI" w:cs="Nirmala UI" w:hAnsi="Nirmala UI"/>
          <w:sz w:val="26"/>
          <w:szCs w:val="26"/>
          <w:cs/>
          <w:lang w:bidi="hi-IN"/>
        </w:rPr>
        <w:t>राबविण्यात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आहेत</w:t>
      </w:r>
      <w:r>
        <w:rPr>
          <w:sz w:val="26"/>
          <w:szCs w:val="26"/>
        </w:rPr>
        <w:t>.</w:t>
      </w:r>
    </w:p>
    <w:p>
      <w:pPr>
        <w:pStyle w:val="style0"/>
        <w:spacing w:lineRule="auto" w:line="360"/>
        <w:jc w:val="both"/>
        <w:rPr>
          <w:sz w:val="26"/>
          <w:szCs w:val="26"/>
        </w:rPr>
      </w:pPr>
      <w:r>
        <w:rPr>
          <w:rFonts w:cs="Nirmala UI" w:hAnsi="Nirmala UI"/>
          <w:sz w:val="26"/>
          <w:szCs w:val="26"/>
          <w:lang w:val="en-US" w:bidi="hi-IN"/>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अंतर्गत</w:t>
      </w:r>
      <w:r>
        <w:rPr>
          <w:sz w:val="26"/>
          <w:szCs w:val="26"/>
        </w:rPr>
        <w:t xml:space="preserve"> </w:t>
      </w:r>
      <w:r>
        <w:rPr>
          <w:rFonts w:ascii="Nirmala UI" w:cs="Nirmala UI" w:hAnsi="Nirmala UI"/>
          <w:sz w:val="26"/>
          <w:szCs w:val="26"/>
          <w:cs/>
          <w:lang w:bidi="hi-IN"/>
        </w:rPr>
        <w:t>जिप्सम</w:t>
      </w:r>
      <w:r>
        <w:rPr>
          <w:sz w:val="26"/>
          <w:szCs w:val="26"/>
        </w:rPr>
        <w:t xml:space="preserve"> </w:t>
      </w:r>
      <w:r>
        <w:rPr>
          <w:rFonts w:ascii="Nirmala UI" w:cs="Nirmala UI" w:hAnsi="Nirmala UI"/>
          <w:sz w:val="26"/>
          <w:szCs w:val="26"/>
          <w:cs/>
          <w:lang w:bidi="hi-IN"/>
        </w:rPr>
        <w:t>वापरासाठी</w:t>
      </w:r>
      <w:r>
        <w:rPr>
          <w:sz w:val="26"/>
          <w:szCs w:val="26"/>
        </w:rPr>
        <w:t xml:space="preserve"> </w:t>
      </w:r>
      <w:r>
        <w:rPr>
          <w:rFonts w:ascii="Nirmala UI" w:cs="Nirmala UI" w:hAnsi="Nirmala UI"/>
          <w:sz w:val="26"/>
          <w:szCs w:val="26"/>
          <w:cs/>
          <w:lang w:bidi="hi-IN"/>
        </w:rPr>
        <w:t>किमतीच्या</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हेक्टरी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हजार</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यापैकी</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रक्कम</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दिली</w:t>
      </w:r>
      <w:r>
        <w:rPr>
          <w:sz w:val="26"/>
          <w:szCs w:val="26"/>
        </w:rPr>
        <w:t xml:space="preserve"> </w:t>
      </w:r>
      <w:r>
        <w:rPr>
          <w:rFonts w:ascii="Nirmala UI" w:cs="Nirmala UI" w:hAnsi="Nirmala UI"/>
          <w:sz w:val="26"/>
          <w:szCs w:val="26"/>
          <w:cs/>
          <w:lang w:bidi="hi-IN"/>
        </w:rPr>
        <w:t>जाते</w:t>
      </w:r>
      <w:r>
        <w:rPr>
          <w:sz w:val="26"/>
          <w:szCs w:val="26"/>
        </w:rPr>
        <w:t>.</w:t>
      </w:r>
    </w:p>
    <w:p>
      <w:pPr>
        <w:pStyle w:val="style0"/>
        <w:spacing w:lineRule="auto" w:line="360"/>
        <w:jc w:val="both"/>
        <w:rPr>
          <w:sz w:val="26"/>
          <w:szCs w:val="26"/>
        </w:rPr>
      </w:pPr>
      <w:r>
        <w:rPr>
          <w:sz w:val="26"/>
          <w:szCs w:val="26"/>
          <w:lang w:val="en-US"/>
        </w:rPr>
        <w:t>-</w:t>
      </w:r>
      <w:r>
        <w:rPr>
          <w:sz w:val="26"/>
          <w:szCs w:val="26"/>
        </w:rPr>
        <w:t xml:space="preserve"> </w:t>
      </w:r>
      <w:r>
        <w:rPr>
          <w:sz w:val="26"/>
          <w:szCs w:val="26"/>
          <w:lang w:val="en-US"/>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सूक्ष्म</w:t>
      </w:r>
      <w:r>
        <w:rPr>
          <w:sz w:val="26"/>
          <w:szCs w:val="26"/>
        </w:rPr>
        <w:t xml:space="preserve"> </w:t>
      </w:r>
      <w:r>
        <w:rPr>
          <w:rFonts w:ascii="Nirmala UI" w:cs="Nirmala UI" w:hAnsi="Nirmala UI"/>
          <w:sz w:val="26"/>
          <w:szCs w:val="26"/>
          <w:cs/>
          <w:lang w:bidi="hi-IN"/>
        </w:rPr>
        <w:t>अन्नद्रव्ये</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पाचटाचे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यासाठीही</w:t>
      </w:r>
      <w:r>
        <w:rPr>
          <w:sz w:val="26"/>
          <w:szCs w:val="26"/>
        </w:rPr>
        <w:t xml:space="preserve"> </w:t>
      </w:r>
      <w:r>
        <w:rPr>
          <w:rFonts w:ascii="Nirmala UI" w:cs="Nirmala UI" w:hAnsi="Nirmala UI"/>
          <w:sz w:val="26"/>
          <w:szCs w:val="26"/>
          <w:cs/>
          <w:lang w:bidi="hi-IN"/>
        </w:rPr>
        <w:t>जिप्समप्रमाणे</w:t>
      </w:r>
      <w:r>
        <w:rPr>
          <w:sz w:val="26"/>
          <w:szCs w:val="26"/>
        </w:rPr>
        <w:t xml:space="preserve"> </w:t>
      </w:r>
      <w:r>
        <w:rPr>
          <w:rFonts w:ascii="Nirmala UI" w:cs="Nirmala UI" w:hAnsi="Nirmala UI"/>
          <w:sz w:val="26"/>
          <w:szCs w:val="26"/>
          <w:cs/>
          <w:lang w:bidi="hi-IN"/>
        </w:rPr>
        <w:t>किमतीच्या</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जास्तीत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हजार</w:t>
      </w:r>
      <w:r>
        <w:rPr>
          <w:sz w:val="26"/>
          <w:szCs w:val="26"/>
        </w:rPr>
        <w:t xml:space="preserve"> </w:t>
      </w:r>
      <w:r>
        <w:rPr>
          <w:rFonts w:ascii="Nirmala UI" w:cs="Nirmala UI" w:hAnsi="Nirmala UI"/>
          <w:sz w:val="26"/>
          <w:szCs w:val="26"/>
          <w:cs/>
          <w:lang w:bidi="hi-IN"/>
        </w:rPr>
        <w:t>रुपये</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मर्यादा</w:t>
      </w:r>
      <w:r>
        <w:rPr>
          <w:sz w:val="26"/>
          <w:szCs w:val="26"/>
        </w:rPr>
        <w:t xml:space="preserve"> </w:t>
      </w:r>
      <w:r>
        <w:rPr>
          <w:rFonts w:ascii="Nirmala UI" w:cs="Nirmala UI" w:hAnsi="Nirmala UI"/>
          <w:sz w:val="26"/>
          <w:szCs w:val="26"/>
          <w:cs/>
          <w:lang w:bidi="hi-IN"/>
        </w:rPr>
        <w:t>आहे</w:t>
      </w:r>
      <w:r>
        <w:rPr>
          <w:sz w:val="26"/>
          <w:szCs w:val="26"/>
        </w:rPr>
        <w:t>.</w:t>
      </w:r>
    </w:p>
    <w:p>
      <w:pPr>
        <w:pStyle w:val="style179"/>
        <w:numPr>
          <w:ilvl w:val="0"/>
          <w:numId w:val="3"/>
        </w:numPr>
        <w:spacing w:lineRule="auto" w:line="360"/>
        <w:jc w:val="both"/>
        <w:rPr>
          <w:b/>
          <w:bCs/>
          <w:sz w:val="28"/>
          <w:szCs w:val="28"/>
        </w:rPr>
      </w:pPr>
      <w:r>
        <w:rPr>
          <w:rFonts w:ascii="Nirmala UI" w:cs="Nirmala UI" w:hAnsi="Nirmala UI"/>
          <w:b/>
          <w:bCs/>
          <w:sz w:val="28"/>
          <w:szCs w:val="28"/>
          <w:u w:val="single"/>
          <w:cs/>
          <w:lang w:bidi="hi-IN"/>
        </w:rPr>
        <w:t>महात्मा</w:t>
      </w:r>
      <w:r>
        <w:rPr>
          <w:b/>
          <w:bCs/>
          <w:sz w:val="28"/>
          <w:szCs w:val="28"/>
          <w:u w:val="single"/>
        </w:rPr>
        <w:t xml:space="preserve"> </w:t>
      </w:r>
      <w:r>
        <w:rPr>
          <w:rFonts w:ascii="Nirmala UI" w:cs="Nirmala UI" w:hAnsi="Nirmala UI"/>
          <w:b/>
          <w:bCs/>
          <w:sz w:val="28"/>
          <w:szCs w:val="28"/>
          <w:u w:val="single"/>
          <w:cs/>
          <w:lang w:bidi="hi-IN"/>
        </w:rPr>
        <w:t>गांधी</w:t>
      </w:r>
      <w:r>
        <w:rPr>
          <w:b/>
          <w:bCs/>
          <w:sz w:val="28"/>
          <w:szCs w:val="28"/>
          <w:u w:val="single"/>
        </w:rPr>
        <w:t xml:space="preserve"> </w:t>
      </w:r>
      <w:r>
        <w:rPr>
          <w:rFonts w:ascii="Nirmala UI" w:cs="Nirmala UI" w:hAnsi="Nirmala UI"/>
          <w:b/>
          <w:bCs/>
          <w:sz w:val="28"/>
          <w:szCs w:val="28"/>
          <w:u w:val="single"/>
          <w:cs/>
          <w:lang w:bidi="hi-IN"/>
        </w:rPr>
        <w:t>राष्ट्रीय</w:t>
      </w:r>
      <w:r>
        <w:rPr>
          <w:b/>
          <w:bCs/>
          <w:sz w:val="28"/>
          <w:szCs w:val="28"/>
          <w:u w:val="single"/>
        </w:rPr>
        <w:t xml:space="preserve"> </w:t>
      </w:r>
      <w:r>
        <w:rPr>
          <w:rFonts w:ascii="Nirmala UI" w:cs="Nirmala UI" w:hAnsi="Nirmala UI"/>
          <w:b/>
          <w:bCs/>
          <w:sz w:val="28"/>
          <w:szCs w:val="28"/>
          <w:u w:val="single"/>
          <w:cs/>
          <w:lang w:bidi="hi-IN"/>
        </w:rPr>
        <w:t>ग्रामीण</w:t>
      </w:r>
      <w:r>
        <w:rPr>
          <w:b/>
          <w:bCs/>
          <w:sz w:val="28"/>
          <w:szCs w:val="28"/>
          <w:u w:val="single"/>
        </w:rPr>
        <w:t xml:space="preserve"> </w:t>
      </w:r>
      <w:r>
        <w:rPr>
          <w:rFonts w:ascii="Nirmala UI" w:cs="Nirmala UI" w:hAnsi="Nirmala UI"/>
          <w:b/>
          <w:bCs/>
          <w:sz w:val="28"/>
          <w:szCs w:val="28"/>
          <w:u w:val="single"/>
          <w:cs/>
          <w:lang w:bidi="hi-IN"/>
        </w:rPr>
        <w:t>रोजगार</w:t>
      </w:r>
      <w:r>
        <w:rPr>
          <w:b/>
          <w:bCs/>
          <w:sz w:val="28"/>
          <w:szCs w:val="28"/>
          <w:u w:val="single"/>
        </w:rPr>
        <w:t xml:space="preserve"> </w:t>
      </w:r>
      <w:r>
        <w:rPr>
          <w:rFonts w:ascii="Nirmala UI" w:cs="Nirmala UI" w:hAnsi="Nirmala UI"/>
          <w:b/>
          <w:bCs/>
          <w:sz w:val="28"/>
          <w:szCs w:val="28"/>
          <w:u w:val="single"/>
          <w:cs/>
          <w:lang w:bidi="hi-IN"/>
        </w:rPr>
        <w:t>हमी</w:t>
      </w:r>
      <w:r>
        <w:rPr>
          <w:b/>
          <w:bCs/>
          <w:sz w:val="28"/>
          <w:szCs w:val="28"/>
          <w:u w:val="single"/>
        </w:rPr>
        <w:t xml:space="preserve"> </w:t>
      </w:r>
      <w:r>
        <w:rPr>
          <w:rFonts w:ascii="Nirmala UI" w:cs="Nirmala UI" w:hAnsi="Nirmala UI"/>
          <w:b/>
          <w:bCs/>
          <w:sz w:val="28"/>
          <w:szCs w:val="28"/>
          <w:u w:val="single"/>
          <w:cs/>
          <w:lang w:bidi="hi-IN"/>
        </w:rPr>
        <w:t>योजनेंतर्गत</w:t>
      </w:r>
      <w:r>
        <w:rPr>
          <w:b/>
          <w:bCs/>
          <w:sz w:val="28"/>
          <w:szCs w:val="28"/>
          <w:u w:val="single"/>
        </w:rPr>
        <w:t xml:space="preserve"> </w:t>
      </w:r>
      <w:r>
        <w:rPr>
          <w:rFonts w:ascii="Nirmala UI" w:cs="Nirmala UI" w:hAnsi="Nirmala UI"/>
          <w:b/>
          <w:bCs/>
          <w:sz w:val="28"/>
          <w:szCs w:val="28"/>
          <w:u w:val="single"/>
          <w:cs/>
          <w:lang w:bidi="hi-IN"/>
        </w:rPr>
        <w:t>खर्चाचे</w:t>
      </w:r>
      <w:r>
        <w:rPr>
          <w:b/>
          <w:bCs/>
          <w:sz w:val="28"/>
          <w:szCs w:val="28"/>
          <w:u w:val="single"/>
        </w:rPr>
        <w:t xml:space="preserve"> </w:t>
      </w:r>
      <w:r>
        <w:rPr>
          <w:rFonts w:ascii="Nirmala UI" w:cs="Nirmala UI" w:hAnsi="Nirmala UI"/>
          <w:b/>
          <w:bCs/>
          <w:sz w:val="28"/>
          <w:szCs w:val="28"/>
          <w:u w:val="single"/>
          <w:cs/>
          <w:lang w:bidi="hi-IN"/>
        </w:rPr>
        <w:t>मापदंड</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दरवर्षी</w:t>
      </w:r>
      <w:r>
        <w:rPr>
          <w:sz w:val="26"/>
          <w:szCs w:val="26"/>
        </w:rPr>
        <w:t xml:space="preserve"> </w:t>
      </w:r>
      <w:r>
        <w:rPr>
          <w:rFonts w:ascii="Nirmala UI" w:cs="Nirmala UI" w:hAnsi="Nirmala UI"/>
          <w:sz w:val="26"/>
          <w:szCs w:val="26"/>
          <w:cs/>
          <w:lang w:bidi="hi-IN"/>
        </w:rPr>
        <w:t>बदलत्या</w:t>
      </w:r>
      <w:r>
        <w:rPr>
          <w:sz w:val="26"/>
          <w:szCs w:val="26"/>
        </w:rPr>
        <w:t xml:space="preserve"> </w:t>
      </w:r>
      <w:r>
        <w:rPr>
          <w:rFonts w:ascii="Nirmala UI" w:cs="Nirmala UI" w:hAnsi="Nirmala UI"/>
          <w:sz w:val="26"/>
          <w:szCs w:val="26"/>
          <w:cs/>
          <w:lang w:bidi="hi-IN"/>
        </w:rPr>
        <w:t>मजुरी</w:t>
      </w:r>
      <w:r>
        <w:rPr>
          <w:sz w:val="26"/>
          <w:szCs w:val="26"/>
        </w:rPr>
        <w:t xml:space="preserve"> </w:t>
      </w:r>
      <w:r>
        <w:rPr>
          <w:rFonts w:ascii="Nirmala UI" w:cs="Nirmala UI" w:hAnsi="Nirmala UI"/>
          <w:sz w:val="26"/>
          <w:szCs w:val="26"/>
          <w:cs/>
          <w:lang w:bidi="hi-IN"/>
        </w:rPr>
        <w:t>दरानुसार</w:t>
      </w:r>
      <w:r>
        <w:rPr>
          <w:sz w:val="26"/>
          <w:szCs w:val="26"/>
        </w:rPr>
        <w:t xml:space="preserve"> </w:t>
      </w:r>
      <w:r>
        <w:rPr>
          <w:rFonts w:ascii="Nirmala UI" w:cs="Nirmala UI" w:hAnsi="Nirmala UI"/>
          <w:sz w:val="26"/>
          <w:szCs w:val="26"/>
          <w:cs/>
          <w:lang w:bidi="hi-IN"/>
        </w:rPr>
        <w:t>मापदंड</w:t>
      </w:r>
      <w:r>
        <w:rPr>
          <w:sz w:val="26"/>
          <w:szCs w:val="26"/>
        </w:rPr>
        <w:t xml:space="preserve"> </w:t>
      </w:r>
      <w:r>
        <w:rPr>
          <w:rFonts w:ascii="Nirmala UI" w:cs="Nirmala UI" w:hAnsi="Nirmala UI"/>
          <w:sz w:val="26"/>
          <w:szCs w:val="26"/>
          <w:cs/>
          <w:lang w:bidi="hi-IN"/>
        </w:rPr>
        <w:t>बदलतो</w:t>
      </w:r>
      <w:r>
        <w:rPr>
          <w:sz w:val="26"/>
          <w:szCs w:val="26"/>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भू</w:t>
      </w:r>
      <w:r>
        <w:rPr>
          <w:sz w:val="26"/>
          <w:szCs w:val="26"/>
        </w:rPr>
        <w:t>-</w:t>
      </w:r>
      <w:r>
        <w:rPr>
          <w:rFonts w:ascii="Nirmala UI" w:cs="Nirmala UI" w:hAnsi="Nirmala UI"/>
          <w:sz w:val="26"/>
          <w:szCs w:val="26"/>
          <w:cs/>
          <w:lang w:bidi="hi-IN"/>
        </w:rPr>
        <w:t>संजीवनी</w:t>
      </w:r>
      <w:r>
        <w:rPr>
          <w:sz w:val="26"/>
          <w:szCs w:val="26"/>
        </w:rPr>
        <w:t xml:space="preserve"> </w:t>
      </w:r>
      <w:r>
        <w:rPr>
          <w:rFonts w:ascii="Nirmala UI" w:cs="Nirmala UI" w:hAnsi="Nirmala UI"/>
          <w:sz w:val="26"/>
          <w:szCs w:val="26"/>
          <w:cs/>
          <w:lang w:bidi="hi-IN"/>
        </w:rPr>
        <w:t>व्हर्मी</w:t>
      </w:r>
      <w:r>
        <w:rPr>
          <w:sz w:val="26"/>
          <w:szCs w:val="26"/>
        </w:rPr>
        <w:t xml:space="preserve"> </w:t>
      </w:r>
      <w:r>
        <w:rPr>
          <w:rFonts w:ascii="Nirmala UI" w:cs="Nirmala UI" w:hAnsi="Nirmala UI"/>
          <w:sz w:val="26"/>
          <w:szCs w:val="26"/>
          <w:cs/>
          <w:lang w:bidi="hi-IN"/>
        </w:rPr>
        <w:t>कंपोस्टिंग</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प्रकल्प</w:t>
      </w:r>
      <w:r>
        <w:rPr>
          <w:sz w:val="26"/>
          <w:szCs w:val="26"/>
        </w:rPr>
        <w:t xml:space="preserve">)- </w:t>
      </w:r>
      <w:r>
        <w:rPr>
          <w:rFonts w:ascii="Nirmala UI" w:cs="Nirmala UI" w:hAnsi="Nirmala UI"/>
          <w:sz w:val="26"/>
          <w:szCs w:val="26"/>
          <w:cs/>
          <w:lang w:bidi="hi-IN"/>
        </w:rPr>
        <w:t>११</w:t>
      </w:r>
      <w:r>
        <w:rPr>
          <w:sz w:val="26"/>
          <w:szCs w:val="26"/>
        </w:rPr>
        <w:t>,</w:t>
      </w:r>
      <w:r>
        <w:rPr>
          <w:rFonts w:ascii="Nirmala UI" w:cs="Nirmala UI" w:hAnsi="Nirmala UI"/>
          <w:sz w:val="26"/>
          <w:szCs w:val="26"/>
          <w:cs/>
          <w:lang w:bidi="hi-IN"/>
        </w:rPr>
        <w:t>५२०</w:t>
      </w:r>
      <w:r>
        <w:rPr>
          <w:sz w:val="26"/>
          <w:szCs w:val="26"/>
        </w:rPr>
        <w:t xml:space="preserve"> </w:t>
      </w:r>
      <w:r>
        <w:rPr>
          <w:rFonts w:ascii="Nirmala UI" w:cs="Nirmala UI" w:hAnsi="Nirmala UI"/>
          <w:sz w:val="26"/>
          <w:szCs w:val="26"/>
          <w:cs/>
          <w:lang w:bidi="hi-IN"/>
        </w:rPr>
        <w:t>रुपये</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भू</w:t>
      </w:r>
      <w:r>
        <w:rPr>
          <w:sz w:val="26"/>
          <w:szCs w:val="26"/>
        </w:rPr>
        <w:t>-</w:t>
      </w:r>
      <w:r>
        <w:rPr>
          <w:rFonts w:ascii="Nirmala UI" w:cs="Nirmala UI" w:hAnsi="Nirmala UI"/>
          <w:sz w:val="26"/>
          <w:szCs w:val="26"/>
          <w:cs/>
          <w:lang w:bidi="hi-IN"/>
        </w:rPr>
        <w:t>संजीवनी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नाडेप</w:t>
      </w:r>
      <w:r>
        <w:rPr>
          <w:sz w:val="26"/>
          <w:szCs w:val="26"/>
        </w:rPr>
        <w:t xml:space="preserve"> </w:t>
      </w:r>
      <w:r>
        <w:rPr>
          <w:rFonts w:ascii="Nirmala UI" w:cs="Nirmala UI" w:hAnsi="Nirmala UI"/>
          <w:sz w:val="26"/>
          <w:szCs w:val="26"/>
          <w:cs/>
          <w:lang w:bidi="hi-IN"/>
        </w:rPr>
        <w:t>कंपोस्टिंग</w:t>
      </w:r>
      <w:r>
        <w:rPr>
          <w:sz w:val="26"/>
          <w:szCs w:val="26"/>
        </w:rPr>
        <w:t xml:space="preserve"> - </w:t>
      </w:r>
      <w:r>
        <w:rPr>
          <w:rFonts w:ascii="Nirmala UI" w:cs="Nirmala UI" w:hAnsi="Nirmala UI"/>
          <w:sz w:val="26"/>
          <w:szCs w:val="26"/>
          <w:cs/>
          <w:lang w:bidi="hi-IN"/>
        </w:rPr>
        <w:t>१०</w:t>
      </w:r>
      <w:r>
        <w:rPr>
          <w:sz w:val="26"/>
          <w:szCs w:val="26"/>
        </w:rPr>
        <w:t>,</w:t>
      </w:r>
      <w:r>
        <w:rPr>
          <w:rFonts w:ascii="Nirmala UI" w:cs="Nirmala UI" w:hAnsi="Nirmala UI"/>
          <w:sz w:val="26"/>
          <w:szCs w:val="26"/>
          <w:cs/>
          <w:lang w:bidi="hi-IN"/>
        </w:rPr>
        <w:t>७४६</w:t>
      </w:r>
      <w:r>
        <w:rPr>
          <w:sz w:val="26"/>
          <w:szCs w:val="26"/>
        </w:rPr>
        <w:t xml:space="preserve"> </w:t>
      </w:r>
      <w:r>
        <w:rPr>
          <w:rFonts w:ascii="Nirmala UI" w:cs="Nirmala UI" w:hAnsi="Nirmala UI"/>
          <w:sz w:val="26"/>
          <w:szCs w:val="26"/>
          <w:cs/>
          <w:lang w:bidi="hi-IN"/>
        </w:rPr>
        <w:t>रुपये</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योजनेत</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घेण्यासाठी</w:t>
      </w:r>
      <w:r>
        <w:rPr>
          <w:sz w:val="26"/>
          <w:szCs w:val="26"/>
        </w:rPr>
        <w:t xml:space="preserve"> </w:t>
      </w:r>
      <w:r>
        <w:rPr>
          <w:rFonts w:ascii="Nirmala UI" w:cs="Nirmala UI" w:hAnsi="Nirmala UI"/>
          <w:sz w:val="26"/>
          <w:szCs w:val="26"/>
          <w:cs/>
          <w:lang w:bidi="hi-IN"/>
        </w:rPr>
        <w:t>लाभार्थ्यास</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प्रथम</w:t>
      </w:r>
      <w:r>
        <w:rPr>
          <w:sz w:val="26"/>
          <w:szCs w:val="26"/>
        </w:rPr>
        <w:t xml:space="preserve"> </w:t>
      </w:r>
      <w:r>
        <w:rPr>
          <w:rFonts w:ascii="Nirmala UI" w:cs="Nirmala UI" w:hAnsi="Nirmala UI"/>
          <w:sz w:val="26"/>
          <w:szCs w:val="26"/>
          <w:cs/>
          <w:lang w:bidi="hi-IN"/>
        </w:rPr>
        <w:t>ग्रामपंचायतीमध्ये</w:t>
      </w:r>
      <w:r>
        <w:rPr>
          <w:sz w:val="26"/>
          <w:szCs w:val="26"/>
        </w:rPr>
        <w:t xml:space="preserve"> </w:t>
      </w:r>
      <w:r>
        <w:rPr>
          <w:rFonts w:ascii="Nirmala UI" w:cs="Nirmala UI" w:hAnsi="Nirmala UI"/>
          <w:sz w:val="26"/>
          <w:szCs w:val="26"/>
          <w:cs/>
          <w:lang w:bidi="hi-IN"/>
        </w:rPr>
        <w:t>महात्मा</w:t>
      </w:r>
      <w:r>
        <w:rPr>
          <w:sz w:val="26"/>
          <w:szCs w:val="26"/>
        </w:rPr>
        <w:t xml:space="preserve"> </w:t>
      </w:r>
      <w:r>
        <w:rPr>
          <w:rFonts w:ascii="Nirmala UI" w:cs="Nirmala UI" w:hAnsi="Nirmala UI"/>
          <w:sz w:val="26"/>
          <w:szCs w:val="26"/>
          <w:cs/>
          <w:lang w:bidi="hi-IN"/>
        </w:rPr>
        <w:t>गांधी</w:t>
      </w:r>
      <w:r>
        <w:rPr>
          <w:sz w:val="26"/>
          <w:szCs w:val="26"/>
        </w:rPr>
        <w:t xml:space="preserve"> </w:t>
      </w:r>
      <w:r>
        <w:rPr>
          <w:rFonts w:ascii="Nirmala UI" w:cs="Nirmala UI" w:hAnsi="Nirmala UI"/>
          <w:sz w:val="26"/>
          <w:szCs w:val="26"/>
          <w:cs/>
          <w:lang w:bidi="hi-IN"/>
        </w:rPr>
        <w:t>राष्ट्रीय</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रोजगार</w:t>
      </w:r>
      <w:r>
        <w:rPr>
          <w:sz w:val="26"/>
          <w:szCs w:val="26"/>
        </w:rPr>
        <w:t xml:space="preserve"> </w:t>
      </w:r>
      <w:r>
        <w:rPr>
          <w:rFonts w:ascii="Nirmala UI" w:cs="Nirmala UI" w:hAnsi="Nirmala UI"/>
          <w:sz w:val="26"/>
          <w:szCs w:val="26"/>
          <w:cs/>
          <w:lang w:bidi="hi-IN"/>
        </w:rPr>
        <w:t>हमी</w:t>
      </w:r>
      <w:r>
        <w:rPr>
          <w:sz w:val="26"/>
          <w:szCs w:val="26"/>
        </w:rPr>
        <w:t xml:space="preserve"> </w:t>
      </w:r>
      <w:r>
        <w:rPr>
          <w:rFonts w:ascii="Nirmala UI" w:cs="Nirmala UI" w:hAnsi="Nirmala UI"/>
          <w:sz w:val="26"/>
          <w:szCs w:val="26"/>
          <w:cs/>
          <w:lang w:bidi="hi-IN"/>
        </w:rPr>
        <w:t>योजनेत</w:t>
      </w:r>
      <w:r>
        <w:rPr>
          <w:sz w:val="26"/>
          <w:szCs w:val="26"/>
        </w:rPr>
        <w:t xml:space="preserve"> </w:t>
      </w:r>
      <w:r>
        <w:rPr>
          <w:rFonts w:ascii="Nirmala UI" w:cs="Nirmala UI" w:hAnsi="Nirmala UI"/>
          <w:sz w:val="26"/>
          <w:szCs w:val="26"/>
          <w:cs/>
          <w:lang w:bidi="hi-IN"/>
        </w:rPr>
        <w:t>मजूर</w:t>
      </w:r>
      <w:r>
        <w:rPr>
          <w:sz w:val="26"/>
          <w:szCs w:val="26"/>
        </w:rPr>
        <w:t xml:space="preserve"> </w:t>
      </w:r>
      <w:r>
        <w:rPr>
          <w:rFonts w:ascii="Nirmala UI" w:cs="Nirmala UI" w:hAnsi="Nirmala UI"/>
          <w:sz w:val="26"/>
          <w:szCs w:val="26"/>
          <w:cs/>
          <w:lang w:bidi="hi-IN"/>
        </w:rPr>
        <w:t>म्हणून</w:t>
      </w:r>
      <w:r>
        <w:rPr>
          <w:sz w:val="26"/>
          <w:szCs w:val="26"/>
        </w:rPr>
        <w:t xml:space="preserve"> </w:t>
      </w:r>
      <w:r>
        <w:rPr>
          <w:rFonts w:ascii="Nirmala UI" w:cs="Nirmala UI" w:hAnsi="Nirmala UI"/>
          <w:sz w:val="26"/>
          <w:szCs w:val="26"/>
          <w:cs/>
          <w:lang w:bidi="hi-IN"/>
        </w:rPr>
        <w:t>नोंदणीसाठी</w:t>
      </w:r>
      <w:r>
        <w:rPr>
          <w:sz w:val="26"/>
          <w:szCs w:val="26"/>
        </w:rPr>
        <w:t xml:space="preserve"> </w:t>
      </w:r>
      <w:r>
        <w:rPr>
          <w:rFonts w:ascii="Nirmala UI" w:cs="Nirmala UI" w:hAnsi="Nirmala UI"/>
          <w:sz w:val="26"/>
          <w:szCs w:val="26"/>
          <w:cs/>
          <w:lang w:bidi="hi-IN"/>
        </w:rPr>
        <w:t>अर्ज</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जॉब</w:t>
      </w:r>
      <w:r>
        <w:rPr>
          <w:sz w:val="26"/>
          <w:szCs w:val="26"/>
        </w:rPr>
        <w:t xml:space="preserve"> </w:t>
      </w:r>
      <w:r>
        <w:rPr>
          <w:rFonts w:ascii="Nirmala UI" w:cs="Nirmala UI" w:hAnsi="Nirmala UI"/>
          <w:sz w:val="26"/>
          <w:szCs w:val="26"/>
          <w:cs/>
          <w:lang w:bidi="hi-IN"/>
        </w:rPr>
        <w:t>कार्ड</w:t>
      </w: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घ्यावे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त्यानंतर</w:t>
      </w:r>
      <w:r>
        <w:rPr>
          <w:sz w:val="26"/>
          <w:szCs w:val="26"/>
        </w:rPr>
        <w:t xml:space="preserve"> </w:t>
      </w:r>
      <w:r>
        <w:rPr>
          <w:rFonts w:ascii="Nirmala UI" w:cs="Nirmala UI" w:hAnsi="Nirmala UI"/>
          <w:sz w:val="26"/>
          <w:szCs w:val="26"/>
          <w:cs/>
          <w:lang w:bidi="hi-IN"/>
        </w:rPr>
        <w:t>ग्रामपंचायतकडे</w:t>
      </w:r>
      <w:r>
        <w:rPr>
          <w:sz w:val="26"/>
          <w:szCs w:val="26"/>
        </w:rPr>
        <w:t xml:space="preserve"> </w:t>
      </w:r>
      <w:r>
        <w:rPr>
          <w:rFonts w:ascii="Nirmala UI" w:cs="Nirmala UI" w:hAnsi="Nirmala UI"/>
          <w:sz w:val="26"/>
          <w:szCs w:val="26"/>
          <w:cs/>
          <w:lang w:bidi="hi-IN"/>
        </w:rPr>
        <w:t>अर्ज</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कामाची</w:t>
      </w:r>
      <w:r>
        <w:rPr>
          <w:sz w:val="26"/>
          <w:szCs w:val="26"/>
        </w:rPr>
        <w:t xml:space="preserve"> </w:t>
      </w:r>
      <w:r>
        <w:rPr>
          <w:rFonts w:ascii="Nirmala UI" w:cs="Nirmala UI" w:hAnsi="Nirmala UI"/>
          <w:sz w:val="26"/>
          <w:szCs w:val="26"/>
          <w:cs/>
          <w:lang w:bidi="hi-IN"/>
        </w:rPr>
        <w:t>मागणी</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यानंतर</w:t>
      </w:r>
      <w:r>
        <w:rPr>
          <w:sz w:val="26"/>
          <w:szCs w:val="26"/>
        </w:rPr>
        <w:t xml:space="preserve"> </w:t>
      </w:r>
      <w:r>
        <w:rPr>
          <w:rFonts w:ascii="Nirmala UI" w:cs="Nirmala UI" w:hAnsi="Nirmala UI"/>
          <w:sz w:val="26"/>
          <w:szCs w:val="26"/>
          <w:cs/>
          <w:lang w:bidi="hi-IN"/>
        </w:rPr>
        <w:t>ग्रामपंचायत</w:t>
      </w:r>
      <w:r>
        <w:rPr>
          <w:sz w:val="26"/>
          <w:szCs w:val="26"/>
        </w:rPr>
        <w:t xml:space="preserve"> </w:t>
      </w:r>
      <w:r>
        <w:rPr>
          <w:rFonts w:ascii="Nirmala UI" w:cs="Nirmala UI" w:hAnsi="Nirmala UI"/>
          <w:sz w:val="26"/>
          <w:szCs w:val="26"/>
          <w:cs/>
          <w:lang w:bidi="hi-IN"/>
        </w:rPr>
        <w:t>ग्रामसभेमध्ये</w:t>
      </w:r>
      <w:r>
        <w:rPr>
          <w:sz w:val="26"/>
          <w:szCs w:val="26"/>
        </w:rPr>
        <w:t xml:space="preserve"> </w:t>
      </w:r>
      <w:r>
        <w:rPr>
          <w:rFonts w:ascii="Nirmala UI" w:cs="Nirmala UI" w:hAnsi="Nirmala UI"/>
          <w:sz w:val="26"/>
          <w:szCs w:val="26"/>
          <w:cs/>
          <w:lang w:bidi="hi-IN"/>
        </w:rPr>
        <w:t>सदर</w:t>
      </w:r>
      <w:r>
        <w:rPr>
          <w:sz w:val="26"/>
          <w:szCs w:val="26"/>
        </w:rPr>
        <w:t xml:space="preserve"> </w:t>
      </w:r>
      <w:r>
        <w:rPr>
          <w:rFonts w:ascii="Nirmala UI" w:cs="Nirmala UI" w:hAnsi="Nirmala UI"/>
          <w:sz w:val="26"/>
          <w:szCs w:val="26"/>
          <w:cs/>
          <w:lang w:bidi="hi-IN"/>
        </w:rPr>
        <w:t>लाभार्थी</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मंजूर</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कामाची</w:t>
      </w:r>
      <w:r>
        <w:rPr>
          <w:sz w:val="26"/>
          <w:szCs w:val="26"/>
        </w:rPr>
        <w:t xml:space="preserve"> </w:t>
      </w:r>
      <w:r>
        <w:rPr>
          <w:rFonts w:ascii="Nirmala UI" w:cs="Nirmala UI" w:hAnsi="Nirmala UI"/>
          <w:sz w:val="26"/>
          <w:szCs w:val="26"/>
          <w:cs/>
          <w:lang w:bidi="hi-IN"/>
        </w:rPr>
        <w:t>तांत्रिक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प्रशासकीय</w:t>
      </w:r>
      <w:r>
        <w:rPr>
          <w:sz w:val="26"/>
          <w:szCs w:val="26"/>
        </w:rPr>
        <w:t xml:space="preserve"> </w:t>
      </w:r>
      <w:r>
        <w:rPr>
          <w:rFonts w:ascii="Nirmala UI" w:cs="Nirmala UI" w:hAnsi="Nirmala UI"/>
          <w:sz w:val="26"/>
          <w:szCs w:val="26"/>
          <w:cs/>
          <w:lang w:bidi="hi-IN"/>
        </w:rPr>
        <w:t>मान्यता</w:t>
      </w:r>
      <w:r>
        <w:rPr>
          <w:sz w:val="26"/>
          <w:szCs w:val="26"/>
        </w:rPr>
        <w:t xml:space="preserve"> </w:t>
      </w:r>
      <w:r>
        <w:rPr>
          <w:rFonts w:ascii="Nirmala UI" w:cs="Nirmala UI" w:hAnsi="Nirmala UI"/>
          <w:sz w:val="26"/>
          <w:szCs w:val="26"/>
          <w:cs/>
          <w:lang w:bidi="hi-IN"/>
        </w:rPr>
        <w:t>झाल्यानंतर</w:t>
      </w:r>
      <w:r>
        <w:rPr>
          <w:sz w:val="26"/>
          <w:szCs w:val="26"/>
        </w:rPr>
        <w:t xml:space="preserve"> </w:t>
      </w:r>
      <w:r>
        <w:rPr>
          <w:rFonts w:ascii="Nirmala UI" w:cs="Nirmala UI" w:hAnsi="Nirmala UI"/>
          <w:sz w:val="26"/>
          <w:szCs w:val="26"/>
          <w:cs/>
          <w:lang w:bidi="hi-IN"/>
        </w:rPr>
        <w:t>लाभार्थी</w:t>
      </w:r>
      <w:r>
        <w:rPr>
          <w:sz w:val="26"/>
          <w:szCs w:val="26"/>
        </w:rPr>
        <w:t xml:space="preserve"> </w:t>
      </w:r>
      <w:r>
        <w:rPr>
          <w:rFonts w:ascii="Nirmala UI" w:cs="Nirmala UI" w:hAnsi="Nirmala UI"/>
          <w:sz w:val="26"/>
          <w:szCs w:val="26"/>
          <w:cs/>
          <w:lang w:bidi="hi-IN"/>
        </w:rPr>
        <w:t>स्वत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गावातील</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मजूर</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योजनेतील</w:t>
      </w:r>
      <w:r>
        <w:rPr>
          <w:sz w:val="26"/>
          <w:szCs w:val="26"/>
        </w:rPr>
        <w:t xml:space="preserve"> </w:t>
      </w:r>
      <w:r>
        <w:rPr>
          <w:rFonts w:ascii="Nirmala UI" w:cs="Nirmala UI" w:hAnsi="Nirmala UI"/>
          <w:sz w:val="26"/>
          <w:szCs w:val="26"/>
          <w:cs/>
          <w:lang w:bidi="hi-IN"/>
        </w:rPr>
        <w:t>कुशल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मजुरीची</w:t>
      </w:r>
      <w:r>
        <w:rPr>
          <w:sz w:val="26"/>
          <w:szCs w:val="26"/>
        </w:rPr>
        <w:t xml:space="preserve"> </w:t>
      </w:r>
      <w:r>
        <w:rPr>
          <w:rFonts w:ascii="Nirmala UI" w:cs="Nirmala UI" w:hAnsi="Nirmala UI"/>
          <w:sz w:val="26"/>
          <w:szCs w:val="26"/>
          <w:cs/>
          <w:lang w:bidi="hi-IN"/>
        </w:rPr>
        <w:t>रक्कम</w:t>
      </w:r>
      <w:r>
        <w:rPr>
          <w:sz w:val="26"/>
          <w:szCs w:val="26"/>
        </w:rPr>
        <w:t xml:space="preserve"> </w:t>
      </w:r>
      <w:r>
        <w:rPr>
          <w:rFonts w:ascii="Nirmala UI" w:cs="Nirmala UI" w:hAnsi="Nirmala UI"/>
          <w:sz w:val="26"/>
          <w:szCs w:val="26"/>
          <w:cs/>
          <w:lang w:bidi="hi-IN"/>
        </w:rPr>
        <w:t>लाभार्थी</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मजूर</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बॅंक</w:t>
      </w:r>
      <w:r>
        <w:rPr>
          <w:sz w:val="26"/>
          <w:szCs w:val="26"/>
        </w:rPr>
        <w:t xml:space="preserve"> </w:t>
      </w:r>
      <w:r>
        <w:rPr>
          <w:rFonts w:ascii="Nirmala UI" w:cs="Nirmala UI" w:hAnsi="Nirmala UI"/>
          <w:sz w:val="26"/>
          <w:szCs w:val="26"/>
          <w:cs/>
          <w:lang w:bidi="hi-IN"/>
        </w:rPr>
        <w:t>खात्यावर</w:t>
      </w:r>
      <w:r>
        <w:rPr>
          <w:sz w:val="26"/>
          <w:szCs w:val="26"/>
        </w:rPr>
        <w:t xml:space="preserve"> </w:t>
      </w:r>
      <w:r>
        <w:rPr>
          <w:rFonts w:ascii="Nirmala UI" w:cs="Nirmala UI" w:hAnsi="Nirmala UI"/>
          <w:sz w:val="26"/>
          <w:szCs w:val="26"/>
          <w:cs/>
          <w:lang w:bidi="hi-IN"/>
        </w:rPr>
        <w:t>जमा</w:t>
      </w:r>
      <w:r>
        <w:rPr>
          <w:sz w:val="26"/>
          <w:szCs w:val="26"/>
        </w:rPr>
        <w:t xml:space="preserve"> </w:t>
      </w:r>
      <w:r>
        <w:rPr>
          <w:rFonts w:ascii="Nirmala UI" w:cs="Nirmala UI" w:hAnsi="Nirmala UI"/>
          <w:sz w:val="26"/>
          <w:szCs w:val="26"/>
          <w:cs/>
          <w:lang w:bidi="hi-IN"/>
        </w:rPr>
        <w:t>होते</w:t>
      </w:r>
      <w:r>
        <w:rPr>
          <w:sz w:val="26"/>
          <w:szCs w:val="26"/>
        </w:rPr>
        <w:t>.</w:t>
      </w:r>
    </w:p>
    <w:p>
      <w:pPr>
        <w:pStyle w:val="style179"/>
        <w:numPr>
          <w:ilvl w:val="0"/>
          <w:numId w:val="4"/>
        </w:numPr>
        <w:spacing w:lineRule="auto" w:line="360"/>
        <w:jc w:val="both"/>
        <w:rPr>
          <w:b/>
          <w:bCs/>
          <w:sz w:val="28"/>
          <w:szCs w:val="28"/>
          <w:u w:val="single"/>
        </w:rPr>
      </w:pPr>
      <w:r>
        <w:rPr>
          <w:rFonts w:ascii="Nirmala UI" w:cs="Nirmala UI" w:hAnsi="Nirmala UI"/>
          <w:b/>
          <w:bCs/>
          <w:sz w:val="28"/>
          <w:szCs w:val="28"/>
          <w:u w:val="single"/>
          <w:cs/>
          <w:lang w:bidi="hi-IN"/>
        </w:rPr>
        <w:t>परंपरागत</w:t>
      </w:r>
      <w:r>
        <w:rPr>
          <w:b/>
          <w:bCs/>
          <w:sz w:val="28"/>
          <w:szCs w:val="28"/>
          <w:u w:val="single"/>
        </w:rPr>
        <w:t xml:space="preserve"> </w:t>
      </w:r>
      <w:r>
        <w:rPr>
          <w:rFonts w:ascii="Nirmala UI" w:cs="Nirmala UI" w:hAnsi="Nirmala UI"/>
          <w:b/>
          <w:bCs/>
          <w:sz w:val="28"/>
          <w:szCs w:val="28"/>
          <w:u w:val="single"/>
          <w:cs/>
          <w:lang w:bidi="hi-IN"/>
        </w:rPr>
        <w:t>कृषि</w:t>
      </w:r>
      <w:r>
        <w:rPr>
          <w:b/>
          <w:bCs/>
          <w:sz w:val="28"/>
          <w:szCs w:val="28"/>
          <w:u w:val="single"/>
        </w:rPr>
        <w:t xml:space="preserve"> </w:t>
      </w:r>
      <w:r>
        <w:rPr>
          <w:rFonts w:ascii="Nirmala UI" w:cs="Nirmala UI" w:hAnsi="Nirmala UI"/>
          <w:b/>
          <w:bCs/>
          <w:sz w:val="28"/>
          <w:szCs w:val="28"/>
          <w:u w:val="single"/>
          <w:cs/>
          <w:lang w:bidi="hi-IN"/>
        </w:rPr>
        <w:t>विकास</w:t>
      </w:r>
      <w:r>
        <w:rPr>
          <w:b/>
          <w:bCs/>
          <w:sz w:val="28"/>
          <w:szCs w:val="28"/>
          <w:u w:val="single"/>
        </w:rPr>
        <w:t xml:space="preserve"> </w:t>
      </w:r>
      <w:r>
        <w:rPr>
          <w:rFonts w:ascii="Nirmala UI" w:cs="Nirmala UI" w:hAnsi="Nirmala UI"/>
          <w:b/>
          <w:bCs/>
          <w:sz w:val="28"/>
          <w:szCs w:val="28"/>
          <w:u w:val="single"/>
          <w:cs/>
          <w:lang w:bidi="hi-IN"/>
        </w:rPr>
        <w:t>योजना</w:t>
      </w:r>
    </w:p>
    <w:p>
      <w:pPr>
        <w:pStyle w:val="style0"/>
        <w:spacing w:lineRule="auto" w:line="360"/>
        <w:jc w:val="both"/>
        <w:rPr>
          <w:sz w:val="26"/>
          <w:szCs w:val="26"/>
        </w:rPr>
      </w:pPr>
      <w:r>
        <w:rPr>
          <w:sz w:val="26"/>
          <w:szCs w:val="26"/>
        </w:rPr>
        <w:t xml:space="preserve">  -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योजनेच्या</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गट</w:t>
      </w:r>
      <w:r>
        <w:rPr>
          <w:sz w:val="26"/>
          <w:szCs w:val="26"/>
        </w:rPr>
        <w:t xml:space="preserve"> </w:t>
      </w:r>
      <w:r>
        <w:rPr>
          <w:rFonts w:ascii="Nirmala UI" w:cs="Nirmala UI" w:hAnsi="Nirmala UI"/>
          <w:sz w:val="26"/>
          <w:szCs w:val="26"/>
          <w:cs/>
          <w:lang w:bidi="hi-IN"/>
        </w:rPr>
        <w:t>निर्मिती</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साहाय्य</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शेतकऱ्यांस</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एकर</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जास्तीस</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२</w:t>
      </w:r>
      <w:r>
        <w:rPr>
          <w:sz w:val="26"/>
          <w:szCs w:val="26"/>
        </w:rPr>
        <w:t>.</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एकरपर्यंत</w:t>
      </w:r>
      <w:r>
        <w:rPr>
          <w:sz w:val="26"/>
          <w:szCs w:val="26"/>
        </w:rPr>
        <w:t xml:space="preserve"> </w:t>
      </w:r>
      <w:r>
        <w:rPr>
          <w:rFonts w:ascii="Nirmala UI" w:cs="Nirmala UI" w:hAnsi="Nirmala UI"/>
          <w:sz w:val="26"/>
          <w:szCs w:val="26"/>
          <w:cs/>
          <w:lang w:bidi="hi-IN"/>
        </w:rPr>
        <w:t>लाभ</w:t>
      </w:r>
      <w:r>
        <w:rPr>
          <w:sz w:val="26"/>
          <w:szCs w:val="26"/>
        </w:rPr>
        <w:t xml:space="preserve"> </w:t>
      </w:r>
      <w:r>
        <w:rPr>
          <w:rFonts w:ascii="Nirmala UI" w:cs="Nirmala UI" w:hAnsi="Nirmala UI"/>
          <w:sz w:val="26"/>
          <w:szCs w:val="26"/>
          <w:cs/>
          <w:lang w:bidi="hi-IN"/>
        </w:rPr>
        <w:t>देण्यात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साधारण</w:t>
      </w:r>
      <w:r>
        <w:rPr>
          <w:sz w:val="26"/>
          <w:szCs w:val="26"/>
        </w:rPr>
        <w:t xml:space="preserve"> </w:t>
      </w:r>
      <w:r>
        <w:rPr>
          <w:rFonts w:ascii="Nirmala UI" w:cs="Nirmala UI" w:hAnsi="Nirmala UI"/>
          <w:sz w:val="26"/>
          <w:szCs w:val="26"/>
          <w:cs/>
          <w:lang w:bidi="hi-IN"/>
        </w:rPr>
        <w:t>५०</w:t>
      </w:r>
      <w:r>
        <w:rPr>
          <w:sz w:val="26"/>
          <w:szCs w:val="26"/>
        </w:rPr>
        <w:t xml:space="preserve"> </w:t>
      </w:r>
      <w:r>
        <w:rPr>
          <w:rFonts w:ascii="Nirmala UI" w:cs="Nirmala UI" w:hAnsi="Nirmala UI"/>
          <w:sz w:val="26"/>
          <w:szCs w:val="26"/>
          <w:cs/>
          <w:lang w:bidi="hi-IN"/>
        </w:rPr>
        <w:t>एकरांचे</w:t>
      </w:r>
      <w:r>
        <w:rPr>
          <w:sz w:val="26"/>
          <w:szCs w:val="26"/>
        </w:rPr>
        <w:t xml:space="preserve"> </w:t>
      </w:r>
      <w:r>
        <w:rPr>
          <w:rFonts w:ascii="Nirmala UI" w:cs="Nirmala UI" w:hAnsi="Nirmala UI"/>
          <w:sz w:val="26"/>
          <w:szCs w:val="26"/>
          <w:cs/>
          <w:lang w:bidi="hi-IN"/>
        </w:rPr>
        <w:t>गट</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अनुसूचित</w:t>
      </w:r>
      <w:r>
        <w:rPr>
          <w:sz w:val="26"/>
          <w:szCs w:val="26"/>
        </w:rPr>
        <w:t xml:space="preserve"> </w:t>
      </w:r>
      <w:r>
        <w:rPr>
          <w:rFonts w:ascii="Nirmala UI" w:cs="Nirmala UI" w:hAnsi="Nirmala UI"/>
          <w:sz w:val="26"/>
          <w:szCs w:val="26"/>
          <w:cs/>
          <w:lang w:bidi="hi-IN"/>
        </w:rPr>
        <w:t>जाती</w:t>
      </w:r>
      <w:r>
        <w:rPr>
          <w:sz w:val="26"/>
          <w:szCs w:val="26"/>
        </w:rPr>
        <w:t>-</w:t>
      </w:r>
      <w:r>
        <w:rPr>
          <w:rFonts w:ascii="Nirmala UI" w:cs="Nirmala UI" w:hAnsi="Nirmala UI"/>
          <w:sz w:val="26"/>
          <w:szCs w:val="26"/>
          <w:cs/>
          <w:lang w:bidi="hi-IN"/>
        </w:rPr>
        <w:t>जमाती</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प्राधान्य</w:t>
      </w:r>
      <w:r>
        <w:rPr>
          <w:sz w:val="26"/>
          <w:szCs w:val="26"/>
        </w:rPr>
        <w:t xml:space="preserve"> </w:t>
      </w:r>
      <w:r>
        <w:rPr>
          <w:rFonts w:ascii="Nirmala UI" w:cs="Nirmala UI" w:hAnsi="Nirmala UI"/>
          <w:sz w:val="26"/>
          <w:szCs w:val="26"/>
          <w:cs/>
          <w:lang w:bidi="hi-IN"/>
        </w:rPr>
        <w:t>दिले</w:t>
      </w:r>
      <w:r>
        <w:rPr>
          <w:sz w:val="26"/>
          <w:szCs w:val="26"/>
        </w:rPr>
        <w:t xml:space="preserve"> </w:t>
      </w:r>
      <w:r>
        <w:rPr>
          <w:rFonts w:ascii="Nirmala UI" w:cs="Nirmala UI" w:hAnsi="Nirmala UI"/>
          <w:sz w:val="26"/>
          <w:szCs w:val="26"/>
          <w:cs/>
          <w:lang w:bidi="hi-IN"/>
        </w:rPr>
        <w:t>जाते</w:t>
      </w:r>
      <w:r>
        <w:rPr>
          <w:sz w:val="26"/>
          <w:szCs w:val="26"/>
        </w:rPr>
        <w:t>.</w:t>
      </w:r>
    </w:p>
    <w:p>
      <w:pPr>
        <w:pStyle w:val="style0"/>
        <w:spacing w:lineRule="auto" w:line="360"/>
        <w:jc w:val="both"/>
        <w:rPr>
          <w:sz w:val="26"/>
          <w:szCs w:val="26"/>
        </w:rPr>
      </w:pPr>
      <w:r>
        <w:rPr>
          <w:sz w:val="26"/>
          <w:szCs w:val="26"/>
        </w:rPr>
        <w:t xml:space="preserve">   - </w:t>
      </w:r>
      <w:r>
        <w:rPr>
          <w:rFonts w:ascii="Nirmala UI" w:cs="Nirmala UI" w:hAnsi="Nirmala UI"/>
          <w:sz w:val="26"/>
          <w:szCs w:val="26"/>
          <w:cs/>
          <w:lang w:bidi="hi-IN"/>
        </w:rPr>
        <w:t>गटामध्ये</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घेणाऱ्या</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तीन</w:t>
      </w:r>
      <w:r>
        <w:rPr>
          <w:sz w:val="26"/>
          <w:szCs w:val="26"/>
        </w:rPr>
        <w:t xml:space="preserve"> </w:t>
      </w:r>
      <w:r>
        <w:rPr>
          <w:rFonts w:ascii="Nirmala UI" w:cs="Nirmala UI" w:hAnsi="Nirmala UI"/>
          <w:sz w:val="26"/>
          <w:szCs w:val="26"/>
          <w:cs/>
          <w:lang w:bidi="hi-IN"/>
        </w:rPr>
        <w:t>वर्ष</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योजनेत</w:t>
      </w:r>
      <w:r>
        <w:rPr>
          <w:sz w:val="26"/>
          <w:szCs w:val="26"/>
        </w:rPr>
        <w:t xml:space="preserve"> </w:t>
      </w:r>
      <w:r>
        <w:rPr>
          <w:rFonts w:ascii="Nirmala UI" w:cs="Nirmala UI" w:hAnsi="Nirmala UI"/>
          <w:sz w:val="26"/>
          <w:szCs w:val="26"/>
          <w:cs/>
          <w:lang w:bidi="hi-IN"/>
        </w:rPr>
        <w:t>भाग</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बंधनकारक</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sz w:val="26"/>
          <w:szCs w:val="26"/>
        </w:rPr>
      </w:pPr>
      <w:r>
        <w:rPr>
          <w:sz w:val="26"/>
          <w:szCs w:val="26"/>
        </w:rPr>
        <w:t xml:space="preserve"> </w:t>
      </w:r>
      <w:r>
        <w:rPr>
          <w:sz w:val="26"/>
          <w:szCs w:val="26"/>
          <w:lang w:val="en-US"/>
        </w:rPr>
        <w:t xml:space="preserve">  -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कीटकनाशके</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वापरणार</w:t>
      </w:r>
      <w:r>
        <w:rPr>
          <w:sz w:val="26"/>
          <w:szCs w:val="26"/>
        </w:rPr>
        <w:t xml:space="preserve"> </w:t>
      </w:r>
      <w:r>
        <w:rPr>
          <w:rFonts w:ascii="Nirmala UI" w:cs="Nirmala UI" w:hAnsi="Nirmala UI"/>
          <w:sz w:val="26"/>
          <w:szCs w:val="26"/>
          <w:cs/>
          <w:lang w:bidi="hi-IN"/>
        </w:rPr>
        <w:t>नसल्याचे</w:t>
      </w:r>
      <w:r>
        <w:rPr>
          <w:sz w:val="26"/>
          <w:szCs w:val="26"/>
        </w:rPr>
        <w:t xml:space="preserve"> </w:t>
      </w:r>
      <w:r>
        <w:rPr>
          <w:rFonts w:ascii="Nirmala UI" w:cs="Nirmala UI" w:hAnsi="Nirmala UI"/>
          <w:sz w:val="26"/>
          <w:szCs w:val="26"/>
          <w:cs/>
          <w:lang w:bidi="hi-IN"/>
        </w:rPr>
        <w:t>प्रतिज्ञापत्र</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लिहून</w:t>
      </w:r>
      <w:r>
        <w:rPr>
          <w:sz w:val="26"/>
          <w:szCs w:val="26"/>
        </w:rPr>
        <w:t xml:space="preserve"> </w:t>
      </w:r>
      <w:r>
        <w:rPr>
          <w:rFonts w:ascii="Nirmala UI" w:cs="Nirmala UI" w:hAnsi="Nirmala UI"/>
          <w:sz w:val="26"/>
          <w:szCs w:val="26"/>
          <w:cs/>
          <w:lang w:bidi="hi-IN"/>
        </w:rPr>
        <w:t>देणे</w:t>
      </w:r>
      <w:r>
        <w:rPr>
          <w:sz w:val="26"/>
          <w:szCs w:val="26"/>
        </w:rPr>
        <w:t xml:space="preserve"> </w:t>
      </w:r>
      <w:r>
        <w:rPr>
          <w:rFonts w:ascii="Nirmala UI" w:cs="Nirmala UI" w:hAnsi="Nirmala UI"/>
          <w:sz w:val="26"/>
          <w:szCs w:val="26"/>
          <w:cs/>
          <w:lang w:bidi="hi-IN"/>
        </w:rPr>
        <w:t>बंधनकारक</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त्याच्याकडे</w:t>
      </w:r>
      <w:r>
        <w:rPr>
          <w:sz w:val="26"/>
          <w:szCs w:val="26"/>
        </w:rPr>
        <w:t xml:space="preserve"> </w:t>
      </w:r>
      <w:r>
        <w:rPr>
          <w:rFonts w:ascii="Nirmala UI" w:cs="Nirmala UI" w:hAnsi="Nirmala UI"/>
          <w:sz w:val="26"/>
          <w:szCs w:val="26"/>
          <w:cs/>
          <w:lang w:bidi="hi-IN"/>
        </w:rPr>
        <w:t>किमान</w:t>
      </w:r>
      <w:r>
        <w:rPr>
          <w:sz w:val="26"/>
          <w:szCs w:val="26"/>
        </w:rPr>
        <w:t xml:space="preserve"> </w:t>
      </w:r>
      <w:r>
        <w:rPr>
          <w:rFonts w:ascii="Nirmala UI" w:cs="Nirmala UI" w:hAnsi="Nirmala UI"/>
          <w:sz w:val="26"/>
          <w:szCs w:val="26"/>
          <w:cs/>
          <w:lang w:bidi="hi-IN"/>
        </w:rPr>
        <w:t>दोन</w:t>
      </w:r>
      <w:r>
        <w:rPr>
          <w:sz w:val="26"/>
          <w:szCs w:val="26"/>
        </w:rPr>
        <w:t xml:space="preserve"> </w:t>
      </w:r>
      <w:r>
        <w:rPr>
          <w:rFonts w:ascii="Nirmala UI" w:cs="Nirmala UI" w:hAnsi="Nirmala UI"/>
          <w:sz w:val="26"/>
          <w:szCs w:val="26"/>
          <w:cs/>
          <w:lang w:bidi="hi-IN"/>
        </w:rPr>
        <w:t>जनावरे</w:t>
      </w:r>
      <w:r>
        <w:rPr>
          <w:sz w:val="26"/>
          <w:szCs w:val="26"/>
        </w:rPr>
        <w:t xml:space="preserve"> </w:t>
      </w:r>
      <w:r>
        <w:rPr>
          <w:rFonts w:ascii="Nirmala UI" w:cs="Nirmala UI" w:hAnsi="Nirmala UI"/>
          <w:sz w:val="26"/>
          <w:szCs w:val="26"/>
          <w:cs/>
          <w:lang w:bidi="hi-IN"/>
        </w:rPr>
        <w:t>असणे</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बँकेत</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असावे</w:t>
      </w:r>
      <w:r>
        <w:rPr>
          <w:rFonts w:cs="Nirmala UI" w:hAnsi="Nirmala UI"/>
          <w:sz w:val="26"/>
          <w:szCs w:val="26"/>
          <w:lang w:val="en-US" w:bidi="hi-IN"/>
        </w:rPr>
        <w:t xml:space="preserve">. </w:t>
      </w:r>
    </w:p>
    <w:p>
      <w:pPr>
        <w:pStyle w:val="style0"/>
        <w:spacing w:lineRule="auto" w:line="360"/>
        <w:jc w:val="both"/>
        <w:rPr>
          <w:sz w:val="26"/>
          <w:szCs w:val="26"/>
        </w:rPr>
      </w:pPr>
      <w:r>
        <w:rPr>
          <w:sz w:val="26"/>
          <w:szCs w:val="26"/>
          <w:lang w:val="en-US"/>
        </w:rPr>
        <w:t xml:space="preserve">  -</w:t>
      </w:r>
      <w:r>
        <w:rPr>
          <w:sz w:val="26"/>
          <w:szCs w:val="26"/>
        </w:rPr>
        <w:t xml:space="preserve"> </w:t>
      </w:r>
      <w:r>
        <w:rPr>
          <w:rFonts w:ascii="Nirmala UI" w:cs="Nirmala UI" w:hAnsi="Nirmala UI"/>
          <w:sz w:val="26"/>
          <w:szCs w:val="26"/>
          <w:cs/>
          <w:lang w:bidi="hi-IN"/>
        </w:rPr>
        <w:t>लाभार्थाने</w:t>
      </w:r>
      <w:r>
        <w:rPr>
          <w:sz w:val="26"/>
          <w:szCs w:val="26"/>
        </w:rPr>
        <w:t xml:space="preserve">  </w:t>
      </w:r>
      <w:r>
        <w:rPr>
          <w:rFonts w:ascii="Nirmala UI" w:cs="Nirmala UI" w:hAnsi="Nirmala UI"/>
          <w:sz w:val="26"/>
          <w:szCs w:val="26"/>
          <w:cs/>
          <w:lang w:bidi="hi-IN"/>
        </w:rPr>
        <w:t>दर</w:t>
      </w:r>
      <w:r>
        <w:rPr>
          <w:sz w:val="26"/>
          <w:szCs w:val="26"/>
        </w:rPr>
        <w:t xml:space="preserve"> </w:t>
      </w:r>
      <w:r>
        <w:rPr>
          <w:rFonts w:ascii="Nirmala UI" w:cs="Nirmala UI" w:hAnsi="Nirmala UI"/>
          <w:sz w:val="26"/>
          <w:szCs w:val="26"/>
          <w:cs/>
          <w:lang w:bidi="hi-IN"/>
        </w:rPr>
        <w:t>वर्षी</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पाणी</w:t>
      </w:r>
      <w:r>
        <w:rPr>
          <w:sz w:val="26"/>
          <w:szCs w:val="26"/>
        </w:rPr>
        <w:t xml:space="preserve"> </w:t>
      </w:r>
      <w:r>
        <w:rPr>
          <w:rFonts w:ascii="Nirmala UI" w:cs="Nirmala UI" w:hAnsi="Nirmala UI"/>
          <w:sz w:val="26"/>
          <w:szCs w:val="26"/>
          <w:cs/>
          <w:lang w:bidi="hi-IN"/>
        </w:rPr>
        <w:t>तपासून</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बंधनकारक</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आत्मा</w:t>
      </w:r>
      <w:r>
        <w:rPr>
          <w:sz w:val="26"/>
          <w:szCs w:val="26"/>
        </w:rPr>
        <w:t xml:space="preserve">" </w:t>
      </w:r>
      <w:r>
        <w:rPr>
          <w:rFonts w:ascii="Nirmala UI" w:cs="Nirmala UI" w:hAnsi="Nirmala UI"/>
          <w:sz w:val="26"/>
          <w:szCs w:val="26"/>
          <w:cs/>
          <w:lang w:bidi="hi-IN"/>
        </w:rPr>
        <w:t>योजनेंतर्गत</w:t>
      </w:r>
      <w:r>
        <w:rPr>
          <w:sz w:val="26"/>
          <w:szCs w:val="26"/>
        </w:rPr>
        <w:t xml:space="preserve"> </w:t>
      </w:r>
      <w:r>
        <w:rPr>
          <w:rFonts w:ascii="Nirmala UI" w:cs="Nirmala UI" w:hAnsi="Nirmala UI"/>
          <w:sz w:val="26"/>
          <w:szCs w:val="26"/>
          <w:cs/>
          <w:lang w:bidi="hi-IN"/>
        </w:rPr>
        <w:t>गटसमूह</w:t>
      </w:r>
      <w:r>
        <w:rPr>
          <w:sz w:val="26"/>
          <w:szCs w:val="26"/>
        </w:rPr>
        <w:t>/</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उत्पादक</w:t>
      </w:r>
      <w:r>
        <w:rPr>
          <w:sz w:val="26"/>
          <w:szCs w:val="26"/>
        </w:rPr>
        <w:t xml:space="preserve"> </w:t>
      </w:r>
      <w:r>
        <w:rPr>
          <w:rFonts w:ascii="Nirmala UI" w:cs="Nirmala UI" w:hAnsi="Nirmala UI"/>
          <w:sz w:val="26"/>
          <w:szCs w:val="26"/>
          <w:cs/>
          <w:lang w:bidi="hi-IN"/>
        </w:rPr>
        <w:t>कंपनी</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येईल</w:t>
      </w:r>
      <w:r>
        <w:rPr>
          <w:sz w:val="26"/>
          <w:szCs w:val="26"/>
        </w:rPr>
        <w:t>.</w:t>
      </w:r>
    </w:p>
    <w:p>
      <w:pPr>
        <w:pStyle w:val="style179"/>
        <w:numPr>
          <w:ilvl w:val="0"/>
          <w:numId w:val="5"/>
        </w:numPr>
        <w:spacing w:lineRule="auto" w:line="360"/>
        <w:jc w:val="both"/>
        <w:rPr>
          <w:b/>
          <w:bCs/>
          <w:sz w:val="28"/>
          <w:szCs w:val="28"/>
        </w:rPr>
      </w:pPr>
      <w:r>
        <w:rPr>
          <w:rFonts w:ascii="Nirmala UI" w:cs="Nirmala UI" w:hAnsi="Nirmala UI"/>
          <w:b/>
          <w:bCs/>
          <w:sz w:val="28"/>
          <w:szCs w:val="28"/>
          <w:u w:val="single"/>
          <w:cs/>
          <w:lang w:bidi="hi-IN"/>
        </w:rPr>
        <w:t>कडधान्य</w:t>
      </w:r>
      <w:r>
        <w:rPr>
          <w:b/>
          <w:bCs/>
          <w:sz w:val="28"/>
          <w:szCs w:val="28"/>
          <w:u w:val="single"/>
        </w:rPr>
        <w:t xml:space="preserve"> </w:t>
      </w:r>
      <w:r>
        <w:rPr>
          <w:rFonts w:ascii="Nirmala UI" w:cs="Nirmala UI" w:hAnsi="Nirmala UI"/>
          <w:b/>
          <w:bCs/>
          <w:sz w:val="28"/>
          <w:szCs w:val="28"/>
          <w:u w:val="single"/>
          <w:cs/>
          <w:lang w:bidi="hi-IN"/>
        </w:rPr>
        <w:t>उत्पादन</w:t>
      </w:r>
      <w:r>
        <w:rPr>
          <w:b/>
          <w:bCs/>
          <w:sz w:val="28"/>
          <w:szCs w:val="28"/>
          <w:u w:val="single"/>
        </w:rPr>
        <w:t xml:space="preserve"> </w:t>
      </w:r>
      <w:r>
        <w:rPr>
          <w:rFonts w:ascii="Nirmala UI" w:cs="Nirmala UI" w:hAnsi="Nirmala UI"/>
          <w:b/>
          <w:bCs/>
          <w:sz w:val="28"/>
          <w:szCs w:val="28"/>
          <w:u w:val="single"/>
          <w:cs/>
          <w:lang w:bidi="hi-IN"/>
        </w:rPr>
        <w:t>कार्यक्रम</w:t>
      </w:r>
      <w:r>
        <w:rPr>
          <w:b/>
          <w:bCs/>
          <w:sz w:val="28"/>
          <w:szCs w:val="28"/>
          <w:u w:val="single"/>
        </w:rPr>
        <w:t xml:space="preserve"> </w:t>
      </w:r>
      <w:r>
        <w:rPr>
          <w:b/>
          <w:bCs/>
          <w:sz w:val="28"/>
          <w:szCs w:val="28"/>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राज्यात</w:t>
      </w:r>
      <w:r>
        <w:rPr>
          <w:sz w:val="26"/>
          <w:szCs w:val="26"/>
        </w:rPr>
        <w:t xml:space="preserve"> </w:t>
      </w:r>
      <w:r>
        <w:rPr>
          <w:rFonts w:ascii="Nirmala UI" w:cs="Nirmala UI" w:hAnsi="Nirmala UI"/>
          <w:sz w:val="26"/>
          <w:szCs w:val="26"/>
          <w:cs/>
          <w:lang w:bidi="hi-IN"/>
        </w:rPr>
        <w:t>कडधान्य</w:t>
      </w:r>
      <w:r>
        <w:rPr>
          <w:sz w:val="26"/>
          <w:szCs w:val="26"/>
        </w:rPr>
        <w:t xml:space="preserve"> </w:t>
      </w:r>
      <w:r>
        <w:rPr>
          <w:rFonts w:ascii="Nirmala UI" w:cs="Nirmala UI" w:hAnsi="Nirmala UI"/>
          <w:sz w:val="26"/>
          <w:szCs w:val="26"/>
          <w:cs/>
          <w:lang w:bidi="hi-IN"/>
        </w:rPr>
        <w:t>उत्पादकता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क्षेत्रवाढीकरिता</w:t>
      </w:r>
      <w:r>
        <w:rPr>
          <w:sz w:val="26"/>
          <w:szCs w:val="26"/>
        </w:rPr>
        <w:t xml:space="preserve"> </w:t>
      </w:r>
      <w:r>
        <w:rPr>
          <w:rFonts w:ascii="Nirmala UI" w:cs="Nirmala UI" w:hAnsi="Nirmala UI"/>
          <w:sz w:val="26"/>
          <w:szCs w:val="26"/>
          <w:cs/>
          <w:lang w:bidi="hi-IN"/>
        </w:rPr>
        <w:t>राबविण्यात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असलेल्या</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योजनेचा</w:t>
      </w:r>
      <w:r>
        <w:rPr>
          <w:sz w:val="26"/>
          <w:szCs w:val="26"/>
        </w:rPr>
        <w:t xml:space="preserve"> </w:t>
      </w:r>
      <w:r>
        <w:rPr>
          <w:rFonts w:ascii="Nirmala UI" w:cs="Nirmala UI" w:hAnsi="Nirmala UI"/>
          <w:sz w:val="26"/>
          <w:szCs w:val="26"/>
          <w:cs/>
          <w:lang w:bidi="hi-IN"/>
        </w:rPr>
        <w:t>मुख्य</w:t>
      </w:r>
      <w:r>
        <w:rPr>
          <w:sz w:val="26"/>
          <w:szCs w:val="26"/>
        </w:rPr>
        <w:t xml:space="preserve"> </w:t>
      </w:r>
      <w:r>
        <w:rPr>
          <w:rFonts w:ascii="Nirmala UI" w:cs="Nirmala UI" w:hAnsi="Nirmala UI"/>
          <w:sz w:val="26"/>
          <w:szCs w:val="26"/>
          <w:cs/>
          <w:lang w:bidi="hi-IN"/>
        </w:rPr>
        <w:t>उद्देश</w:t>
      </w:r>
      <w:r>
        <w:rPr>
          <w:sz w:val="26"/>
          <w:szCs w:val="26"/>
        </w:rPr>
        <w:t xml:space="preserve"> </w:t>
      </w:r>
      <w:r>
        <w:rPr>
          <w:rFonts w:ascii="Nirmala UI" w:cs="Nirmala UI" w:hAnsi="Nirmala UI"/>
          <w:sz w:val="26"/>
          <w:szCs w:val="26"/>
          <w:cs/>
          <w:lang w:bidi="hi-IN"/>
        </w:rPr>
        <w:t>जमिनीचा</w:t>
      </w:r>
      <w:r>
        <w:rPr>
          <w:sz w:val="26"/>
          <w:szCs w:val="26"/>
        </w:rPr>
        <w:t xml:space="preserve"> </w:t>
      </w:r>
      <w:r>
        <w:rPr>
          <w:rFonts w:ascii="Nirmala UI" w:cs="Nirmala UI" w:hAnsi="Nirmala UI"/>
          <w:sz w:val="26"/>
          <w:szCs w:val="26"/>
          <w:cs/>
          <w:lang w:bidi="hi-IN"/>
        </w:rPr>
        <w:t>सुपीकता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क्षमता</w:t>
      </w:r>
      <w:r>
        <w:rPr>
          <w:sz w:val="26"/>
          <w:szCs w:val="26"/>
        </w:rPr>
        <w:t xml:space="preserve"> </w:t>
      </w:r>
      <w:r>
        <w:rPr>
          <w:rFonts w:ascii="Nirmala UI" w:cs="Nirmala UI" w:hAnsi="Nirmala UI"/>
          <w:sz w:val="26"/>
          <w:szCs w:val="26"/>
          <w:cs/>
          <w:lang w:bidi="hi-IN"/>
        </w:rPr>
        <w:t>वाढविणे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sz w:val="26"/>
          <w:szCs w:val="26"/>
        </w:rPr>
      </w:pPr>
      <w:r>
        <w:rPr>
          <w:sz w:val="26"/>
          <w:szCs w:val="26"/>
          <w:lang w:val="en-US"/>
        </w:rPr>
        <w:t xml:space="preserve"> </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खरीप</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रब्बी</w:t>
      </w:r>
      <w:r>
        <w:rPr>
          <w:sz w:val="26"/>
          <w:szCs w:val="26"/>
        </w:rPr>
        <w:t xml:space="preserve"> </w:t>
      </w:r>
      <w:r>
        <w:rPr>
          <w:rFonts w:ascii="Nirmala UI" w:cs="Nirmala UI" w:hAnsi="Nirmala UI"/>
          <w:sz w:val="26"/>
          <w:szCs w:val="26"/>
          <w:cs/>
          <w:lang w:bidi="hi-IN"/>
        </w:rPr>
        <w:t>हंगामात</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घटकांसाठी</w:t>
      </w:r>
      <w:r>
        <w:rPr>
          <w:sz w:val="26"/>
          <w:szCs w:val="26"/>
        </w:rPr>
        <w:t xml:space="preserve"> </w:t>
      </w:r>
      <w:r>
        <w:rPr>
          <w:rFonts w:ascii="Nirmala UI" w:cs="Nirmala UI" w:hAnsi="Nirmala UI"/>
          <w:sz w:val="26"/>
          <w:szCs w:val="26"/>
          <w:cs/>
          <w:lang w:bidi="hi-IN"/>
        </w:rPr>
        <w:t>शंभर</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दिले</w:t>
      </w:r>
      <w:r>
        <w:rPr>
          <w:sz w:val="26"/>
          <w:szCs w:val="26"/>
        </w:rPr>
        <w:t xml:space="preserve"> </w:t>
      </w:r>
      <w:r>
        <w:rPr>
          <w:rFonts w:ascii="Nirmala UI" w:cs="Nirmala UI" w:hAnsi="Nirmala UI"/>
          <w:sz w:val="26"/>
          <w:szCs w:val="26"/>
          <w:cs/>
          <w:lang w:bidi="hi-IN"/>
        </w:rPr>
        <w:t>जाते</w:t>
      </w:r>
      <w:r>
        <w:rPr>
          <w:sz w:val="26"/>
          <w:szCs w:val="26"/>
        </w:rPr>
        <w:t>.</w:t>
      </w:r>
    </w:p>
    <w:p>
      <w:pPr>
        <w:pStyle w:val="style0"/>
        <w:spacing w:lineRule="auto" w:line="360"/>
        <w:jc w:val="both"/>
        <w:rPr>
          <w:rFonts w:ascii="Nirmala UI" w:cs="Nirmala UI" w:hAnsi="Nirmala UI"/>
          <w:b/>
          <w:bCs/>
          <w:sz w:val="26"/>
          <w:szCs w:val="26"/>
          <w:lang w:bidi="hi-IN"/>
        </w:rPr>
      </w:pPr>
      <w:r>
        <w:rPr>
          <w:sz w:val="26"/>
          <w:szCs w:val="26"/>
        </w:rPr>
        <w:t xml:space="preserve"> -   </w:t>
      </w:r>
      <w:r>
        <w:rPr>
          <w:rFonts w:ascii="Nirmala UI" w:cs="Nirmala UI" w:hAnsi="Nirmala UI"/>
          <w:sz w:val="26"/>
          <w:szCs w:val="26"/>
          <w:cs/>
          <w:lang w:bidi="hi-IN"/>
        </w:rPr>
        <w:t>कोकण</w:t>
      </w:r>
      <w:r>
        <w:rPr>
          <w:sz w:val="26"/>
          <w:szCs w:val="26"/>
        </w:rPr>
        <w:t xml:space="preserve"> </w:t>
      </w:r>
      <w:r>
        <w:rPr>
          <w:rFonts w:ascii="Nirmala UI" w:cs="Nirmala UI" w:hAnsi="Nirmala UI"/>
          <w:sz w:val="26"/>
          <w:szCs w:val="26"/>
          <w:cs/>
          <w:lang w:bidi="hi-IN"/>
        </w:rPr>
        <w:t>विभाग</w:t>
      </w:r>
      <w:r>
        <w:rPr>
          <w:sz w:val="26"/>
          <w:szCs w:val="26"/>
        </w:rPr>
        <w:t xml:space="preserve">, </w:t>
      </w:r>
      <w:r>
        <w:rPr>
          <w:rFonts w:ascii="Nirmala UI" w:cs="Nirmala UI" w:hAnsi="Nirmala UI"/>
          <w:sz w:val="26"/>
          <w:szCs w:val="26"/>
          <w:cs/>
          <w:lang w:bidi="hi-IN"/>
        </w:rPr>
        <w:t>कोल्हापूर</w:t>
      </w:r>
      <w:r>
        <w:rPr>
          <w:sz w:val="26"/>
          <w:szCs w:val="26"/>
        </w:rPr>
        <w:t xml:space="preserve">, </w:t>
      </w:r>
      <w:r>
        <w:rPr>
          <w:rFonts w:ascii="Nirmala UI" w:cs="Nirmala UI" w:hAnsi="Nirmala UI"/>
          <w:sz w:val="26"/>
          <w:szCs w:val="26"/>
          <w:cs/>
          <w:lang w:bidi="hi-IN"/>
        </w:rPr>
        <w:t>भंडारा</w:t>
      </w:r>
      <w:r>
        <w:rPr>
          <w:sz w:val="26"/>
          <w:szCs w:val="26"/>
        </w:rPr>
        <w:t xml:space="preserve">, </w:t>
      </w:r>
      <w:r>
        <w:rPr>
          <w:rFonts w:ascii="Nirmala UI" w:cs="Nirmala UI" w:hAnsi="Nirmala UI"/>
          <w:sz w:val="26"/>
          <w:szCs w:val="26"/>
          <w:cs/>
          <w:lang w:bidi="hi-IN"/>
        </w:rPr>
        <w:t>गोंदिया</w:t>
      </w:r>
      <w:r>
        <w:rPr>
          <w:sz w:val="26"/>
          <w:szCs w:val="26"/>
        </w:rPr>
        <w:t xml:space="preserve">, </w:t>
      </w:r>
      <w:r>
        <w:rPr>
          <w:rFonts w:ascii="Nirmala UI" w:cs="Nirmala UI" w:hAnsi="Nirmala UI"/>
          <w:sz w:val="26"/>
          <w:szCs w:val="26"/>
          <w:cs/>
          <w:lang w:bidi="hi-IN"/>
        </w:rPr>
        <w:t>गडचिरोली</w:t>
      </w:r>
      <w:r>
        <w:rPr>
          <w:sz w:val="26"/>
          <w:szCs w:val="26"/>
        </w:rPr>
        <w:t xml:space="preserve"> </w:t>
      </w:r>
      <w:r>
        <w:rPr>
          <w:rFonts w:ascii="Nirmala UI" w:cs="Nirmala UI" w:hAnsi="Nirmala UI"/>
          <w:sz w:val="26"/>
          <w:szCs w:val="26"/>
          <w:cs/>
          <w:lang w:bidi="hi-IN"/>
        </w:rPr>
        <w:t>वगळता</w:t>
      </w:r>
      <w:r>
        <w:rPr>
          <w:sz w:val="26"/>
          <w:szCs w:val="26"/>
        </w:rPr>
        <w:t xml:space="preserve"> </w:t>
      </w:r>
      <w:r>
        <w:rPr>
          <w:rFonts w:ascii="Nirmala UI" w:cs="Nirmala UI" w:hAnsi="Nirmala UI"/>
          <w:sz w:val="26"/>
          <w:szCs w:val="26"/>
          <w:cs/>
          <w:lang w:bidi="hi-IN"/>
        </w:rPr>
        <w:t>राज्यातील</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जिल्ह्यांचा</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योजनेत</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आ</w:t>
      </w:r>
      <w:r>
        <w:rPr>
          <w:rFonts w:ascii="Nirmala UI" w:cs="Mangal" w:hAnsi="Nirmala UI"/>
          <w:sz w:val="26"/>
          <w:szCs w:val="26"/>
          <w:cs/>
          <w:lang w:val="en-US" w:bidi="hi-IN"/>
        </w:rPr>
        <w:t>हे</w:t>
      </w:r>
      <w:r>
        <w:rPr>
          <w:rFonts w:cs="Mangal" w:hAnsi="Nirmala UI"/>
          <w:sz w:val="26"/>
          <w:szCs w:val="26"/>
          <w:lang w:val="en-US" w:bidi="hi-IN"/>
        </w:rPr>
        <w:t xml:space="preserve">. </w:t>
      </w:r>
    </w:p>
    <w:p>
      <w:pPr>
        <w:pStyle w:val="style179"/>
        <w:numPr>
          <w:ilvl w:val="0"/>
          <w:numId w:val="18"/>
        </w:numPr>
        <w:spacing w:lineRule="auto" w:line="360"/>
        <w:jc w:val="both"/>
        <w:rPr>
          <w:rFonts w:ascii="Nirmala UI" w:cs="Nirmala UI" w:hAnsi="Nirmala UI"/>
          <w:b/>
          <w:bCs/>
          <w:sz w:val="28"/>
          <w:szCs w:val="28"/>
          <w:lang w:bidi="hi-IN"/>
        </w:rPr>
      </w:pPr>
      <w:r>
        <w:rPr>
          <w:rFonts w:cs="Mangal" w:hAnsi="Nirmala UI"/>
          <w:b/>
          <w:bCs/>
          <w:sz w:val="28"/>
          <w:szCs w:val="28"/>
          <w:lang w:val="en-US" w:bidi="hi-IN"/>
        </w:rPr>
        <w:t xml:space="preserve"> महिला सशक्तीकरण योजना:</w:t>
      </w:r>
    </w:p>
    <w:p>
      <w:pPr>
        <w:pStyle w:val="style0"/>
        <w:spacing w:lineRule="auto" w:line="360"/>
        <w:jc w:val="both"/>
        <w:rPr>
          <w:rFonts w:ascii="Nirmala UI" w:cs="Nirmala UI" w:hAnsi="Nirmala UI"/>
          <w:b w:val="false"/>
          <w:bCs w:val="false"/>
          <w:sz w:val="26"/>
          <w:szCs w:val="26"/>
          <w:lang w:bidi="hi-IN"/>
        </w:rPr>
      </w:pPr>
      <w:r>
        <w:rPr>
          <w:rFonts w:cs="Mangal" w:hAnsi="Nirmala UI"/>
          <w:b w:val="false"/>
          <w:bCs w:val="false"/>
          <w:sz w:val="26"/>
          <w:szCs w:val="26"/>
          <w:lang w:val="en-US" w:bidi="hi-IN"/>
        </w:rPr>
        <w:t xml:space="preserve"> -</w:t>
      </w:r>
      <w:r>
        <w:rPr>
          <w:rFonts w:cs="Mangal" w:hAnsi="Nirmala UI"/>
          <w:b w:val="false"/>
          <w:bCs w:val="false"/>
          <w:sz w:val="26"/>
          <w:szCs w:val="26"/>
          <w:cs/>
          <w:lang w:val="en-US" w:bidi="hi-IN"/>
        </w:rPr>
        <w:t>कृषी क्षेत्रातील महिलांची सद्यःस्थिती सुधारण्यासाठी आणि त्यांच्या सक्षमीकरणाच्या संधी वाढविण्यासाठी केंद्र सरकारने राष्ट्रीय ग्रामीण उपजीविका अभियानाचा उपघटक म्हणून ‘महिला किसान सशक्तीकरण परियोजने’ची घोषणा केली. महिला शेतकऱ्यांच्या सक्षमीकरणासाठी ही योजना आहे.</w:t>
      </w:r>
    </w:p>
    <w:p>
      <w:pPr>
        <w:pStyle w:val="style0"/>
        <w:spacing w:lineRule="auto" w:line="360"/>
        <w:jc w:val="both"/>
        <w:rPr>
          <w:rFonts w:ascii="Nirmala UI" w:cs="Nirmala UI" w:hAnsi="Nirmala UI"/>
          <w:b/>
          <w:bCs/>
          <w:sz w:val="26"/>
          <w:szCs w:val="26"/>
          <w:lang w:bidi="hi-IN"/>
        </w:rPr>
      </w:pPr>
      <w:r>
        <w:rPr>
          <w:rFonts w:cs="Mangal" w:hAnsi="Nirmala UI"/>
          <w:b/>
          <w:bCs/>
          <w:sz w:val="26"/>
          <w:szCs w:val="26"/>
          <w:lang w:val="en-US" w:bidi="hi-IN"/>
        </w:rPr>
        <w:t xml:space="preserve">- </w:t>
      </w:r>
      <w:r>
        <w:rPr>
          <w:rFonts w:cs="Mangal" w:hAnsi="Nirmala UI"/>
          <w:b w:val="false"/>
          <w:bCs w:val="false"/>
          <w:sz w:val="26"/>
          <w:szCs w:val="26"/>
          <w:cs/>
          <w:lang w:val="en-US" w:bidi="hi-IN"/>
        </w:rPr>
        <w:t>ग्रामीण भागातील महिलांना शेतीवर आधारित उपजीविका निर्माण करून देणे, कृषी क्षेत्रात महिलांचा सहभाग वाढविणे, महिलांना गुंतवणुकीसाठी सक्षम करणे या उद्देशाने ही योजना कार्यान्वित केली आहे. बहुतेक महिला या जमीनमालक नसल्याने शेतकरी म्हणून ओळखल्या जात नाहीत. परिणामी विविध सरकारी योजना, सेवांच्या त्या लाभार्थी मानल्या जात नाहीत. त्यामुळे कृषी क्षेत्रातील महिलांची स्थिती सुधारण्यासाठी ही योजना सुरू केली आहे.</w:t>
      </w:r>
    </w:p>
    <w:p>
      <w:pPr>
        <w:pStyle w:val="style0"/>
        <w:spacing w:lineRule="auto" w:line="360"/>
        <w:jc w:val="both"/>
        <w:rPr>
          <w:rFonts w:ascii="Nirmala UI" w:cs="Nirmala UI" w:hAnsi="Nirmala UI"/>
          <w:b/>
          <w:bCs/>
          <w:sz w:val="28"/>
          <w:szCs w:val="28"/>
          <w:lang w:bidi="hi-IN"/>
        </w:rPr>
      </w:pPr>
      <w:r>
        <w:rPr>
          <w:rFonts w:ascii="Nirmala UI" w:cs="Mangal" w:hAnsi="Nirmala UI"/>
          <w:b/>
          <w:bCs/>
          <w:sz w:val="28"/>
          <w:szCs w:val="28"/>
          <w:cs/>
          <w:lang w:val="en-US" w:bidi="hi-IN"/>
        </w:rPr>
        <w:t>१</w:t>
      </w:r>
      <w:r>
        <w:rPr>
          <w:rFonts w:cs="Mangal" w:hAnsi="Nirmala UI"/>
          <w:b/>
          <w:bCs/>
          <w:sz w:val="28"/>
          <w:szCs w:val="28"/>
          <w:lang w:val="en-US" w:bidi="hi-IN"/>
        </w:rPr>
        <w:t>.</w:t>
      </w:r>
      <w:r>
        <w:rPr>
          <w:rFonts w:cs="Mangal" w:hAnsi="Nirmala UI"/>
          <w:b/>
          <w:bCs/>
          <w:sz w:val="28"/>
          <w:szCs w:val="28"/>
          <w:cs/>
          <w:lang w:val="en-US" w:bidi="hi-IN"/>
        </w:rPr>
        <w:t>१९</w:t>
      </w:r>
      <w:r>
        <w:rPr>
          <w:rFonts w:cs="Mangal" w:hAnsi="Nirmala UI"/>
          <w:b/>
          <w:bCs/>
          <w:sz w:val="28"/>
          <w:szCs w:val="28"/>
          <w:lang w:val="en-US" w:bidi="hi-IN"/>
        </w:rPr>
        <w:t xml:space="preserve">) </w:t>
      </w:r>
      <w:r>
        <w:rPr>
          <w:rFonts w:ascii="Nirmala UI" w:cs="Mangal" w:hAnsi="Nirmala UI"/>
          <w:b/>
          <w:bCs/>
          <w:sz w:val="28"/>
          <w:szCs w:val="28"/>
          <w:u w:val="single"/>
          <w:cs/>
          <w:lang w:val="en-US" w:bidi="hi-IN"/>
        </w:rPr>
        <w:t>महिलांचा सेंद्रिय शेतीमध्ये सहभाग वाढवण्यासाठी उपाययोजना</w:t>
      </w:r>
      <w:r>
        <w:rPr>
          <w:rFonts w:ascii="Nirmala UI" w:cs="Mangal" w:hAnsi="Nirmala UI"/>
          <w:b/>
          <w:bCs/>
          <w:sz w:val="28"/>
          <w:szCs w:val="28"/>
          <w:lang w:val="en-US" w:bidi="hi-IN"/>
        </w:rPr>
        <w:t xml:space="preserve">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१</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शासनाने आपल्या विविध योजना अंतर्गत सेंद्रिय शेती,स्वयंरोजगार योजना यामध्ये त्यांना योग्य संधी देणे</w:t>
      </w:r>
      <w:r>
        <w:rPr>
          <w:rFonts w:cs="Mangal" w:hAnsi="Nirmala UI"/>
          <w:b w:val="false"/>
          <w:bCs w:val="false"/>
          <w:sz w:val="26"/>
          <w:szCs w:val="26"/>
          <w:lang w:val="en-US" w:bidi="hi-IN"/>
        </w:rPr>
        <w:t>,</w:t>
      </w:r>
      <w:r>
        <w:rPr>
          <w:rFonts w:ascii="Nirmala UI" w:cs="Mangal" w:hAnsi="Nirmala UI"/>
          <w:b w:val="false"/>
          <w:bCs w:val="false"/>
          <w:sz w:val="26"/>
          <w:szCs w:val="26"/>
          <w:cs/>
          <w:lang w:val="en-US" w:bidi="hi-IN"/>
        </w:rPr>
        <w:t xml:space="preserve">त्यामुळे देशातील विकासाचे चित्र निश्चित बदलेल. स्त्रियांचे सशक्तीकरण करण्यासाठी जागतिक स्तरावर अनेक उपक्रम राबवले गेले पाहिजे.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२</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 xml:space="preserve">बी पेरणी, खत देणे,आंतरमशागत,पीक व्यवस्थापन,कापणी,मळणे ते अगदी शेतीमाल विक्रीपर्यंत महिलांना प्रशिक्षण देणे.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३</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 xml:space="preserve">महिलांसाठी त्यांचे ज्ञान व कौशल्य विकसित करण्याकरिता अभ्यासक्रम तयार करण्यात यावा. या अभ्यासक्रमानुसार महिलांचे पीक प्रात्यक्षिक, प्रशिक्षण व अभ्यासद्वारे आयोजित करण्यात यावेत.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४</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महिला कामगारांना शेती विषयी कामे करीत असताना होणाऱ्या अपघातापासून संरक्षण मिळवण्याकरिता विम्याची,आरोग्य सुरक्षा विम्याची तरतूद करण्यात यावी.</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५</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प्रत्येक प्रगतशील महिला शेतकऱ्यांमधून 'कृषी सखी ताईची' निवड करून या कृषी ताईला  सेंद्रिय बीज  प्रक्रिया,एकात्मिक कीड व्यवस्थापन</w:t>
      </w:r>
      <w:r>
        <w:rPr>
          <w:rFonts w:cs="Mangal" w:hAnsi="Nirmala UI"/>
          <w:b w:val="false"/>
          <w:bCs w:val="false"/>
          <w:sz w:val="26"/>
          <w:szCs w:val="26"/>
          <w:lang w:val="en-US" w:bidi="hi-IN"/>
        </w:rPr>
        <w:t>,</w:t>
      </w:r>
      <w:r>
        <w:rPr>
          <w:rFonts w:ascii="Nirmala UI" w:cs="Mangal" w:hAnsi="Nirmala UI"/>
          <w:b w:val="false"/>
          <w:bCs w:val="false"/>
          <w:sz w:val="26"/>
          <w:szCs w:val="26"/>
          <w:cs/>
          <w:lang w:val="en-US" w:bidi="hi-IN"/>
        </w:rPr>
        <w:t xml:space="preserve">अन्नद्रव्य व्यवस्थापन,तन व्यवस्थापन , पाणी व्यवस्थापन व विपणन याबाबत प्रशिक्षणात देण्यात यावे.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६</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 xml:space="preserve">कृषी सखी मार्फत गावातील शेती करणाऱ्या महिलांना सेंद्रिय शेतीचे प्रशिक्षण देणे व त्यांची क्षमता बांधणी करणे.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७</w:t>
      </w:r>
      <w:r>
        <w:rPr>
          <w:rFonts w:ascii="Nirmala UI"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भारतातील शेती पूर्णपणे महिला शेतकऱ्यांच्या प्रश्नावर अवलंबून आहे.परंतु केवळ</w:t>
      </w:r>
      <w:r>
        <w:rPr>
          <w:rFonts w:cs="Mangal" w:hAnsi="Nirmala UI"/>
          <w:b w:val="false"/>
          <w:bCs w:val="false"/>
          <w:sz w:val="26"/>
          <w:szCs w:val="26"/>
          <w:lang w:val="en-US" w:bidi="hi-IN"/>
        </w:rPr>
        <w:t xml:space="preserve"> </w:t>
      </w:r>
      <w:r>
        <w:rPr>
          <w:rFonts w:cs="Mangal" w:hAnsi="Nirmala UI"/>
          <w:b w:val="false"/>
          <w:bCs w:val="false"/>
          <w:sz w:val="26"/>
          <w:szCs w:val="26"/>
          <w:cs/>
          <w:lang w:val="en-US" w:bidi="hi-IN"/>
        </w:rPr>
        <w:t>१३</w:t>
      </w:r>
      <w:r>
        <w:rPr>
          <w:rFonts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टक्के महिलांच्या नावावर हक्काचे शेतजमीन असल्याने बाकी इतर महिला स्वतःच्या किंवा इतरांच्या शेतात राबतात.त्यामुळे जास्तीत जास्त महिलांच्या नावावर शेती होण्याकरिता शासनाने प्रयत्न करावे. त्यामुळे महिला निर्णय घेण्यासाठी सक्षम होतील व सेंद्रिय शेतीकडे वळण्याचा प्रयत्न करतील</w:t>
      </w:r>
      <w:r>
        <w:rPr>
          <w:rFonts w:cs="Mangal" w:hAnsi="Nirmala UI"/>
          <w:b w:val="false"/>
          <w:bCs w:val="false"/>
          <w:sz w:val="26"/>
          <w:szCs w:val="26"/>
          <w:lang w:val="en-US" w:bidi="hi-IN"/>
        </w:rPr>
        <w:t xml:space="preserve">. </w:t>
      </w:r>
    </w:p>
    <w:p>
      <w:pPr>
        <w:pStyle w:val="style0"/>
        <w:spacing w:lineRule="auto" w:line="360"/>
        <w:jc w:val="both"/>
        <w:rPr>
          <w:rFonts w:ascii="Nirmala UI" w:cs="Nirmala UI" w:hAnsi="Nirmala UI"/>
          <w:b w:val="false"/>
          <w:bCs w:val="false"/>
          <w:sz w:val="26"/>
          <w:szCs w:val="26"/>
          <w:lang w:bidi="hi-IN"/>
        </w:rPr>
      </w:pPr>
      <w:r>
        <w:rPr>
          <w:rFonts w:ascii="Nirmala UI" w:cs="Mangal" w:hAnsi="Nirmala UI"/>
          <w:b w:val="false"/>
          <w:bCs w:val="false"/>
          <w:sz w:val="26"/>
          <w:szCs w:val="26"/>
          <w:cs/>
          <w:lang w:val="en-US" w:bidi="hi-IN"/>
        </w:rPr>
        <w:t>८</w:t>
      </w:r>
      <w:r>
        <w:rPr>
          <w:rFonts w:cs="Mangal" w:hAnsi="Nirmala UI"/>
          <w:b w:val="false"/>
          <w:bCs w:val="false"/>
          <w:sz w:val="26"/>
          <w:szCs w:val="26"/>
          <w:lang w:val="en-US" w:bidi="hi-IN"/>
        </w:rPr>
        <w:t xml:space="preserve">) </w:t>
      </w:r>
      <w:r>
        <w:rPr>
          <w:rFonts w:ascii="Nirmala UI" w:cs="Mangal" w:hAnsi="Nirmala UI"/>
          <w:b w:val="false"/>
          <w:bCs w:val="false"/>
          <w:sz w:val="26"/>
          <w:szCs w:val="26"/>
          <w:cs/>
          <w:lang w:val="en-US" w:bidi="hi-IN"/>
        </w:rPr>
        <w:t>शेती विषयक योजनांमध्ये महिलांसाठी राखीव जागा ठेवणे</w:t>
      </w:r>
      <w:r>
        <w:rPr>
          <w:rFonts w:cs="Mangal" w:hAnsi="Nirmala UI"/>
          <w:b w:val="false"/>
          <w:bCs w:val="false"/>
          <w:sz w:val="26"/>
          <w:szCs w:val="26"/>
          <w:lang w:val="en-US" w:bidi="hi-IN"/>
        </w:rPr>
        <w:t xml:space="preserve">. </w:t>
      </w:r>
    </w:p>
    <w:p>
      <w:pPr>
        <w:pStyle w:val="style0"/>
        <w:spacing w:lineRule="auto" w:line="360"/>
        <w:jc w:val="both"/>
        <w:rPr>
          <w:rFonts w:ascii="Nirmala UI" w:cs="Nirmala UI" w:hAnsi="Nirmala UI"/>
          <w:b/>
          <w:bCs/>
          <w:sz w:val="26"/>
          <w:szCs w:val="26"/>
          <w:lang w:bidi="hi-IN"/>
        </w:rPr>
      </w:pPr>
      <w:r>
        <w:rPr>
          <w:rFonts w:cs="Mangal" w:hAnsi="Nirmala UI"/>
          <w:b w:val="false"/>
          <w:bCs w:val="false"/>
          <w:sz w:val="26"/>
          <w:szCs w:val="26"/>
          <w:lang w:val="en-US" w:bidi="hi-IN"/>
        </w:rPr>
        <w:t xml:space="preserve">                       या सर्व उपाययोजना राबवल्यामुळे तसेच पुरुषांप्रमाणेच उत्पादन संसाधन,माहिती तंत्रज्ञान, बाजारपेठ,वित्त पुरवठा ही स्त्रियांना मिळाले तर त्यांच्या शेतात उत्पादन २०-३० टक्क्यांनी वाढू शकेल आणि विकसनशील देशांमध्ये एकूण कृषी उत्पादन २.५-४ टक्क्यांनी वाढेल.</w:t>
      </w:r>
    </w:p>
    <w:p>
      <w:pPr>
        <w:pStyle w:val="style0"/>
        <w:spacing w:lineRule="auto" w:line="360"/>
        <w:jc w:val="both"/>
        <w:rPr>
          <w:b/>
          <w:bCs/>
          <w:i/>
          <w:iCs/>
          <w:sz w:val="32"/>
          <w:szCs w:val="32"/>
          <w:u w:val="single"/>
        </w:rPr>
      </w:pPr>
      <w:r>
        <w:rPr>
          <w:rFonts w:cs="Nirmala UI" w:hAnsi="Nirmala UI"/>
          <w:b/>
          <w:bCs/>
          <w:sz w:val="26"/>
          <w:szCs w:val="26"/>
          <w:lang w:val="en-US" w:bidi="hi-IN"/>
        </w:rPr>
        <w:t xml:space="preserve">                                         </w:t>
      </w:r>
      <w:r>
        <w:rPr>
          <w:rFonts w:cs="Nirmala UI" w:hAnsi="Nirmala UI"/>
          <w:b/>
          <w:bCs/>
          <w:sz w:val="26"/>
          <w:szCs w:val="26"/>
          <w:u w:val="none"/>
          <w:lang w:val="en-US" w:bidi="hi-IN"/>
        </w:rPr>
        <w:t xml:space="preserve">           </w:t>
      </w:r>
      <w:r>
        <w:rPr>
          <w:rFonts w:cs="Nirmala UI" w:hAnsi="Nirmala UI"/>
          <w:b/>
          <w:bCs/>
          <w:i/>
          <w:iCs/>
          <w:sz w:val="32"/>
          <w:szCs w:val="32"/>
          <w:u w:val="none"/>
          <w:lang w:val="en-US" w:bidi="hi-IN"/>
        </w:rPr>
        <w:t xml:space="preserve">     </w:t>
      </w:r>
      <w:r>
        <w:rPr>
          <w:rFonts w:ascii="Nirmala UI" w:cs="Nirmala UI" w:hAnsi="Nirmala UI"/>
          <w:b/>
          <w:bCs/>
          <w:i/>
          <w:iCs/>
          <w:sz w:val="32"/>
          <w:szCs w:val="32"/>
          <w:u w:val="none"/>
          <w:lang w:bidi="hi-IN"/>
        </w:rPr>
        <w:t xml:space="preserve">     </w:t>
      </w:r>
      <w:r>
        <w:rPr>
          <w:rFonts w:ascii="Nirmala UI" w:cs="Nirmala UI" w:hAnsi="Nirmala UI" w:hint="cs"/>
          <w:b/>
          <w:bCs/>
          <w:i/>
          <w:iCs/>
          <w:sz w:val="32"/>
          <w:szCs w:val="32"/>
          <w:u w:val="single"/>
          <w:cs/>
          <w:lang w:bidi="hi-IN"/>
        </w:rPr>
        <w:t>प्रकरण</w:t>
      </w:r>
      <w:r>
        <w:rPr>
          <w:rFonts w:ascii="Nirmala UI" w:cs="Nirmala UI" w:hAnsi="Nirmala UI"/>
          <w:b/>
          <w:bCs/>
          <w:i/>
          <w:iCs/>
          <w:sz w:val="32"/>
          <w:szCs w:val="32"/>
          <w:u w:val="single"/>
        </w:rPr>
        <w:t xml:space="preserve"> </w:t>
      </w:r>
      <w:r>
        <w:rPr>
          <w:rFonts w:ascii="Nirmala UI" w:cs="Nirmala UI" w:hAnsi="Nirmala UI" w:hint="cs"/>
          <w:b/>
          <w:bCs/>
          <w:i/>
          <w:iCs/>
          <w:sz w:val="32"/>
          <w:szCs w:val="32"/>
          <w:u w:val="single"/>
          <w:cs/>
          <w:lang w:bidi="hi-IN"/>
        </w:rPr>
        <w:t>दुसरे</w:t>
      </w:r>
      <w:r>
        <w:rPr>
          <w:rFonts w:ascii="Nirmala UI" w:cs="Nirmala UI" w:hAnsi="Nirmala UI"/>
          <w:b/>
          <w:bCs/>
          <w:i/>
          <w:iCs/>
          <w:sz w:val="32"/>
          <w:szCs w:val="32"/>
          <w:u w:val="single"/>
        </w:rPr>
        <w:t xml:space="preserve">                             </w:t>
      </w:r>
    </w:p>
    <w:p>
      <w:pPr>
        <w:pStyle w:val="style0"/>
        <w:spacing w:lineRule="auto" w:line="360"/>
        <w:jc w:val="both"/>
        <w:rPr>
          <w:rFonts w:ascii="Nirmala UI" w:cs="Nirmala UI" w:hAnsi="Nirmala UI"/>
          <w:b/>
          <w:bCs/>
          <w:i/>
          <w:iCs/>
          <w:sz w:val="32"/>
          <w:szCs w:val="32"/>
          <w:u w:val="single"/>
        </w:rPr>
      </w:pPr>
      <w:r>
        <w:rPr>
          <w:i/>
          <w:iCs/>
          <w:sz w:val="32"/>
          <w:szCs w:val="32"/>
          <w:u w:val="none"/>
        </w:rPr>
        <w:t xml:space="preserve">                              </w:t>
      </w:r>
      <w:r>
        <w:rPr>
          <w:i/>
          <w:iCs/>
          <w:sz w:val="32"/>
          <w:szCs w:val="32"/>
          <w:u w:val="none"/>
          <w:lang w:val="en-US"/>
        </w:rPr>
        <w:t xml:space="preserve">  </w:t>
      </w:r>
      <w:r>
        <w:rPr>
          <w:i/>
          <w:iCs/>
          <w:sz w:val="32"/>
          <w:szCs w:val="32"/>
          <w:u w:val="none"/>
        </w:rPr>
        <w:t xml:space="preserve">         </w:t>
      </w:r>
      <w:r>
        <w:rPr>
          <w:rFonts w:ascii="Nirmala UI" w:cs="Nirmala UI" w:hAnsi="Nirmala UI" w:hint="cs"/>
          <w:b/>
          <w:bCs/>
          <w:i/>
          <w:iCs/>
          <w:sz w:val="32"/>
          <w:szCs w:val="32"/>
          <w:u w:val="single"/>
          <w:cs/>
          <w:lang w:bidi="hi-IN"/>
        </w:rPr>
        <w:t>संशोधन</w:t>
      </w:r>
      <w:r>
        <w:rPr>
          <w:rFonts w:ascii="Nirmala UI" w:cs="Nirmala UI" w:hAnsi="Nirmala UI"/>
          <w:b/>
          <w:bCs/>
          <w:i/>
          <w:iCs/>
          <w:sz w:val="32"/>
          <w:szCs w:val="32"/>
          <w:u w:val="single"/>
        </w:rPr>
        <w:t xml:space="preserve"> </w:t>
      </w:r>
      <w:r>
        <w:rPr>
          <w:rFonts w:ascii="Nirmala UI" w:cs="Nirmala UI" w:hAnsi="Nirmala UI" w:hint="cs"/>
          <w:b/>
          <w:bCs/>
          <w:i/>
          <w:iCs/>
          <w:sz w:val="32"/>
          <w:szCs w:val="32"/>
          <w:u w:val="single"/>
          <w:cs/>
          <w:lang w:bidi="hi-IN"/>
        </w:rPr>
        <w:t>साहित्याचा</w:t>
      </w:r>
      <w:r>
        <w:rPr>
          <w:rFonts w:ascii="Nirmala UI" w:cs="Nirmala UI" w:hAnsi="Nirmala UI"/>
          <w:b/>
          <w:bCs/>
          <w:i/>
          <w:iCs/>
          <w:sz w:val="32"/>
          <w:szCs w:val="32"/>
          <w:u w:val="single"/>
        </w:rPr>
        <w:t xml:space="preserve"> </w:t>
      </w:r>
      <w:r>
        <w:rPr>
          <w:rFonts w:ascii="Nirmala UI" w:cs="Nirmala UI" w:hAnsi="Nirmala UI" w:hint="cs"/>
          <w:b/>
          <w:bCs/>
          <w:i/>
          <w:iCs/>
          <w:sz w:val="32"/>
          <w:szCs w:val="32"/>
          <w:u w:val="single"/>
          <w:cs/>
          <w:lang w:bidi="hi-IN"/>
        </w:rPr>
        <w:t>आढावा</w:t>
      </w:r>
    </w:p>
    <w:p>
      <w:pPr>
        <w:pStyle w:val="style0"/>
        <w:spacing w:lineRule="auto" w:line="360"/>
        <w:jc w:val="both"/>
        <w:rPr>
          <w:b/>
          <w:bCs/>
          <w:sz w:val="28"/>
          <w:szCs w:val="28"/>
        </w:rPr>
      </w:pPr>
      <w:r>
        <w:rPr>
          <w:rFonts w:ascii="Nirmala UI" w:cs="Nirmala UI" w:hAnsi="Nirmala UI"/>
          <w:b/>
          <w:bCs/>
          <w:sz w:val="28"/>
          <w:szCs w:val="28"/>
          <w:cs/>
          <w:lang w:bidi="hi-IN"/>
        </w:rPr>
        <w:t>२</w:t>
      </w:r>
      <w:r>
        <w:rPr>
          <w:b/>
          <w:bCs/>
          <w:sz w:val="28"/>
          <w:szCs w:val="28"/>
        </w:rPr>
        <w:t>.</w:t>
      </w:r>
      <w:r>
        <w:rPr>
          <w:rFonts w:ascii="Nirmala UI" w:cs="Nirmala UI" w:hAnsi="Nirmala UI"/>
          <w:b/>
          <w:bCs/>
          <w:sz w:val="28"/>
          <w:szCs w:val="28"/>
          <w:cs/>
          <w:lang w:bidi="hi-IN"/>
        </w:rPr>
        <w:t>१</w:t>
      </w:r>
      <w:r>
        <w:rPr>
          <w:b/>
          <w:bCs/>
          <w:sz w:val="28"/>
          <w:szCs w:val="28"/>
        </w:rPr>
        <w:t>)</w:t>
      </w:r>
      <w:r>
        <w:rPr>
          <w:b/>
          <w:bCs/>
          <w:sz w:val="28"/>
          <w:szCs w:val="28"/>
          <w:u w:val="single"/>
        </w:rPr>
        <w:t> </w:t>
      </w:r>
      <w:r>
        <w:rPr>
          <w:rFonts w:ascii="Nirmala UI" w:cs="Nirmala UI" w:hAnsi="Nirmala UI"/>
          <w:b/>
          <w:bCs/>
          <w:sz w:val="28"/>
          <w:szCs w:val="28"/>
          <w:u w:val="single"/>
          <w:cs/>
          <w:lang w:bidi="hi-IN"/>
        </w:rPr>
        <w:t>प्रस्तावना</w:t>
      </w:r>
      <w:r>
        <w:rPr>
          <w:rFonts w:hint="eastAsia"/>
          <w:b/>
          <w:bCs/>
          <w:sz w:val="28"/>
          <w:szCs w:val="28"/>
        </w:rPr>
        <w:t> </w:t>
      </w:r>
      <w:r>
        <w:rPr>
          <w:b/>
          <w:bCs/>
          <w:sz w:val="28"/>
          <w:szCs w:val="28"/>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साहित्याचा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संशोधनाचा</w:t>
      </w:r>
      <w:r>
        <w:rPr>
          <w:sz w:val="26"/>
          <w:szCs w:val="26"/>
        </w:rPr>
        <w:t xml:space="preserve"> </w:t>
      </w:r>
      <w:r>
        <w:rPr>
          <w:rFonts w:ascii="Nirmala UI" w:cs="Nirmala UI" w:hAnsi="Nirmala UI"/>
          <w:sz w:val="26"/>
          <w:szCs w:val="26"/>
          <w:cs/>
          <w:lang w:bidi="hi-IN"/>
        </w:rPr>
        <w:t>मूलभूत</w:t>
      </w:r>
      <w:r>
        <w:rPr>
          <w:sz w:val="26"/>
          <w:szCs w:val="26"/>
        </w:rPr>
        <w:t xml:space="preserve"> </w:t>
      </w:r>
      <w:r>
        <w:rPr>
          <w:rFonts w:ascii="Nirmala UI" w:cs="Nirmala UI" w:hAnsi="Nirmala UI"/>
          <w:sz w:val="26"/>
          <w:szCs w:val="26"/>
          <w:cs/>
          <w:lang w:bidi="hi-IN"/>
        </w:rPr>
        <w:t>टप्पा</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कोणत्याही</w:t>
      </w:r>
      <w:r>
        <w:rPr>
          <w:sz w:val="26"/>
          <w:szCs w:val="26"/>
        </w:rPr>
        <w:t xml:space="preserve"> </w:t>
      </w:r>
      <w:r>
        <w:rPr>
          <w:rFonts w:ascii="Nirmala UI" w:cs="Nirmala UI" w:hAnsi="Nirmala UI"/>
          <w:sz w:val="26"/>
          <w:szCs w:val="26"/>
          <w:cs/>
          <w:lang w:bidi="hi-IN"/>
        </w:rPr>
        <w:t>विषयात</w:t>
      </w:r>
      <w:r>
        <w:rPr>
          <w:sz w:val="26"/>
          <w:szCs w:val="26"/>
        </w:rPr>
        <w:t xml:space="preserve"> </w:t>
      </w:r>
      <w:r>
        <w:rPr>
          <w:rFonts w:ascii="Nirmala UI" w:cs="Nirmala UI" w:hAnsi="Nirmala UI"/>
          <w:sz w:val="26"/>
          <w:szCs w:val="26"/>
          <w:cs/>
          <w:lang w:bidi="hi-IN"/>
        </w:rPr>
        <w:t>नव्याने</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असताना</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विषयाशी</w:t>
      </w:r>
      <w:r>
        <w:rPr>
          <w:sz w:val="26"/>
          <w:szCs w:val="26"/>
        </w:rPr>
        <w:t xml:space="preserve"> </w:t>
      </w:r>
      <w:r>
        <w:rPr>
          <w:rFonts w:ascii="Nirmala UI" w:cs="Nirmala UI" w:hAnsi="Nirmala UI"/>
          <w:sz w:val="26"/>
          <w:szCs w:val="26"/>
          <w:cs/>
          <w:lang w:bidi="hi-IN"/>
        </w:rPr>
        <w:t>संबंधित</w:t>
      </w:r>
      <w:r>
        <w:rPr>
          <w:sz w:val="26"/>
          <w:szCs w:val="26"/>
        </w:rPr>
        <w:t xml:space="preserve"> </w:t>
      </w:r>
      <w:r>
        <w:rPr>
          <w:rFonts w:ascii="Nirmala UI" w:cs="Nirmala UI" w:hAnsi="Nirmala UI"/>
          <w:sz w:val="26"/>
          <w:szCs w:val="26"/>
          <w:cs/>
          <w:lang w:bidi="hi-IN"/>
        </w:rPr>
        <w:t>साहित्याचा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त्याशिवाय</w:t>
      </w:r>
      <w:r>
        <w:rPr>
          <w:sz w:val="26"/>
          <w:szCs w:val="26"/>
        </w:rPr>
        <w:t xml:space="preserve"> </w:t>
      </w:r>
      <w:r>
        <w:rPr>
          <w:rFonts w:ascii="Nirmala UI" w:cs="Nirmala UI" w:hAnsi="Nirmala UI"/>
          <w:sz w:val="26"/>
          <w:szCs w:val="26"/>
          <w:cs/>
          <w:lang w:bidi="hi-IN"/>
        </w:rPr>
        <w:t>संशोधनास</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दिशा</w:t>
      </w:r>
      <w:r>
        <w:rPr>
          <w:sz w:val="26"/>
          <w:szCs w:val="26"/>
        </w:rPr>
        <w:t xml:space="preserve"> </w:t>
      </w:r>
      <w:r>
        <w:rPr>
          <w:rFonts w:ascii="Nirmala UI" w:cs="Nirmala UI" w:hAnsi="Nirmala UI"/>
          <w:sz w:val="26"/>
          <w:szCs w:val="26"/>
          <w:cs/>
          <w:lang w:bidi="hi-IN"/>
        </w:rPr>
        <w:t>मिळू</w:t>
      </w:r>
      <w:r>
        <w:rPr>
          <w:sz w:val="26"/>
          <w:szCs w:val="26"/>
        </w:rPr>
        <w:t xml:space="preserve"> </w:t>
      </w:r>
      <w:r>
        <w:rPr>
          <w:rFonts w:ascii="Nirmala UI" w:cs="Nirmala UI" w:hAnsi="Nirmala UI"/>
          <w:sz w:val="26"/>
          <w:szCs w:val="26"/>
          <w:cs/>
          <w:lang w:bidi="hi-IN"/>
        </w:rPr>
        <w:t>शकत</w:t>
      </w:r>
      <w:r>
        <w:rPr>
          <w:sz w:val="26"/>
          <w:szCs w:val="26"/>
        </w:rPr>
        <w:t xml:space="preserve"> </w:t>
      </w:r>
      <w:r>
        <w:rPr>
          <w:rFonts w:ascii="Nirmala UI" w:cs="Nirmala UI" w:hAnsi="Nirmala UI"/>
          <w:sz w:val="26"/>
          <w:szCs w:val="26"/>
          <w:cs/>
          <w:lang w:bidi="hi-IN"/>
        </w:rPr>
        <w:t>नाही</w:t>
      </w:r>
      <w:r>
        <w:rPr>
          <w:sz w:val="26"/>
          <w:szCs w:val="26"/>
        </w:rPr>
        <w:t>.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संदर्भ</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अध्ययनासाठी</w:t>
      </w:r>
      <w:r>
        <w:rPr>
          <w:sz w:val="26"/>
          <w:szCs w:val="26"/>
        </w:rPr>
        <w:t xml:space="preserve"> </w:t>
      </w:r>
      <w:r>
        <w:rPr>
          <w:rFonts w:ascii="Nirmala UI" w:cs="Nirmala UI" w:hAnsi="Nirmala UI"/>
          <w:sz w:val="26"/>
          <w:szCs w:val="26"/>
          <w:cs/>
          <w:lang w:bidi="hi-IN"/>
        </w:rPr>
        <w:t>निवडल्यानंतर</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विषयाच्या</w:t>
      </w:r>
      <w:r>
        <w:rPr>
          <w:sz w:val="26"/>
          <w:szCs w:val="26"/>
        </w:rPr>
        <w:t xml:space="preserve"> </w:t>
      </w:r>
      <w:r>
        <w:rPr>
          <w:rFonts w:ascii="Nirmala UI" w:cs="Nirmala UI" w:hAnsi="Nirmala UI"/>
          <w:sz w:val="26"/>
          <w:szCs w:val="26"/>
          <w:cs/>
          <w:lang w:bidi="hi-IN"/>
        </w:rPr>
        <w:t>अनुषंगाने</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साहित्य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साहित्याचा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प्रकरणात</w:t>
      </w:r>
      <w:r>
        <w:rPr>
          <w:sz w:val="26"/>
          <w:szCs w:val="26"/>
        </w:rPr>
        <w:t xml:space="preserve">  </w:t>
      </w:r>
      <w:r>
        <w:rPr>
          <w:rFonts w:ascii="Nirmala UI" w:cs="Nirmala UI" w:hAnsi="Nirmala UI"/>
          <w:sz w:val="26"/>
          <w:szCs w:val="26"/>
          <w:cs/>
          <w:lang w:bidi="hi-IN"/>
        </w:rPr>
        <w:t>घेण्यात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साहित्याचा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घेण्यामागे</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उद्देश</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विषयाशी</w:t>
      </w:r>
      <w:r>
        <w:rPr>
          <w:sz w:val="26"/>
          <w:szCs w:val="26"/>
        </w:rPr>
        <w:t xml:space="preserve"> </w:t>
      </w:r>
      <w:r>
        <w:rPr>
          <w:rFonts w:ascii="Nirmala UI" w:cs="Nirmala UI" w:hAnsi="Nirmala UI"/>
          <w:sz w:val="26"/>
          <w:szCs w:val="26"/>
          <w:cs/>
          <w:lang w:bidi="hi-IN"/>
        </w:rPr>
        <w:t>संबंधित</w:t>
      </w:r>
      <w:r>
        <w:rPr>
          <w:sz w:val="26"/>
          <w:szCs w:val="26"/>
        </w:rPr>
        <w:t xml:space="preserve"> </w:t>
      </w:r>
      <w:r>
        <w:rPr>
          <w:rFonts w:ascii="Nirmala UI" w:cs="Nirmala UI" w:hAnsi="Nirmala UI"/>
          <w:sz w:val="26"/>
          <w:szCs w:val="26"/>
          <w:cs/>
          <w:lang w:bidi="hi-IN"/>
        </w:rPr>
        <w:t>आतापर्यंत</w:t>
      </w:r>
      <w:r>
        <w:rPr>
          <w:sz w:val="26"/>
          <w:szCs w:val="26"/>
        </w:rPr>
        <w:t xml:space="preserve"> </w:t>
      </w:r>
      <w:r>
        <w:rPr>
          <w:rFonts w:ascii="Nirmala UI" w:cs="Nirmala UI" w:hAnsi="Nirmala UI"/>
          <w:sz w:val="26"/>
          <w:szCs w:val="26"/>
          <w:cs/>
          <w:lang w:bidi="hi-IN"/>
        </w:rPr>
        <w:t>कोणकोणते</w:t>
      </w:r>
      <w:r>
        <w:rPr>
          <w:sz w:val="26"/>
          <w:szCs w:val="26"/>
        </w:rPr>
        <w:t xml:space="preserve"> </w:t>
      </w:r>
      <w:r>
        <w:rPr>
          <w:rFonts w:ascii="Nirmala UI" w:cs="Nirmala UI" w:hAnsi="Nirmala UI"/>
          <w:sz w:val="26"/>
          <w:szCs w:val="26"/>
          <w:cs/>
          <w:lang w:bidi="hi-IN"/>
        </w:rPr>
        <w:t>साहित्य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कोणी</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विषयावर</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w:t>
      </w:r>
      <w:r>
        <w:rPr>
          <w:sz w:val="26"/>
          <w:szCs w:val="26"/>
        </w:rPr>
        <w:t xml:space="preserve"> ? </w:t>
      </w:r>
      <w:r>
        <w:rPr>
          <w:rFonts w:ascii="Nirmala UI" w:cs="Nirmala UI" w:hAnsi="Nirmala UI"/>
          <w:sz w:val="26"/>
          <w:szCs w:val="26"/>
          <w:cs/>
          <w:lang w:bidi="hi-IN"/>
        </w:rPr>
        <w:t>झाले</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कोणते</w:t>
      </w:r>
      <w:r>
        <w:rPr>
          <w:sz w:val="26"/>
          <w:szCs w:val="26"/>
        </w:rPr>
        <w:t xml:space="preserve"> </w:t>
      </w:r>
      <w:r>
        <w:rPr>
          <w:rFonts w:ascii="Nirmala UI" w:cs="Nirmala UI" w:hAnsi="Nirmala UI"/>
          <w:sz w:val="26"/>
          <w:szCs w:val="26"/>
          <w:cs/>
          <w:lang w:bidi="hi-IN"/>
        </w:rPr>
        <w:t>निष्कर्ष</w:t>
      </w:r>
      <w:r>
        <w:rPr>
          <w:sz w:val="26"/>
          <w:szCs w:val="26"/>
        </w:rPr>
        <w:t xml:space="preserve"> </w:t>
      </w:r>
      <w:r>
        <w:rPr>
          <w:rFonts w:ascii="Nirmala UI" w:cs="Nirmala UI" w:hAnsi="Nirmala UI"/>
          <w:sz w:val="26"/>
          <w:szCs w:val="26"/>
          <w:cs/>
          <w:lang w:bidi="hi-IN"/>
        </w:rPr>
        <w:t>निघाले</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आपणास</w:t>
      </w:r>
      <w:r>
        <w:rPr>
          <w:sz w:val="26"/>
          <w:szCs w:val="26"/>
        </w:rPr>
        <w:t xml:space="preserve"> </w:t>
      </w:r>
      <w:r>
        <w:rPr>
          <w:rFonts w:ascii="Nirmala UI" w:cs="Nirmala UI" w:hAnsi="Nirmala UI"/>
          <w:sz w:val="26"/>
          <w:szCs w:val="26"/>
          <w:cs/>
          <w:lang w:bidi="hi-IN"/>
        </w:rPr>
        <w:t>त्यापुढे</w:t>
      </w:r>
      <w:r>
        <w:rPr>
          <w:sz w:val="26"/>
          <w:szCs w:val="26"/>
        </w:rPr>
        <w:t xml:space="preserve"> </w:t>
      </w:r>
      <w:r>
        <w:rPr>
          <w:rFonts w:ascii="Nirmala UI" w:cs="Nirmala UI" w:hAnsi="Nirmala UI"/>
          <w:sz w:val="26"/>
          <w:szCs w:val="26"/>
          <w:cs/>
          <w:lang w:bidi="hi-IN"/>
        </w:rPr>
        <w:t>जाऊन</w:t>
      </w:r>
      <w:r>
        <w:rPr>
          <w:sz w:val="26"/>
          <w:szCs w:val="26"/>
        </w:rPr>
        <w:t xml:space="preserve"> </w:t>
      </w:r>
      <w:r>
        <w:rPr>
          <w:rFonts w:ascii="Nirmala UI" w:cs="Nirmala UI" w:hAnsi="Nirmala UI"/>
          <w:sz w:val="26"/>
          <w:szCs w:val="26"/>
          <w:cs/>
          <w:lang w:bidi="hi-IN"/>
        </w:rPr>
        <w:t>कशाचा</w:t>
      </w:r>
      <w:r>
        <w:rPr>
          <w:sz w:val="26"/>
          <w:szCs w:val="26"/>
        </w:rPr>
        <w:t xml:space="preserve"> </w:t>
      </w:r>
      <w:r>
        <w:rPr>
          <w:rFonts w:ascii="Nirmala UI" w:cs="Nirmala UI" w:hAnsi="Nirmala UI"/>
          <w:sz w:val="26"/>
          <w:szCs w:val="26"/>
          <w:cs/>
          <w:lang w:bidi="hi-IN"/>
        </w:rPr>
        <w:t>शोध</w:t>
      </w:r>
      <w:r>
        <w:rPr>
          <w:sz w:val="26"/>
          <w:szCs w:val="26"/>
        </w:rPr>
        <w:t xml:space="preserve"> </w:t>
      </w:r>
      <w:r>
        <w:rPr>
          <w:rFonts w:ascii="Nirmala UI" w:cs="Nirmala UI" w:hAnsi="Nirmala UI"/>
          <w:sz w:val="26"/>
          <w:szCs w:val="26"/>
          <w:cs/>
          <w:lang w:bidi="hi-IN"/>
        </w:rPr>
        <w:t>घेता</w:t>
      </w:r>
      <w:r>
        <w:rPr>
          <w:sz w:val="26"/>
          <w:szCs w:val="26"/>
        </w:rPr>
        <w:t xml:space="preserve"> </w:t>
      </w:r>
      <w:r>
        <w:rPr>
          <w:rFonts w:ascii="Nirmala UI" w:cs="Nirmala UI" w:hAnsi="Nirmala UI"/>
          <w:sz w:val="26"/>
          <w:szCs w:val="26"/>
          <w:cs/>
          <w:lang w:bidi="hi-IN"/>
        </w:rPr>
        <w:t>येईल</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आराखड्यातून</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अध्ययनाच्या</w:t>
      </w:r>
      <w:r>
        <w:rPr>
          <w:sz w:val="26"/>
          <w:szCs w:val="26"/>
        </w:rPr>
        <w:t xml:space="preserve"> </w:t>
      </w:r>
      <w:r>
        <w:rPr>
          <w:rFonts w:ascii="Nirmala UI" w:cs="Nirmala UI" w:hAnsi="Nirmala UI"/>
          <w:sz w:val="26"/>
          <w:szCs w:val="26"/>
          <w:cs/>
          <w:lang w:bidi="hi-IN"/>
        </w:rPr>
        <w:t>विषयानुसार</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वर्तमानपत्रे</w:t>
      </w:r>
      <w:r>
        <w:rPr>
          <w:sz w:val="26"/>
          <w:szCs w:val="26"/>
        </w:rPr>
        <w:t xml:space="preserve">, </w:t>
      </w:r>
      <w:r>
        <w:rPr>
          <w:rFonts w:ascii="Nirmala UI" w:cs="Nirmala UI" w:hAnsi="Nirmala UI"/>
          <w:sz w:val="26"/>
          <w:szCs w:val="26"/>
          <w:cs/>
          <w:lang w:bidi="hi-IN"/>
        </w:rPr>
        <w:t>मासिके</w:t>
      </w:r>
      <w:r>
        <w:rPr>
          <w:sz w:val="26"/>
          <w:szCs w:val="26"/>
        </w:rPr>
        <w:t xml:space="preserve">, </w:t>
      </w:r>
      <w:r>
        <w:rPr>
          <w:rFonts w:ascii="Nirmala UI" w:cs="Nirmala UI" w:hAnsi="Nirmala UI"/>
          <w:sz w:val="26"/>
          <w:szCs w:val="26"/>
          <w:cs/>
          <w:lang w:bidi="hi-IN"/>
        </w:rPr>
        <w:t>प्रकाशित</w:t>
      </w:r>
      <w:r>
        <w:rPr>
          <w:sz w:val="26"/>
          <w:szCs w:val="26"/>
        </w:rPr>
        <w:t xml:space="preserve"> </w:t>
      </w:r>
      <w:r>
        <w:rPr>
          <w:rFonts w:ascii="Nirmala UI" w:cs="Nirmala UI" w:hAnsi="Nirmala UI"/>
          <w:sz w:val="26"/>
          <w:szCs w:val="26"/>
          <w:cs/>
          <w:lang w:bidi="hi-IN"/>
        </w:rPr>
        <w:t>लेख</w:t>
      </w:r>
      <w:r>
        <w:rPr>
          <w:sz w:val="26"/>
          <w:szCs w:val="26"/>
        </w:rPr>
        <w:t>,</w:t>
      </w:r>
      <w:r>
        <w:rPr>
          <w:rFonts w:ascii="Nirmala UI" w:cs="Nirmala UI" w:hAnsi="Nirmala UI"/>
          <w:sz w:val="26"/>
          <w:szCs w:val="26"/>
          <w:cs/>
          <w:lang w:bidi="hi-IN"/>
        </w:rPr>
        <w:t>इंटरनेट</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होणारे</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पर</w:t>
      </w:r>
      <w:r>
        <w:rPr>
          <w:sz w:val="26"/>
          <w:szCs w:val="26"/>
        </w:rPr>
        <w:t xml:space="preserve"> </w:t>
      </w:r>
      <w:r>
        <w:rPr>
          <w:rFonts w:ascii="Nirmala UI" w:cs="Nirmala UI" w:hAnsi="Nirmala UI"/>
          <w:sz w:val="26"/>
          <w:szCs w:val="26"/>
          <w:cs/>
          <w:lang w:bidi="hi-IN"/>
        </w:rPr>
        <w:t>लेख</w:t>
      </w:r>
      <w:r>
        <w:rPr>
          <w:sz w:val="26"/>
          <w:szCs w:val="26"/>
        </w:rPr>
        <w:t xml:space="preserve"> </w:t>
      </w:r>
      <w:r>
        <w:rPr>
          <w:rFonts w:ascii="Nirmala UI" w:cs="Nirmala UI" w:hAnsi="Nirmala UI"/>
          <w:sz w:val="26"/>
          <w:szCs w:val="26"/>
          <w:cs/>
          <w:lang w:bidi="hi-IN"/>
        </w:rPr>
        <w:t>याविषयी</w:t>
      </w:r>
      <w:r>
        <w:rPr>
          <w:sz w:val="26"/>
          <w:szCs w:val="26"/>
        </w:rPr>
        <w:t xml:space="preserve"> </w:t>
      </w:r>
      <w:r>
        <w:rPr>
          <w:rFonts w:ascii="Nirmala UI" w:cs="Nirmala UI" w:hAnsi="Nirmala UI"/>
          <w:sz w:val="26"/>
          <w:szCs w:val="26"/>
          <w:cs/>
          <w:lang w:bidi="hi-IN"/>
        </w:rPr>
        <w:t>ग्रंथ</w:t>
      </w:r>
      <w:r>
        <w:rPr>
          <w:sz w:val="26"/>
          <w:szCs w:val="26"/>
        </w:rPr>
        <w:t xml:space="preserve">, </w:t>
      </w:r>
      <w:r>
        <w:rPr>
          <w:rFonts w:ascii="Nirmala UI" w:cs="Nirmala UI" w:hAnsi="Nirmala UI"/>
          <w:sz w:val="26"/>
          <w:szCs w:val="26"/>
          <w:cs/>
          <w:lang w:bidi="hi-IN"/>
        </w:rPr>
        <w:t>अहवाल</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महत्त्वाच्या</w:t>
      </w:r>
      <w:r>
        <w:rPr>
          <w:sz w:val="26"/>
          <w:szCs w:val="26"/>
        </w:rPr>
        <w:t xml:space="preserve"> </w:t>
      </w:r>
      <w:r>
        <w:rPr>
          <w:rFonts w:ascii="Nirmala UI" w:cs="Nirmala UI" w:hAnsi="Nirmala UI"/>
          <w:sz w:val="26"/>
          <w:szCs w:val="26"/>
          <w:cs/>
          <w:lang w:bidi="hi-IN"/>
        </w:rPr>
        <w:t>बाबींचा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प्रकरणात</w:t>
      </w:r>
      <w:r>
        <w:rPr>
          <w:sz w:val="26"/>
          <w:szCs w:val="26"/>
        </w:rPr>
        <w:t xml:space="preserve"> </w:t>
      </w:r>
      <w:r>
        <w:rPr>
          <w:rFonts w:ascii="Nirmala UI" w:cs="Nirmala UI" w:hAnsi="Nirmala UI"/>
          <w:sz w:val="26"/>
          <w:szCs w:val="26"/>
          <w:cs/>
          <w:lang w:bidi="hi-IN"/>
        </w:rPr>
        <w:t>घेण्यात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२</w:t>
      </w:r>
      <w:r>
        <w:rPr>
          <w:b/>
          <w:bCs/>
          <w:sz w:val="28"/>
          <w:szCs w:val="28"/>
        </w:rPr>
        <w:t>.</w:t>
      </w:r>
      <w:r>
        <w:rPr>
          <w:rFonts w:ascii="Nirmala UI" w:cs="Nirmala UI" w:hAnsi="Nirmala UI"/>
          <w:b/>
          <w:bCs/>
          <w:sz w:val="28"/>
          <w:szCs w:val="28"/>
          <w:cs/>
          <w:lang w:bidi="hi-IN"/>
        </w:rPr>
        <w:t>२</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साहित्याचा</w:t>
      </w:r>
      <w:r>
        <w:rPr>
          <w:b/>
          <w:bCs/>
          <w:sz w:val="28"/>
          <w:szCs w:val="28"/>
          <w:u w:val="single"/>
        </w:rPr>
        <w:t xml:space="preserve"> </w:t>
      </w:r>
      <w:r>
        <w:rPr>
          <w:rFonts w:ascii="Nirmala UI" w:cs="Nirmala UI" w:hAnsi="Nirmala UI"/>
          <w:b/>
          <w:bCs/>
          <w:sz w:val="28"/>
          <w:szCs w:val="28"/>
          <w:u w:val="single"/>
          <w:cs/>
          <w:lang w:bidi="hi-IN"/>
        </w:rPr>
        <w:t>आढावा</w:t>
      </w:r>
      <w:r>
        <w:rPr>
          <w:rFonts w:cs="Nirmala UI" w:hAnsi="Nirmala UI"/>
          <w:b/>
          <w:bCs/>
          <w:sz w:val="28"/>
          <w:szCs w:val="28"/>
          <w:u w:val="single"/>
          <w:lang w:val="en-US" w:bidi="hi-IN"/>
        </w:rPr>
        <w:t xml:space="preserve"> :</w:t>
      </w:r>
    </w:p>
    <w:p>
      <w:pPr>
        <w:pStyle w:val="style179"/>
        <w:numPr>
          <w:ilvl w:val="0"/>
          <w:numId w:val="5"/>
        </w:numPr>
        <w:spacing w:lineRule="auto" w:line="360"/>
        <w:jc w:val="both"/>
        <w:rPr>
          <w:b/>
          <w:bCs/>
          <w:sz w:val="26"/>
          <w:szCs w:val="26"/>
        </w:rPr>
      </w:pPr>
      <w:r>
        <w:rPr>
          <w:rFonts w:ascii="Nirmala UI" w:cs="Nirmala UI" w:hAnsi="Nirmala UI"/>
          <w:b/>
          <w:bCs/>
          <w:sz w:val="28"/>
          <w:szCs w:val="28"/>
          <w:u w:val="single"/>
          <w:cs/>
          <w:lang w:bidi="hi-IN"/>
        </w:rPr>
        <w:t>कांबळे</w:t>
      </w:r>
      <w:r>
        <w:rPr>
          <w:b/>
          <w:bCs/>
          <w:sz w:val="28"/>
          <w:szCs w:val="28"/>
          <w:u w:val="single"/>
        </w:rPr>
        <w:t xml:space="preserve"> </w:t>
      </w:r>
      <w:r>
        <w:rPr>
          <w:rFonts w:ascii="Nirmala UI" w:cs="Nirmala UI" w:hAnsi="Nirmala UI"/>
          <w:b/>
          <w:bCs/>
          <w:sz w:val="28"/>
          <w:szCs w:val="28"/>
          <w:u w:val="single"/>
          <w:cs/>
          <w:lang w:bidi="hi-IN"/>
        </w:rPr>
        <w:t>कृष्णा</w:t>
      </w:r>
      <w:r>
        <w:rPr>
          <w:b/>
          <w:bCs/>
          <w:sz w:val="28"/>
          <w:szCs w:val="28"/>
          <w:u w:val="single"/>
        </w:rPr>
        <w:t xml:space="preserve"> </w:t>
      </w:r>
      <w:r>
        <w:rPr>
          <w:rFonts w:ascii="Nirmala UI" w:cs="Nirmala UI" w:hAnsi="Nirmala UI"/>
          <w:b/>
          <w:bCs/>
          <w:sz w:val="28"/>
          <w:szCs w:val="28"/>
          <w:u w:val="single"/>
          <w:cs/>
          <w:lang w:bidi="hi-IN"/>
        </w:rPr>
        <w:t>शिवाजी</w:t>
      </w:r>
      <w:r>
        <w:rPr>
          <w:b/>
          <w:bCs/>
          <w:sz w:val="28"/>
          <w:szCs w:val="28"/>
          <w:u w:val="single"/>
        </w:rPr>
        <w:t xml:space="preserve"> (</w:t>
      </w:r>
      <w:r>
        <w:rPr>
          <w:rFonts w:ascii="Nirmala UI" w:cs="Nirmala UI" w:hAnsi="Nirmala UI"/>
          <w:b/>
          <w:bCs/>
          <w:sz w:val="28"/>
          <w:szCs w:val="28"/>
          <w:u w:val="single"/>
          <w:cs/>
          <w:lang w:bidi="hi-IN"/>
        </w:rPr>
        <w:t>२०२१</w:t>
      </w:r>
      <w:r>
        <w:rPr>
          <w:b/>
          <w:bCs/>
          <w:sz w:val="28"/>
          <w:szCs w:val="28"/>
          <w:u w:val="single"/>
        </w:rPr>
        <w:t xml:space="preserve">)  - </w:t>
      </w:r>
      <w:r>
        <w:rPr>
          <w:rFonts w:ascii="Nirmala UI" w:cs="Nirmala UI" w:hAnsi="Nirmala UI"/>
          <w:b/>
          <w:bCs/>
          <w:sz w:val="28"/>
          <w:szCs w:val="28"/>
          <w:u w:val="single"/>
          <w:cs/>
          <w:lang w:bidi="hi-IN"/>
        </w:rPr>
        <w:t>मराठवाड्यातील</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w:t>
      </w:r>
      <w:r>
        <w:rPr>
          <w:b/>
          <w:bCs/>
          <w:sz w:val="28"/>
          <w:szCs w:val="28"/>
          <w:u w:val="single"/>
        </w:rPr>
        <w:t xml:space="preserve"> </w:t>
      </w:r>
      <w:r>
        <w:rPr>
          <w:rFonts w:ascii="Nirmala UI" w:cs="Nirmala UI" w:hAnsi="Nirmala UI"/>
          <w:b/>
          <w:bCs/>
          <w:sz w:val="28"/>
          <w:szCs w:val="28"/>
          <w:u w:val="single"/>
          <w:cs/>
          <w:lang w:bidi="hi-IN"/>
        </w:rPr>
        <w:t>एक</w:t>
      </w:r>
      <w:r>
        <w:rPr>
          <w:b/>
          <w:bCs/>
          <w:sz w:val="28"/>
          <w:szCs w:val="28"/>
          <w:u w:val="single"/>
        </w:rPr>
        <w:t xml:space="preserve"> </w:t>
      </w:r>
      <w:r>
        <w:rPr>
          <w:rFonts w:ascii="Nirmala UI" w:cs="Nirmala UI" w:hAnsi="Nirmala UI"/>
          <w:b/>
          <w:bCs/>
          <w:sz w:val="28"/>
          <w:szCs w:val="28"/>
          <w:u w:val="single"/>
          <w:cs/>
          <w:lang w:bidi="hi-IN"/>
        </w:rPr>
        <w:t>अभ्यास</w:t>
      </w:r>
      <w:r>
        <w:rPr>
          <w:b/>
          <w:bCs/>
          <w:sz w:val="28"/>
          <w:szCs w:val="28"/>
        </w:rPr>
        <w:t xml:space="preserve"> </w:t>
      </w:r>
      <w:r>
        <w:rPr>
          <w:b/>
          <w:bCs/>
          <w:sz w:val="26"/>
          <w:szCs w:val="26"/>
        </w:rPr>
        <w:t>:</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संशोधनातून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फक्त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अर्थ</w:t>
      </w:r>
      <w:r>
        <w:rPr>
          <w:sz w:val="26"/>
          <w:szCs w:val="26"/>
        </w:rPr>
        <w:t xml:space="preserve"> </w:t>
      </w:r>
      <w:r>
        <w:rPr>
          <w:rFonts w:ascii="Nirmala UI" w:cs="Nirmala UI" w:hAnsi="Nirmala UI"/>
          <w:sz w:val="26"/>
          <w:szCs w:val="26"/>
          <w:cs/>
          <w:lang w:bidi="hi-IN"/>
        </w:rPr>
        <w:t>नसून</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जिवाणू</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गांडूळाचा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वेगवेगळ्या</w:t>
      </w:r>
      <w:r>
        <w:rPr>
          <w:sz w:val="26"/>
          <w:szCs w:val="26"/>
        </w:rPr>
        <w:t xml:space="preserve"> </w:t>
      </w:r>
      <w:r>
        <w:rPr>
          <w:rFonts w:ascii="Nirmala UI" w:cs="Nirmala UI" w:hAnsi="Nirmala UI"/>
          <w:sz w:val="26"/>
          <w:szCs w:val="26"/>
          <w:cs/>
          <w:lang w:bidi="hi-IN"/>
        </w:rPr>
        <w:t>तत्त्वांचा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याला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शब्दाची</w:t>
      </w:r>
      <w:r>
        <w:rPr>
          <w:sz w:val="26"/>
          <w:szCs w:val="26"/>
        </w:rPr>
        <w:t xml:space="preserve"> </w:t>
      </w:r>
      <w:r>
        <w:rPr>
          <w:rFonts w:ascii="Nirmala UI" w:cs="Nirmala UI" w:hAnsi="Nirmala UI"/>
          <w:sz w:val="26"/>
          <w:szCs w:val="26"/>
          <w:cs/>
          <w:lang w:bidi="hi-IN"/>
        </w:rPr>
        <w:t>फोड</w:t>
      </w:r>
      <w:r>
        <w:rPr>
          <w:sz w:val="26"/>
          <w:szCs w:val="26"/>
        </w:rPr>
        <w:t xml:space="preserve"> </w:t>
      </w:r>
      <w:r>
        <w:rPr>
          <w:rFonts w:ascii="Nirmala UI" w:cs="Nirmala UI" w:hAnsi="Nirmala UI"/>
          <w:sz w:val="26"/>
          <w:szCs w:val="26"/>
          <w:cs/>
          <w:lang w:bidi="hi-IN"/>
        </w:rPr>
        <w:t>स</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होते</w:t>
      </w:r>
      <w:r>
        <w:rPr>
          <w:sz w:val="26"/>
          <w:szCs w:val="26"/>
        </w:rPr>
        <w:t>.</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इंद्रियांच्या</w:t>
      </w:r>
      <w:r>
        <w:rPr>
          <w:sz w:val="26"/>
          <w:szCs w:val="26"/>
        </w:rPr>
        <w:t xml:space="preserve"> </w:t>
      </w:r>
      <w:r>
        <w:rPr>
          <w:rFonts w:ascii="Nirmala UI" w:cs="Nirmala UI" w:hAnsi="Nirmala UI"/>
          <w:sz w:val="26"/>
          <w:szCs w:val="26"/>
          <w:cs/>
          <w:lang w:bidi="hi-IN"/>
        </w:rPr>
        <w:t>साह्याने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जाणारी</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निसर्गाची</w:t>
      </w:r>
      <w:r>
        <w:rPr>
          <w:sz w:val="26"/>
          <w:szCs w:val="26"/>
        </w:rPr>
        <w:t xml:space="preserve"> </w:t>
      </w:r>
      <w:r>
        <w:rPr>
          <w:rFonts w:ascii="Nirmala UI" w:cs="Nirmala UI" w:hAnsi="Nirmala UI"/>
          <w:sz w:val="26"/>
          <w:szCs w:val="26"/>
          <w:cs/>
          <w:lang w:bidi="hi-IN"/>
        </w:rPr>
        <w:t>इंद्रिय</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किडे</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वैविध्यपूर्ण</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की</w:t>
      </w:r>
      <w:r>
        <w:rPr>
          <w:sz w:val="26"/>
          <w:szCs w:val="26"/>
        </w:rPr>
        <w:t xml:space="preserve"> </w:t>
      </w:r>
      <w:r>
        <w:rPr>
          <w:rFonts w:ascii="Nirmala UI" w:cs="Nirmala UI" w:hAnsi="Nirmala UI"/>
          <w:sz w:val="26"/>
          <w:szCs w:val="26"/>
          <w:cs/>
          <w:lang w:bidi="hi-IN"/>
        </w:rPr>
        <w:t>ज्यामध्ये</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पशुधन</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व्यवस्थापन</w:t>
      </w:r>
      <w:r>
        <w:rPr>
          <w:sz w:val="26"/>
          <w:szCs w:val="26"/>
        </w:rPr>
        <w:t xml:space="preserve"> </w:t>
      </w:r>
      <w:r>
        <w:rPr>
          <w:rFonts w:ascii="Nirmala UI" w:cs="Nirmala UI" w:hAnsi="Nirmala UI"/>
          <w:sz w:val="26"/>
          <w:szCs w:val="26"/>
          <w:cs/>
          <w:lang w:bidi="hi-IN"/>
        </w:rPr>
        <w:t>स्थानिकरित्या</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स्त्रोतांमधून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शेतीमुळे</w:t>
      </w:r>
      <w:r>
        <w:rPr>
          <w:sz w:val="26"/>
          <w:szCs w:val="26"/>
        </w:rPr>
        <w:t xml:space="preserve"> </w:t>
      </w:r>
      <w:r>
        <w:rPr>
          <w:rFonts w:ascii="Nirmala UI" w:cs="Nirmala UI" w:hAnsi="Nirmala UI"/>
          <w:sz w:val="26"/>
          <w:szCs w:val="26"/>
          <w:cs/>
          <w:lang w:bidi="hi-IN"/>
        </w:rPr>
        <w:t>मातीचा</w:t>
      </w:r>
      <w:r>
        <w:rPr>
          <w:sz w:val="26"/>
          <w:szCs w:val="26"/>
        </w:rPr>
        <w:t xml:space="preserve"> </w:t>
      </w:r>
      <w:r>
        <w:rPr>
          <w:rFonts w:ascii="Nirmala UI" w:cs="Nirmala UI" w:hAnsi="Nirmala UI"/>
          <w:sz w:val="26"/>
          <w:szCs w:val="26"/>
          <w:cs/>
          <w:lang w:bidi="hi-IN"/>
        </w:rPr>
        <w:t>आरोग्य</w:t>
      </w:r>
      <w:r>
        <w:rPr>
          <w:sz w:val="26"/>
          <w:szCs w:val="26"/>
        </w:rPr>
        <w:t xml:space="preserve"> </w:t>
      </w:r>
      <w:r>
        <w:rPr>
          <w:rFonts w:ascii="Nirmala UI" w:cs="Nirmala UI" w:hAnsi="Nirmala UI"/>
          <w:sz w:val="26"/>
          <w:szCs w:val="26"/>
          <w:cs/>
          <w:lang w:bidi="hi-IN"/>
        </w:rPr>
        <w:t>स्तर</w:t>
      </w:r>
      <w:r>
        <w:rPr>
          <w:sz w:val="26"/>
          <w:szCs w:val="26"/>
        </w:rPr>
        <w:t xml:space="preserve"> </w:t>
      </w:r>
      <w:r>
        <w:rPr>
          <w:rFonts w:ascii="Nirmala UI" w:cs="Nirmala UI" w:hAnsi="Nirmala UI"/>
          <w:sz w:val="26"/>
          <w:szCs w:val="26"/>
          <w:cs/>
          <w:lang w:bidi="hi-IN"/>
        </w:rPr>
        <w:t>कायम</w:t>
      </w:r>
      <w:r>
        <w:rPr>
          <w:sz w:val="26"/>
          <w:szCs w:val="26"/>
        </w:rPr>
        <w:t xml:space="preserve"> </w:t>
      </w:r>
      <w:r>
        <w:rPr>
          <w:rFonts w:ascii="Nirmala UI" w:cs="Nirmala UI" w:hAnsi="Nirmala UI"/>
          <w:sz w:val="26"/>
          <w:szCs w:val="26"/>
          <w:cs/>
          <w:lang w:bidi="hi-IN"/>
        </w:rPr>
        <w:t>ठेवण्यास</w:t>
      </w:r>
      <w:r>
        <w:rPr>
          <w:sz w:val="26"/>
          <w:szCs w:val="26"/>
        </w:rPr>
        <w:t xml:space="preserve"> </w:t>
      </w:r>
      <w:r>
        <w:rPr>
          <w:rFonts w:ascii="Nirmala UI" w:cs="Nirmala UI" w:hAnsi="Nirmala UI"/>
          <w:sz w:val="26"/>
          <w:szCs w:val="26"/>
          <w:cs/>
          <w:lang w:bidi="hi-IN"/>
        </w:rPr>
        <w:t>मदत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स्थानिक</w:t>
      </w:r>
      <w:r>
        <w:rPr>
          <w:sz w:val="26"/>
          <w:szCs w:val="26"/>
        </w:rPr>
        <w:t xml:space="preserve"> </w:t>
      </w:r>
      <w:r>
        <w:rPr>
          <w:rFonts w:ascii="Nirmala UI" w:cs="Nirmala UI" w:hAnsi="Nirmala UI"/>
          <w:sz w:val="26"/>
          <w:szCs w:val="26"/>
          <w:cs/>
          <w:lang w:bidi="hi-IN"/>
        </w:rPr>
        <w:t>गोष्टींचा</w:t>
      </w:r>
      <w:r>
        <w:rPr>
          <w:sz w:val="26"/>
          <w:szCs w:val="26"/>
        </w:rPr>
        <w:t xml:space="preserve">  </w:t>
      </w:r>
      <w:r>
        <w:rPr>
          <w:rFonts w:ascii="Nirmala UI" w:cs="Nirmala UI" w:hAnsi="Nirmala UI"/>
          <w:sz w:val="26"/>
          <w:szCs w:val="26"/>
          <w:cs/>
          <w:lang w:bidi="hi-IN"/>
        </w:rPr>
        <w:t>पुनर्वापर</w:t>
      </w:r>
      <w:r>
        <w:rPr>
          <w:sz w:val="26"/>
          <w:szCs w:val="26"/>
        </w:rPr>
        <w:t xml:space="preserve"> </w:t>
      </w:r>
      <w:r>
        <w:rPr>
          <w:rFonts w:ascii="Nirmala UI" w:cs="Nirmala UI" w:hAnsi="Nirmala UI"/>
          <w:sz w:val="26"/>
          <w:szCs w:val="26"/>
          <w:cs/>
          <w:lang w:bidi="hi-IN"/>
        </w:rPr>
        <w:t>करणे</w:t>
      </w:r>
      <w:r>
        <w:rPr>
          <w:sz w:val="26"/>
          <w:szCs w:val="26"/>
        </w:rPr>
        <w:t>.</w:t>
      </w:r>
      <w:r>
        <w:rPr>
          <w:rFonts w:ascii="Nirmala UI" w:cs="Nirmala UI" w:hAnsi="Nirmala UI"/>
          <w:sz w:val="26"/>
          <w:szCs w:val="26"/>
          <w:cs/>
          <w:lang w:bidi="hi-IN"/>
        </w:rPr>
        <w:t>शेतीवरील</w:t>
      </w:r>
      <w:r>
        <w:rPr>
          <w:sz w:val="26"/>
          <w:szCs w:val="26"/>
        </w:rPr>
        <w:t xml:space="preserve"> </w:t>
      </w:r>
      <w:r>
        <w:rPr>
          <w:rFonts w:ascii="Nirmala UI" w:cs="Nirmala UI" w:hAnsi="Nirmala UI"/>
          <w:sz w:val="26"/>
          <w:szCs w:val="26"/>
          <w:cs/>
          <w:lang w:bidi="hi-IN"/>
        </w:rPr>
        <w:t>अवलंबून</w:t>
      </w:r>
      <w:r>
        <w:rPr>
          <w:sz w:val="26"/>
          <w:szCs w:val="26"/>
        </w:rPr>
        <w:t xml:space="preserve"> </w:t>
      </w:r>
      <w:r>
        <w:rPr>
          <w:rFonts w:ascii="Nirmala UI" w:cs="Nirmala UI" w:hAnsi="Nirmala UI"/>
          <w:sz w:val="26"/>
          <w:szCs w:val="26"/>
          <w:cs/>
          <w:lang w:bidi="hi-IN"/>
        </w:rPr>
        <w:t>असणाऱ्या</w:t>
      </w:r>
      <w:r>
        <w:rPr>
          <w:sz w:val="26"/>
          <w:szCs w:val="26"/>
        </w:rPr>
        <w:t xml:space="preserve"> </w:t>
      </w:r>
      <w:r>
        <w:rPr>
          <w:rFonts w:ascii="Nirmala UI" w:cs="Nirmala UI" w:hAnsi="Nirmala UI"/>
          <w:sz w:val="26"/>
          <w:szCs w:val="26"/>
          <w:cs/>
          <w:lang w:bidi="hi-IN"/>
        </w:rPr>
        <w:t>जीवांना</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जीवन</w:t>
      </w:r>
      <w:r>
        <w:rPr>
          <w:sz w:val="26"/>
          <w:szCs w:val="26"/>
        </w:rPr>
        <w:t xml:space="preserve"> </w:t>
      </w:r>
      <w:r>
        <w:rPr>
          <w:rFonts w:ascii="Nirmala UI" w:cs="Nirmala UI" w:hAnsi="Nirmala UI"/>
          <w:sz w:val="26"/>
          <w:szCs w:val="26"/>
          <w:cs/>
          <w:lang w:bidi="hi-IN"/>
        </w:rPr>
        <w:t>जगण्यास</w:t>
      </w:r>
      <w:r>
        <w:rPr>
          <w:sz w:val="26"/>
          <w:szCs w:val="26"/>
        </w:rPr>
        <w:t xml:space="preserve"> </w:t>
      </w:r>
      <w:r>
        <w:rPr>
          <w:rFonts w:ascii="Nirmala UI" w:cs="Nirmala UI" w:hAnsi="Nirmala UI"/>
          <w:sz w:val="26"/>
          <w:szCs w:val="26"/>
          <w:cs/>
          <w:lang w:bidi="hi-IN"/>
        </w:rPr>
        <w:t>हक्क</w:t>
      </w:r>
      <w:r>
        <w:rPr>
          <w:sz w:val="26"/>
          <w:szCs w:val="26"/>
        </w:rPr>
        <w:t xml:space="preserve"> </w:t>
      </w:r>
      <w:r>
        <w:rPr>
          <w:rFonts w:ascii="Nirmala UI" w:cs="Nirmala UI" w:hAnsi="Nirmala UI"/>
          <w:sz w:val="26"/>
          <w:szCs w:val="26"/>
          <w:cs/>
          <w:lang w:bidi="hi-IN"/>
        </w:rPr>
        <w:t>देते</w:t>
      </w:r>
      <w:r>
        <w:rPr>
          <w:sz w:val="26"/>
          <w:szCs w:val="26"/>
        </w:rPr>
        <w:t xml:space="preserve"> .</w:t>
      </w:r>
      <w:r>
        <w:rPr>
          <w:rFonts w:ascii="Nirmala UI" w:cs="Nirmala UI" w:hAnsi="Nirmala UI"/>
          <w:sz w:val="26"/>
          <w:szCs w:val="26"/>
          <w:cs/>
          <w:lang w:bidi="hi-IN"/>
        </w:rPr>
        <w:t>अन्नसुरक्षेची</w:t>
      </w:r>
      <w:r>
        <w:rPr>
          <w:sz w:val="26"/>
          <w:szCs w:val="26"/>
        </w:rPr>
        <w:t xml:space="preserve"> </w:t>
      </w:r>
      <w:r>
        <w:rPr>
          <w:rFonts w:ascii="Nirmala UI" w:cs="Nirmala UI" w:hAnsi="Nirmala UI"/>
          <w:sz w:val="26"/>
          <w:szCs w:val="26"/>
          <w:cs/>
          <w:lang w:bidi="hi-IN"/>
        </w:rPr>
        <w:t>खात्री</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जीवनमान</w:t>
      </w:r>
      <w:r>
        <w:rPr>
          <w:sz w:val="26"/>
          <w:szCs w:val="26"/>
        </w:rPr>
        <w:t xml:space="preserve"> </w:t>
      </w:r>
      <w:r>
        <w:rPr>
          <w:rFonts w:ascii="Nirmala UI" w:cs="Nirmala UI" w:hAnsi="Nirmala UI"/>
          <w:sz w:val="26"/>
          <w:szCs w:val="26"/>
          <w:cs/>
          <w:lang w:bidi="hi-IN"/>
        </w:rPr>
        <w:t>उंचावण्यास</w:t>
      </w:r>
      <w:r>
        <w:rPr>
          <w:sz w:val="26"/>
          <w:szCs w:val="26"/>
        </w:rPr>
        <w:t xml:space="preserve"> </w:t>
      </w:r>
      <w:r>
        <w:rPr>
          <w:rFonts w:ascii="Nirmala UI" w:cs="Nirmala UI" w:hAnsi="Nirmala UI"/>
          <w:sz w:val="26"/>
          <w:szCs w:val="26"/>
          <w:cs/>
          <w:lang w:bidi="hi-IN"/>
        </w:rPr>
        <w:t>मदत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बनवण्यासाठी</w:t>
      </w:r>
      <w:r>
        <w:rPr>
          <w:sz w:val="26"/>
          <w:szCs w:val="26"/>
        </w:rPr>
        <w:t xml:space="preserve"> </w:t>
      </w:r>
      <w:r>
        <w:rPr>
          <w:rFonts w:ascii="Nirmala UI" w:cs="Nirmala UI" w:hAnsi="Nirmala UI"/>
          <w:sz w:val="26"/>
          <w:szCs w:val="26"/>
          <w:cs/>
          <w:lang w:bidi="hi-IN"/>
        </w:rPr>
        <w:t>जनावरांचे</w:t>
      </w:r>
      <w:r>
        <w:rPr>
          <w:sz w:val="26"/>
          <w:szCs w:val="26"/>
        </w:rPr>
        <w:t xml:space="preserve"> </w:t>
      </w:r>
      <w:r>
        <w:rPr>
          <w:rFonts w:ascii="Nirmala UI" w:cs="Nirmala UI" w:hAnsi="Nirmala UI"/>
          <w:sz w:val="26"/>
          <w:szCs w:val="26"/>
          <w:cs/>
          <w:lang w:bidi="hi-IN"/>
        </w:rPr>
        <w:t>श</w:t>
      </w:r>
      <w:r>
        <w:rPr>
          <w:rFonts w:ascii="Nirmala UI" w:cs="Mangal" w:hAnsi="Nirmala UI"/>
          <w:sz w:val="26"/>
          <w:szCs w:val="26"/>
          <w:cs/>
          <w:lang w:val="en-US" w:bidi="hi-IN"/>
        </w:rPr>
        <w:t>ेण</w:t>
      </w:r>
      <w:r>
        <w:rPr>
          <w:rFonts w:cs="Mangal" w:hAnsi="Nirmala UI"/>
          <w:sz w:val="26"/>
          <w:szCs w:val="26"/>
          <w:lang w:val="en-US" w:bidi="hi-IN"/>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कचरा</w:t>
      </w:r>
      <w:r>
        <w:rPr>
          <w:sz w:val="26"/>
          <w:szCs w:val="26"/>
        </w:rPr>
        <w:t xml:space="preserve"> </w:t>
      </w:r>
      <w:r>
        <w:rPr>
          <w:rFonts w:ascii="Nirmala UI" w:cs="Nirmala UI" w:hAnsi="Nirmala UI"/>
          <w:sz w:val="26"/>
          <w:szCs w:val="26"/>
          <w:cs/>
          <w:lang w:bidi="hi-IN"/>
        </w:rPr>
        <w:t>वापरल्याने</w:t>
      </w:r>
      <w:r>
        <w:rPr>
          <w:sz w:val="26"/>
          <w:szCs w:val="26"/>
        </w:rPr>
        <w:t xml:space="preserve"> </w:t>
      </w:r>
      <w:r>
        <w:rPr>
          <w:rFonts w:ascii="Nirmala UI" w:cs="Nirmala UI" w:hAnsi="Nirmala UI"/>
          <w:sz w:val="26"/>
          <w:szCs w:val="26"/>
          <w:cs/>
          <w:lang w:bidi="hi-IN"/>
        </w:rPr>
        <w:t>प्रदूषण</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डास</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त्यापासून</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घाण</w:t>
      </w:r>
      <w:r>
        <w:rPr>
          <w:sz w:val="26"/>
          <w:szCs w:val="26"/>
        </w:rPr>
        <w:t xml:space="preserve"> </w:t>
      </w:r>
      <w:r>
        <w:rPr>
          <w:rFonts w:ascii="Nirmala UI" w:cs="Nirmala UI" w:hAnsi="Nirmala UI"/>
          <w:sz w:val="26"/>
          <w:szCs w:val="26"/>
          <w:cs/>
          <w:lang w:bidi="hi-IN"/>
        </w:rPr>
        <w:t>यामुळे</w:t>
      </w:r>
      <w:r>
        <w:rPr>
          <w:sz w:val="26"/>
          <w:szCs w:val="26"/>
        </w:rPr>
        <w:t xml:space="preserve"> </w:t>
      </w:r>
      <w:r>
        <w:rPr>
          <w:rFonts w:ascii="Nirmala UI" w:cs="Nirmala UI" w:hAnsi="Nirmala UI"/>
          <w:sz w:val="26"/>
          <w:szCs w:val="26"/>
          <w:cs/>
          <w:lang w:bidi="hi-IN"/>
        </w:rPr>
        <w:t>आपल्याला</w:t>
      </w:r>
      <w:r>
        <w:rPr>
          <w:sz w:val="26"/>
          <w:szCs w:val="26"/>
        </w:rPr>
        <w:t xml:space="preserve"> </w:t>
      </w:r>
      <w:r>
        <w:rPr>
          <w:rFonts w:ascii="Nirmala UI" w:cs="Nirmala UI" w:hAnsi="Nirmala UI"/>
          <w:sz w:val="26"/>
          <w:szCs w:val="26"/>
          <w:cs/>
          <w:lang w:bidi="hi-IN"/>
        </w:rPr>
        <w:t>रोग</w:t>
      </w:r>
      <w:r>
        <w:rPr>
          <w:sz w:val="26"/>
          <w:szCs w:val="26"/>
        </w:rPr>
        <w:t xml:space="preserve"> </w:t>
      </w:r>
      <w:r>
        <w:rPr>
          <w:rFonts w:ascii="Nirmala UI" w:cs="Nirmala UI" w:hAnsi="Nirmala UI"/>
          <w:sz w:val="26"/>
          <w:szCs w:val="26"/>
          <w:cs/>
          <w:lang w:bidi="hi-IN"/>
        </w:rPr>
        <w:t>टाळता</w:t>
      </w:r>
      <w:r>
        <w:rPr>
          <w:sz w:val="26"/>
          <w:szCs w:val="26"/>
        </w:rPr>
        <w:t xml:space="preserve"> </w:t>
      </w:r>
      <w:r>
        <w:rPr>
          <w:rFonts w:ascii="Nirmala UI" w:cs="Nirmala UI" w:hAnsi="Nirmala UI"/>
          <w:sz w:val="26"/>
          <w:szCs w:val="26"/>
          <w:cs/>
          <w:lang w:bidi="hi-IN"/>
        </w:rPr>
        <w:t>येऊ</w:t>
      </w:r>
      <w:r>
        <w:rPr>
          <w:sz w:val="26"/>
          <w:szCs w:val="26"/>
        </w:rPr>
        <w:t xml:space="preserve"> </w:t>
      </w:r>
      <w:r>
        <w:rPr>
          <w:rFonts w:ascii="Nirmala UI" w:cs="Nirmala UI" w:hAnsi="Nirmala UI"/>
          <w:sz w:val="26"/>
          <w:szCs w:val="26"/>
          <w:cs/>
          <w:lang w:bidi="hi-IN"/>
        </w:rPr>
        <w:t>शकतात</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वैशिष्ट्य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करण्यामागचे</w:t>
      </w:r>
      <w:r>
        <w:rPr>
          <w:sz w:val="26"/>
          <w:szCs w:val="26"/>
        </w:rPr>
        <w:t xml:space="preserve"> </w:t>
      </w:r>
      <w:r>
        <w:rPr>
          <w:rFonts w:ascii="Nirmala UI" w:cs="Nirmala UI" w:hAnsi="Nirmala UI"/>
          <w:sz w:val="26"/>
          <w:szCs w:val="26"/>
          <w:cs/>
          <w:lang w:bidi="hi-IN"/>
        </w:rPr>
        <w:t>उद्दिष्टे</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केल्याने</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आरोग्याला</w:t>
      </w:r>
      <w:r>
        <w:rPr>
          <w:sz w:val="26"/>
          <w:szCs w:val="26"/>
        </w:rPr>
        <w:t xml:space="preserve"> </w:t>
      </w:r>
      <w:r>
        <w:rPr>
          <w:rFonts w:ascii="Nirmala UI" w:cs="Nirmala UI" w:hAnsi="Nirmala UI"/>
          <w:sz w:val="26"/>
          <w:szCs w:val="26"/>
          <w:cs/>
          <w:lang w:bidi="hi-IN"/>
        </w:rPr>
        <w:t>पर्यावरणाला</w:t>
      </w:r>
      <w:r>
        <w:rPr>
          <w:sz w:val="26"/>
          <w:szCs w:val="26"/>
        </w:rPr>
        <w:t xml:space="preserve"> </w:t>
      </w:r>
      <w:r>
        <w:rPr>
          <w:rFonts w:ascii="Nirmala UI" w:cs="Nirmala UI" w:hAnsi="Nirmala UI"/>
          <w:sz w:val="26"/>
          <w:szCs w:val="26"/>
          <w:cs/>
          <w:lang w:bidi="hi-IN"/>
        </w:rPr>
        <w:t>होणारे</w:t>
      </w:r>
      <w:r>
        <w:rPr>
          <w:sz w:val="26"/>
          <w:szCs w:val="26"/>
        </w:rPr>
        <w:t xml:space="preserve"> </w:t>
      </w:r>
      <w:r>
        <w:rPr>
          <w:rFonts w:ascii="Nirmala UI" w:cs="Nirmala UI" w:hAnsi="Nirmala UI"/>
          <w:sz w:val="26"/>
          <w:szCs w:val="26"/>
          <w:cs/>
          <w:lang w:bidi="hi-IN"/>
        </w:rPr>
        <w:t>फायदे</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महत्व</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प्रक्रिया</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महाराष्ट्रातील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इत्यादी</w:t>
      </w:r>
      <w:r>
        <w:rPr>
          <w:sz w:val="26"/>
          <w:szCs w:val="26"/>
        </w:rPr>
        <w:t xml:space="preserve"> </w:t>
      </w:r>
      <w:r>
        <w:rPr>
          <w:rFonts w:ascii="Nirmala UI" w:cs="Nirmala UI" w:hAnsi="Nirmala UI"/>
          <w:sz w:val="26"/>
          <w:szCs w:val="26"/>
          <w:cs/>
          <w:lang w:bidi="hi-IN"/>
        </w:rPr>
        <w:t>लेखन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संशोधनात</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6"/>
        </w:numPr>
        <w:spacing w:lineRule="auto" w:line="360"/>
        <w:jc w:val="both"/>
        <w:rPr>
          <w:b/>
          <w:bCs/>
          <w:sz w:val="28"/>
          <w:szCs w:val="28"/>
        </w:rPr>
      </w:pPr>
      <w:r>
        <w:rPr>
          <w:rFonts w:ascii="Nirmala UI" w:cs="Nirmala UI" w:hAnsi="Nirmala UI"/>
          <w:b/>
          <w:bCs/>
          <w:sz w:val="28"/>
          <w:szCs w:val="28"/>
          <w:u w:val="single"/>
          <w:cs/>
          <w:lang w:bidi="hi-IN"/>
        </w:rPr>
        <w:t>मासिके</w:t>
      </w:r>
      <w:r>
        <w:rPr>
          <w:b/>
          <w:bCs/>
          <w:sz w:val="28"/>
          <w:szCs w:val="28"/>
          <w:u w:val="single"/>
        </w:rPr>
        <w:t xml:space="preserve"> ( </w:t>
      </w:r>
      <w:r>
        <w:rPr>
          <w:rFonts w:ascii="Nirmala UI" w:cs="Nirmala UI" w:hAnsi="Nirmala UI"/>
          <w:b/>
          <w:bCs/>
          <w:sz w:val="28"/>
          <w:szCs w:val="28"/>
          <w:u w:val="single"/>
          <w:cs/>
          <w:lang w:bidi="hi-IN"/>
        </w:rPr>
        <w:t>एप्रिल</w:t>
      </w:r>
      <w:r>
        <w:rPr>
          <w:b/>
          <w:bCs/>
          <w:sz w:val="28"/>
          <w:szCs w:val="28"/>
          <w:u w:val="single"/>
        </w:rPr>
        <w:t>-</w:t>
      </w:r>
      <w:r>
        <w:rPr>
          <w:rFonts w:ascii="Nirmala UI" w:cs="Nirmala UI" w:hAnsi="Nirmala UI"/>
          <w:b/>
          <w:bCs/>
          <w:sz w:val="28"/>
          <w:szCs w:val="28"/>
          <w:u w:val="single"/>
          <w:cs/>
          <w:lang w:bidi="hi-IN"/>
        </w:rPr>
        <w:t>जून</w:t>
      </w:r>
      <w:r>
        <w:rPr>
          <w:b/>
          <w:bCs/>
          <w:sz w:val="28"/>
          <w:szCs w:val="28"/>
          <w:u w:val="single"/>
        </w:rPr>
        <w:t xml:space="preserve"> </w:t>
      </w:r>
      <w:r>
        <w:rPr>
          <w:rFonts w:ascii="Nirmala UI" w:cs="Nirmala UI" w:hAnsi="Nirmala UI"/>
          <w:b/>
          <w:bCs/>
          <w:sz w:val="28"/>
          <w:szCs w:val="28"/>
          <w:u w:val="single"/>
          <w:cs/>
          <w:lang w:bidi="hi-IN"/>
        </w:rPr>
        <w:t>२०१७</w:t>
      </w:r>
      <w:r>
        <w:rPr>
          <w:b/>
          <w:bCs/>
          <w:sz w:val="28"/>
          <w:szCs w:val="28"/>
          <w:u w:val="single"/>
        </w:rPr>
        <w:t>)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w:t>
      </w:r>
      <w:r>
        <w:rPr>
          <w:b/>
          <w:bCs/>
          <w:sz w:val="28"/>
          <w:szCs w:val="28"/>
          <w:u w:val="single"/>
        </w:rPr>
        <w:t>:</w:t>
      </w:r>
      <w:r>
        <w:rPr>
          <w:rFonts w:ascii="Nirmala UI" w:cs="Nirmala UI" w:hAnsi="Nirmala UI"/>
          <w:b/>
          <w:bCs/>
          <w:sz w:val="28"/>
          <w:szCs w:val="28"/>
          <w:u w:val="single"/>
          <w:cs/>
          <w:lang w:bidi="hi-IN"/>
        </w:rPr>
        <w:t>कृषी</w:t>
      </w:r>
      <w:r>
        <w:rPr>
          <w:b/>
          <w:bCs/>
          <w:sz w:val="28"/>
          <w:szCs w:val="28"/>
          <w:u w:val="single"/>
        </w:rPr>
        <w:t xml:space="preserve"> </w:t>
      </w:r>
      <w:r>
        <w:rPr>
          <w:rFonts w:ascii="Nirmala UI" w:cs="Nirmala UI" w:hAnsi="Nirmala UI"/>
          <w:b/>
          <w:bCs/>
          <w:sz w:val="28"/>
          <w:szCs w:val="28"/>
          <w:u w:val="single"/>
          <w:cs/>
          <w:lang w:bidi="hi-IN"/>
        </w:rPr>
        <w:t>भारताची</w:t>
      </w:r>
      <w:r>
        <w:rPr>
          <w:b/>
          <w:bCs/>
          <w:sz w:val="28"/>
          <w:szCs w:val="28"/>
          <w:u w:val="single"/>
        </w:rPr>
        <w:t xml:space="preserve"> </w:t>
      </w:r>
      <w:r>
        <w:rPr>
          <w:rFonts w:ascii="Nirmala UI" w:cs="Nirmala UI" w:hAnsi="Nirmala UI"/>
          <w:b/>
          <w:bCs/>
          <w:sz w:val="28"/>
          <w:szCs w:val="28"/>
          <w:u w:val="single"/>
          <w:cs/>
          <w:lang w:bidi="hi-IN"/>
        </w:rPr>
        <w:t>नवी</w:t>
      </w:r>
      <w:r>
        <w:rPr>
          <w:b/>
          <w:bCs/>
          <w:sz w:val="28"/>
          <w:szCs w:val="28"/>
          <w:u w:val="single"/>
        </w:rPr>
        <w:t xml:space="preserve"> </w:t>
      </w:r>
      <w:r>
        <w:rPr>
          <w:rFonts w:ascii="Nirmala UI" w:cs="Nirmala UI" w:hAnsi="Nirmala UI"/>
          <w:b/>
          <w:bCs/>
          <w:sz w:val="28"/>
          <w:szCs w:val="28"/>
          <w:u w:val="single"/>
          <w:cs/>
          <w:lang w:bidi="hi-IN"/>
        </w:rPr>
        <w:t>ओळख</w:t>
      </w:r>
      <w:r>
        <w:rPr>
          <w:b/>
          <w:bCs/>
          <w:sz w:val="28"/>
          <w:szCs w:val="28"/>
          <w:u w:val="single"/>
        </w:rPr>
        <w:t xml:space="preserve"> </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जीवन</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केवळ</w:t>
      </w:r>
      <w:r>
        <w:rPr>
          <w:sz w:val="26"/>
          <w:szCs w:val="26"/>
        </w:rPr>
        <w:t xml:space="preserve"> </w:t>
      </w:r>
      <w:r>
        <w:rPr>
          <w:rFonts w:ascii="Nirmala UI" w:cs="Nirmala UI" w:hAnsi="Nirmala UI"/>
          <w:sz w:val="26"/>
          <w:szCs w:val="26"/>
          <w:cs/>
          <w:lang w:bidi="hi-IN"/>
        </w:rPr>
        <w:t>पिकांचे</w:t>
      </w:r>
      <w:r>
        <w:rPr>
          <w:sz w:val="26"/>
          <w:szCs w:val="26"/>
        </w:rPr>
        <w:t xml:space="preserve"> </w:t>
      </w:r>
      <w:r>
        <w:rPr>
          <w:rFonts w:ascii="Nirmala UI" w:cs="Nirmala UI" w:hAnsi="Nirmala UI"/>
          <w:sz w:val="26"/>
          <w:szCs w:val="26"/>
          <w:cs/>
          <w:lang w:bidi="hi-IN"/>
        </w:rPr>
        <w:t>उत्पन्न</w:t>
      </w:r>
      <w:r>
        <w:rPr>
          <w:sz w:val="26"/>
          <w:szCs w:val="26"/>
        </w:rPr>
        <w:t xml:space="preserve"> </w:t>
      </w:r>
      <w:r>
        <w:rPr>
          <w:rFonts w:ascii="Nirmala UI" w:cs="Nirmala UI" w:hAnsi="Nirmala UI"/>
          <w:sz w:val="26"/>
          <w:szCs w:val="26"/>
          <w:cs/>
          <w:lang w:bidi="hi-IN"/>
        </w:rPr>
        <w:t>वाढवण्यापुरती</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मर्यादित</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विकासासाठी</w:t>
      </w:r>
      <w:r>
        <w:rPr>
          <w:sz w:val="26"/>
          <w:szCs w:val="26"/>
        </w:rPr>
        <w:t xml:space="preserve"> </w:t>
      </w:r>
      <w:r>
        <w:rPr>
          <w:rFonts w:ascii="Nirmala UI" w:cs="Nirmala UI" w:hAnsi="Nirmala UI"/>
          <w:sz w:val="26"/>
          <w:szCs w:val="26"/>
          <w:cs/>
          <w:lang w:bidi="hi-IN"/>
        </w:rPr>
        <w:t>पीकनिहाय</w:t>
      </w:r>
      <w:r>
        <w:rPr>
          <w:sz w:val="26"/>
          <w:szCs w:val="26"/>
        </w:rPr>
        <w:t xml:space="preserve"> </w:t>
      </w:r>
      <w:r>
        <w:rPr>
          <w:rFonts w:ascii="Nirmala UI" w:cs="Nirmala UI" w:hAnsi="Nirmala UI"/>
          <w:sz w:val="26"/>
          <w:szCs w:val="26"/>
          <w:cs/>
          <w:lang w:bidi="hi-IN"/>
        </w:rPr>
        <w:t>तंत्रज्ञान</w:t>
      </w:r>
      <w:r>
        <w:rPr>
          <w:sz w:val="26"/>
          <w:szCs w:val="26"/>
        </w:rPr>
        <w:t xml:space="preserve"> </w:t>
      </w:r>
      <w:r>
        <w:rPr>
          <w:rFonts w:ascii="Nirmala UI" w:cs="Nirmala UI" w:hAnsi="Nirmala UI"/>
          <w:sz w:val="26"/>
          <w:szCs w:val="26"/>
          <w:cs/>
          <w:lang w:bidi="hi-IN"/>
        </w:rPr>
        <w:t>विकसित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प्रशिक्षणाची</w:t>
      </w:r>
      <w:r>
        <w:rPr>
          <w:sz w:val="26"/>
          <w:szCs w:val="26"/>
        </w:rPr>
        <w:t xml:space="preserve"> </w:t>
      </w:r>
      <w:r>
        <w:rPr>
          <w:rFonts w:ascii="Nirmala UI" w:cs="Nirmala UI" w:hAnsi="Nirmala UI"/>
          <w:sz w:val="26"/>
          <w:szCs w:val="26"/>
          <w:cs/>
          <w:lang w:bidi="hi-IN"/>
        </w:rPr>
        <w:t>सोय</w:t>
      </w:r>
      <w:r>
        <w:rPr>
          <w:sz w:val="26"/>
          <w:szCs w:val="26"/>
        </w:rPr>
        <w:t xml:space="preserve"> ,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शेतीमालाला</w:t>
      </w:r>
      <w:r>
        <w:rPr>
          <w:sz w:val="26"/>
          <w:szCs w:val="26"/>
        </w:rPr>
        <w:t xml:space="preserve"> </w:t>
      </w:r>
      <w:r>
        <w:rPr>
          <w:rFonts w:ascii="Nirmala UI" w:cs="Nirmala UI" w:hAnsi="Nirmala UI"/>
          <w:sz w:val="26"/>
          <w:szCs w:val="26"/>
          <w:cs/>
          <w:lang w:bidi="hi-IN"/>
        </w:rPr>
        <w:t>हमीभाव</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बाजारपेठ</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देणे</w:t>
      </w:r>
      <w:r>
        <w:rPr>
          <w:sz w:val="26"/>
          <w:szCs w:val="26"/>
        </w:rPr>
        <w:t xml:space="preserve"> </w:t>
      </w:r>
      <w:r>
        <w:rPr>
          <w:rFonts w:ascii="Nirmala UI" w:cs="Nirmala UI" w:hAnsi="Nirmala UI"/>
          <w:sz w:val="26"/>
          <w:szCs w:val="26"/>
          <w:cs/>
          <w:lang w:bidi="hi-IN"/>
        </w:rPr>
        <w:t>यासारख्या</w:t>
      </w:r>
      <w:r>
        <w:rPr>
          <w:sz w:val="26"/>
          <w:szCs w:val="26"/>
        </w:rPr>
        <w:t xml:space="preserve"> </w:t>
      </w:r>
      <w:r>
        <w:rPr>
          <w:rFonts w:ascii="Nirmala UI" w:cs="Nirmala UI" w:hAnsi="Nirmala UI"/>
          <w:sz w:val="26"/>
          <w:szCs w:val="26"/>
          <w:cs/>
          <w:lang w:bidi="hi-IN"/>
        </w:rPr>
        <w:t>उपाययोजना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प्रतिपादन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6"/>
        </w:numPr>
        <w:spacing w:lineRule="auto" w:line="360"/>
        <w:jc w:val="both"/>
        <w:rPr>
          <w:b/>
          <w:bCs/>
          <w:sz w:val="32"/>
          <w:szCs w:val="32"/>
        </w:rPr>
      </w:pPr>
      <w:r>
        <w:rPr>
          <w:b/>
          <w:bCs/>
          <w:sz w:val="28"/>
          <w:szCs w:val="28"/>
          <w:u w:val="single"/>
        </w:rPr>
        <w:t>FIBL - The World Of Organic Agriculture (survey 2022)</w:t>
      </w:r>
      <w:r>
        <w:rPr>
          <w:b/>
          <w:bCs/>
          <w:sz w:val="28"/>
          <w:szCs w:val="28"/>
        </w:rPr>
        <w:t xml:space="preserve"> :-        </w:t>
      </w:r>
      <w:r>
        <w:rPr>
          <w:b/>
          <w:bCs/>
          <w:sz w:val="32"/>
          <w:szCs w:val="32"/>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रिसर्च</w:t>
      </w:r>
      <w:r>
        <w:rPr>
          <w:rFonts w:cs="Nirmala UI" w:hAnsi="Nirmala UI"/>
          <w:sz w:val="26"/>
          <w:szCs w:val="26"/>
          <w:lang w:val="en-US" w:bidi="hi-IN"/>
        </w:rPr>
        <w:t xml:space="preserve"> </w:t>
      </w:r>
      <w:r>
        <w:rPr>
          <w:rFonts w:ascii="Nirmala UI" w:cs="Nirmala UI" w:hAnsi="Nirmala UI"/>
          <w:sz w:val="26"/>
          <w:szCs w:val="26"/>
          <w:cs/>
          <w:lang w:bidi="hi-IN"/>
        </w:rPr>
        <w:t>इन्स्टिट्यूट</w:t>
      </w:r>
      <w:r>
        <w:rPr>
          <w:sz w:val="26"/>
          <w:szCs w:val="26"/>
        </w:rPr>
        <w:t xml:space="preserve"> </w:t>
      </w:r>
      <w:r>
        <w:rPr>
          <w:rFonts w:ascii="Nirmala UI" w:cs="Nirmala UI" w:hAnsi="Nirmala UI"/>
          <w:sz w:val="26"/>
          <w:szCs w:val="26"/>
          <w:cs/>
          <w:lang w:bidi="hi-IN"/>
        </w:rPr>
        <w:t>ऑफ</w:t>
      </w:r>
      <w:r>
        <w:rPr>
          <w:sz w:val="26"/>
          <w:szCs w:val="26"/>
        </w:rPr>
        <w:t xml:space="preserve"> </w:t>
      </w:r>
      <w:r>
        <w:rPr>
          <w:rFonts w:ascii="Nirmala UI" w:cs="Nirmala UI" w:hAnsi="Nirmala UI"/>
          <w:sz w:val="26"/>
          <w:szCs w:val="26"/>
          <w:cs/>
          <w:lang w:bidi="hi-IN"/>
        </w:rPr>
        <w:t>ऑरगॅनिक</w:t>
      </w:r>
      <w:r>
        <w:rPr>
          <w:sz w:val="26"/>
          <w:szCs w:val="26"/>
        </w:rPr>
        <w:t xml:space="preserve"> </w:t>
      </w:r>
      <w:r>
        <w:rPr>
          <w:rFonts w:ascii="Nirmala UI" w:cs="Nirmala UI" w:hAnsi="Nirmala UI"/>
          <w:sz w:val="26"/>
          <w:szCs w:val="26"/>
          <w:cs/>
          <w:lang w:bidi="hi-IN"/>
        </w:rPr>
        <w:t>एग्रीकल्चर</w:t>
      </w:r>
      <w:r>
        <w:rPr>
          <w:sz w:val="26"/>
          <w:szCs w:val="26"/>
        </w:rPr>
        <w:t xml:space="preserve"> FIBL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क्षेत्रातील</w:t>
      </w:r>
      <w:r>
        <w:rPr>
          <w:sz w:val="26"/>
          <w:szCs w:val="26"/>
        </w:rPr>
        <w:t xml:space="preserve"> </w:t>
      </w:r>
      <w:r>
        <w:rPr>
          <w:rFonts w:ascii="Nirmala UI" w:cs="Nirmala UI" w:hAnsi="Nirmala UI"/>
          <w:sz w:val="26"/>
          <w:szCs w:val="26"/>
          <w:cs/>
          <w:lang w:bidi="hi-IN"/>
        </w:rPr>
        <w:t>जागतिक</w:t>
      </w:r>
      <w:r>
        <w:rPr>
          <w:sz w:val="26"/>
          <w:szCs w:val="26"/>
        </w:rPr>
        <w:t xml:space="preserve"> </w:t>
      </w:r>
      <w:r>
        <w:rPr>
          <w:rFonts w:ascii="Nirmala UI" w:cs="Nirmala UI" w:hAnsi="Nirmala UI"/>
          <w:sz w:val="26"/>
          <w:szCs w:val="26"/>
          <w:cs/>
          <w:lang w:bidi="hi-IN"/>
        </w:rPr>
        <w:t>आघाडीच्या</w:t>
      </w:r>
      <w:r>
        <w:rPr>
          <w:sz w:val="26"/>
          <w:szCs w:val="26"/>
        </w:rPr>
        <w:t xml:space="preserve"> </w:t>
      </w:r>
      <w:r>
        <w:rPr>
          <w:rFonts w:ascii="Nirmala UI" w:cs="Nirmala UI" w:hAnsi="Nirmala UI"/>
          <w:sz w:val="26"/>
          <w:szCs w:val="26"/>
          <w:cs/>
          <w:lang w:bidi="hi-IN"/>
        </w:rPr>
        <w:t>संस्थांपैकी</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जागतिक</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सर्वेक्षण</w:t>
      </w:r>
      <w:r>
        <w:rPr>
          <w:sz w:val="26"/>
          <w:szCs w:val="26"/>
        </w:rPr>
        <w:t xml:space="preserve"> </w:t>
      </w:r>
      <w:r>
        <w:rPr>
          <w:rFonts w:ascii="Nirmala UI" w:cs="Nirmala UI" w:hAnsi="Nirmala UI"/>
          <w:sz w:val="26"/>
          <w:szCs w:val="26"/>
          <w:cs/>
          <w:lang w:bidi="hi-IN"/>
        </w:rPr>
        <w:t>अ</w:t>
      </w:r>
      <w:r>
        <w:rPr>
          <w:rFonts w:ascii="Nirmala UI" w:cs="Mangal" w:hAnsi="Nirmala UI"/>
          <w:sz w:val="26"/>
          <w:szCs w:val="26"/>
          <w:cs/>
          <w:lang w:val="en-US" w:bidi="hi-IN"/>
        </w:rPr>
        <w:t>हवाल</w:t>
      </w:r>
      <w:r>
        <w:rPr>
          <w:rFonts w:cs="Mangal" w:hAnsi="Nirmala UI"/>
          <w:sz w:val="26"/>
          <w:szCs w:val="26"/>
          <w:lang w:val="en-US" w:bidi="hi-IN"/>
        </w:rPr>
        <w:t xml:space="preserve"> </w:t>
      </w:r>
      <w:r>
        <w:rPr>
          <w:rFonts w:cs="Mangal" w:hAnsi="Nirmala UI"/>
          <w:sz w:val="26"/>
          <w:szCs w:val="26"/>
          <w:cs/>
          <w:lang w:val="en-US" w:bidi="hi-IN"/>
        </w:rPr>
        <w:t>२०२२</w:t>
      </w:r>
      <w:r>
        <w:rPr>
          <w:sz w:val="26"/>
          <w:szCs w:val="26"/>
        </w:rPr>
        <w:t xml:space="preserve"> </w:t>
      </w:r>
      <w:r>
        <w:rPr>
          <w:rFonts w:ascii="Nirmala UI" w:cs="Nirmala UI" w:hAnsi="Nirmala UI"/>
          <w:sz w:val="26"/>
          <w:szCs w:val="26"/>
          <w:cs/>
          <w:lang w:bidi="hi-IN"/>
        </w:rPr>
        <w:t>नुसार</w:t>
      </w:r>
      <w:r>
        <w:rPr>
          <w:sz w:val="26"/>
          <w:szCs w:val="26"/>
        </w:rPr>
        <w:t xml:space="preserve"> </w:t>
      </w:r>
      <w:r>
        <w:rPr>
          <w:rFonts w:ascii="Nirmala UI" w:cs="Nirmala UI" w:hAnsi="Nirmala UI"/>
          <w:sz w:val="26"/>
          <w:szCs w:val="26"/>
          <w:cs/>
          <w:lang w:bidi="hi-IN"/>
        </w:rPr>
        <w:t>जगातील</w:t>
      </w:r>
      <w:r>
        <w:rPr>
          <w:sz w:val="26"/>
          <w:szCs w:val="26"/>
        </w:rPr>
        <w:t xml:space="preserve"> </w:t>
      </w:r>
      <w:r>
        <w:rPr>
          <w:rFonts w:ascii="Nirmala UI" w:cs="Nirmala UI" w:hAnsi="Nirmala UI"/>
          <w:sz w:val="26"/>
          <w:szCs w:val="26"/>
          <w:cs/>
          <w:lang w:bidi="hi-IN"/>
        </w:rPr>
        <w:t>शीर्ष</w:t>
      </w:r>
      <w:r>
        <w:rPr>
          <w:sz w:val="26"/>
          <w:szCs w:val="26"/>
        </w:rPr>
        <w:t xml:space="preserve"> </w:t>
      </w:r>
      <w:r>
        <w:rPr>
          <w:rFonts w:ascii="Nirmala UI" w:cs="Nirmala UI" w:hAnsi="Nirmala UI"/>
          <w:sz w:val="26"/>
          <w:szCs w:val="26"/>
          <w:cs/>
          <w:lang w:bidi="hi-IN"/>
        </w:rPr>
        <w:t>दहा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करण्यामध्ये</w:t>
      </w:r>
      <w:r>
        <w:rPr>
          <w:sz w:val="26"/>
          <w:szCs w:val="26"/>
        </w:rPr>
        <w:t xml:space="preserve"> </w:t>
      </w:r>
      <w:r>
        <w:rPr>
          <w:rFonts w:ascii="Nirmala UI" w:cs="Nirmala UI" w:hAnsi="Nirmala UI"/>
          <w:sz w:val="26"/>
          <w:szCs w:val="26"/>
          <w:cs/>
          <w:lang w:bidi="hi-IN"/>
        </w:rPr>
        <w:t>आघाडीवर</w:t>
      </w:r>
      <w:r>
        <w:rPr>
          <w:sz w:val="26"/>
          <w:szCs w:val="26"/>
        </w:rPr>
        <w:t xml:space="preserve"> </w:t>
      </w:r>
      <w:r>
        <w:rPr>
          <w:rFonts w:ascii="Nirmala UI" w:cs="Nirmala UI" w:hAnsi="Nirmala UI"/>
          <w:sz w:val="26"/>
          <w:szCs w:val="26"/>
          <w:cs/>
          <w:lang w:bidi="hi-IN"/>
        </w:rPr>
        <w:t>असलेले</w:t>
      </w:r>
      <w:r>
        <w:rPr>
          <w:sz w:val="26"/>
          <w:szCs w:val="26"/>
        </w:rPr>
        <w:t xml:space="preserve"> </w:t>
      </w:r>
      <w:r>
        <w:rPr>
          <w:rFonts w:ascii="Nirmala UI" w:cs="Nirmala UI" w:hAnsi="Nirmala UI"/>
          <w:sz w:val="26"/>
          <w:szCs w:val="26"/>
          <w:cs/>
          <w:lang w:bidi="hi-IN"/>
        </w:rPr>
        <w:t>देश</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अहवाल</w:t>
      </w:r>
      <w:r>
        <w:rPr>
          <w:sz w:val="26"/>
          <w:szCs w:val="26"/>
        </w:rPr>
        <w:t xml:space="preserve"> </w:t>
      </w:r>
      <w:r>
        <w:rPr>
          <w:rFonts w:ascii="Nirmala UI" w:cs="Nirmala UI" w:hAnsi="Nirmala UI"/>
          <w:sz w:val="26"/>
          <w:szCs w:val="26"/>
          <w:cs/>
          <w:lang w:bidi="hi-IN"/>
        </w:rPr>
        <w:t>सादर</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rFonts w:ascii="Nirmala UI" w:cs="Nirmala UI" w:hAnsi="Nirmala UI"/>
          <w:b/>
          <w:bCs/>
          <w:sz w:val="26"/>
          <w:szCs w:val="26"/>
        </w:rPr>
      </w:pPr>
    </w:p>
    <w:p>
      <w:pPr>
        <w:pStyle w:val="style179"/>
        <w:numPr>
          <w:ilvl w:val="0"/>
          <w:numId w:val="6"/>
        </w:numPr>
        <w:spacing w:lineRule="auto" w:line="360"/>
        <w:jc w:val="both"/>
        <w:rPr>
          <w:b/>
          <w:bCs/>
          <w:sz w:val="28"/>
          <w:szCs w:val="28"/>
        </w:rPr>
      </w:pPr>
      <w:r>
        <w:rPr>
          <w:rFonts w:ascii="Nirmala UI" w:cs="Nirmala UI" w:hAnsi="Nirmala UI"/>
          <w:b/>
          <w:bCs/>
          <w:sz w:val="28"/>
          <w:szCs w:val="28"/>
          <w:u w:val="single"/>
          <w:cs/>
          <w:lang w:bidi="hi-IN"/>
        </w:rPr>
        <w:t>संदीप</w:t>
      </w:r>
      <w:r>
        <w:rPr>
          <w:b/>
          <w:bCs/>
          <w:sz w:val="28"/>
          <w:szCs w:val="28"/>
          <w:u w:val="single"/>
        </w:rPr>
        <w:t xml:space="preserve"> </w:t>
      </w:r>
      <w:r>
        <w:rPr>
          <w:rFonts w:ascii="Nirmala UI" w:cs="Nirmala UI" w:hAnsi="Nirmala UI"/>
          <w:b/>
          <w:bCs/>
          <w:sz w:val="28"/>
          <w:szCs w:val="28"/>
          <w:u w:val="single"/>
          <w:cs/>
          <w:lang w:bidi="hi-IN"/>
        </w:rPr>
        <w:t>नवले</w:t>
      </w:r>
      <w:r>
        <w:rPr>
          <w:b/>
          <w:bCs/>
          <w:sz w:val="28"/>
          <w:szCs w:val="28"/>
          <w:u w:val="single"/>
        </w:rPr>
        <w:t xml:space="preserve"> (</w:t>
      </w:r>
      <w:r>
        <w:rPr>
          <w:rFonts w:ascii="Nirmala UI" w:cs="Nirmala UI" w:hAnsi="Nirmala UI"/>
          <w:b/>
          <w:bCs/>
          <w:sz w:val="28"/>
          <w:szCs w:val="28"/>
          <w:u w:val="single"/>
          <w:cs/>
          <w:lang w:bidi="hi-IN"/>
        </w:rPr>
        <w:t>२५</w:t>
      </w:r>
      <w:r>
        <w:rPr>
          <w:b/>
          <w:bCs/>
          <w:sz w:val="28"/>
          <w:szCs w:val="28"/>
          <w:u w:val="single"/>
        </w:rPr>
        <w:t xml:space="preserve"> </w:t>
      </w:r>
      <w:r>
        <w:rPr>
          <w:rFonts w:ascii="Nirmala UI" w:cs="Nirmala UI" w:hAnsi="Nirmala UI"/>
          <w:b/>
          <w:bCs/>
          <w:sz w:val="28"/>
          <w:szCs w:val="28"/>
          <w:u w:val="single"/>
          <w:cs/>
          <w:lang w:bidi="hi-IN"/>
        </w:rPr>
        <w:t>सप्टेंबर</w:t>
      </w:r>
      <w:r>
        <w:rPr>
          <w:b/>
          <w:bCs/>
          <w:sz w:val="28"/>
          <w:szCs w:val="28"/>
          <w:u w:val="single"/>
        </w:rPr>
        <w:t xml:space="preserve"> </w:t>
      </w:r>
      <w:r>
        <w:rPr>
          <w:rFonts w:ascii="Nirmala UI" w:cs="Nirmala UI" w:hAnsi="Nirmala UI"/>
          <w:b/>
          <w:bCs/>
          <w:sz w:val="28"/>
          <w:szCs w:val="28"/>
          <w:u w:val="single"/>
          <w:cs/>
          <w:lang w:bidi="hi-IN"/>
        </w:rPr>
        <w:t>२०१८</w:t>
      </w:r>
      <w:r>
        <w:rPr>
          <w:b/>
          <w:bCs/>
          <w:sz w:val="28"/>
          <w:szCs w:val="28"/>
          <w:u w:val="single"/>
        </w:rPr>
        <w:t>) -</w:t>
      </w:r>
      <w:r>
        <w:rPr>
          <w:rFonts w:ascii="Nirmala UI" w:cs="Nirmala UI" w:hAnsi="Nirmala UI"/>
          <w:b/>
          <w:bCs/>
          <w:sz w:val="28"/>
          <w:szCs w:val="28"/>
          <w:u w:val="single"/>
          <w:cs/>
          <w:lang w:bidi="hi-IN"/>
        </w:rPr>
        <w:t>शासनाच्या</w:t>
      </w:r>
      <w:r>
        <w:rPr>
          <w:b/>
          <w:bCs/>
          <w:sz w:val="28"/>
          <w:szCs w:val="28"/>
          <w:u w:val="single"/>
        </w:rPr>
        <w:t xml:space="preserve"> </w:t>
      </w:r>
      <w:r>
        <w:rPr>
          <w:rFonts w:ascii="Nirmala UI" w:cs="Nirmala UI" w:hAnsi="Nirmala UI"/>
          <w:b/>
          <w:bCs/>
          <w:sz w:val="28"/>
          <w:szCs w:val="28"/>
          <w:u w:val="single"/>
          <w:cs/>
          <w:lang w:bidi="hi-IN"/>
        </w:rPr>
        <w:t>विविध</w:t>
      </w:r>
      <w:r>
        <w:rPr>
          <w:b/>
          <w:bCs/>
          <w:sz w:val="28"/>
          <w:szCs w:val="28"/>
          <w:u w:val="single"/>
        </w:rPr>
        <w:t xml:space="preserve"> </w:t>
      </w:r>
      <w:r>
        <w:rPr>
          <w:rFonts w:ascii="Nirmala UI" w:cs="Nirmala UI" w:hAnsi="Nirmala UI"/>
          <w:b/>
          <w:bCs/>
          <w:sz w:val="28"/>
          <w:szCs w:val="28"/>
          <w:u w:val="single"/>
          <w:cs/>
          <w:lang w:bidi="hi-IN"/>
        </w:rPr>
        <w:t>योजना</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लेखनात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उत्पादनासाठी</w:t>
      </w:r>
      <w:r>
        <w:rPr>
          <w:sz w:val="26"/>
          <w:szCs w:val="26"/>
        </w:rPr>
        <w:t xml:space="preserve"> </w:t>
      </w:r>
      <w:r>
        <w:rPr>
          <w:rFonts w:ascii="Nirmala UI" w:cs="Nirmala UI" w:hAnsi="Nirmala UI"/>
          <w:sz w:val="26"/>
          <w:szCs w:val="26"/>
          <w:cs/>
          <w:lang w:bidi="hi-IN"/>
        </w:rPr>
        <w:t>राज्य</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सरकारच्या</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प्रामुख्याने</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परीक्षण</w:t>
      </w:r>
      <w:r>
        <w:rPr>
          <w:sz w:val="26"/>
          <w:szCs w:val="26"/>
        </w:rPr>
        <w:t xml:space="preserve">, </w:t>
      </w:r>
      <w:r>
        <w:rPr>
          <w:rFonts w:ascii="Nirmala UI" w:cs="Nirmala UI" w:hAnsi="Nirmala UI"/>
          <w:sz w:val="26"/>
          <w:szCs w:val="26"/>
          <w:cs/>
          <w:lang w:bidi="hi-IN"/>
        </w:rPr>
        <w:t>जैविक</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अनुदान</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शेडसह</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निविष्ठा</w:t>
      </w:r>
      <w:r>
        <w:rPr>
          <w:sz w:val="26"/>
          <w:szCs w:val="26"/>
        </w:rPr>
        <w:t xml:space="preserve"> </w:t>
      </w:r>
      <w:r>
        <w:rPr>
          <w:rFonts w:ascii="Nirmala UI" w:cs="Nirmala UI" w:hAnsi="Nirmala UI"/>
          <w:sz w:val="26"/>
          <w:szCs w:val="26"/>
          <w:cs/>
          <w:lang w:bidi="hi-IN"/>
        </w:rPr>
        <w:t>उत्पादनासाठी</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शासनाचे</w:t>
      </w:r>
      <w:r>
        <w:rPr>
          <w:sz w:val="26"/>
          <w:szCs w:val="26"/>
        </w:rPr>
        <w:t xml:space="preserve"> </w:t>
      </w:r>
      <w:r>
        <w:rPr>
          <w:rFonts w:ascii="Nirmala UI" w:cs="Nirmala UI" w:hAnsi="Nirmala UI"/>
          <w:sz w:val="26"/>
          <w:szCs w:val="26"/>
          <w:cs/>
          <w:lang w:bidi="hi-IN"/>
        </w:rPr>
        <w:t>असलेले</w:t>
      </w:r>
      <w:r>
        <w:rPr>
          <w:sz w:val="26"/>
          <w:szCs w:val="26"/>
        </w:rPr>
        <w:t xml:space="preserve"> </w:t>
      </w:r>
      <w:r>
        <w:rPr>
          <w:rFonts w:ascii="Nirmala UI" w:cs="Nirmala UI" w:hAnsi="Nirmala UI"/>
          <w:sz w:val="26"/>
          <w:szCs w:val="26"/>
          <w:cs/>
          <w:lang w:bidi="hi-IN"/>
        </w:rPr>
        <w:t>योजनांचे</w:t>
      </w:r>
      <w:r>
        <w:rPr>
          <w:sz w:val="26"/>
          <w:szCs w:val="26"/>
        </w:rPr>
        <w:t xml:space="preserve"> </w:t>
      </w:r>
      <w:r>
        <w:rPr>
          <w:rFonts w:ascii="Nirmala UI" w:cs="Nirmala UI" w:hAnsi="Nirmala UI"/>
          <w:sz w:val="26"/>
          <w:szCs w:val="26"/>
          <w:cs/>
          <w:lang w:bidi="hi-IN"/>
        </w:rPr>
        <w:t>प्रतिपादन</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सर्वेक्षण</w:t>
      </w:r>
      <w:r>
        <w:rPr>
          <w:sz w:val="26"/>
          <w:szCs w:val="26"/>
        </w:rPr>
        <w:t xml:space="preserve"> </w:t>
      </w:r>
      <w:r>
        <w:rPr>
          <w:rFonts w:ascii="Nirmala UI" w:cs="Nirmala UI" w:hAnsi="Nirmala UI"/>
          <w:sz w:val="26"/>
          <w:szCs w:val="26"/>
          <w:cs/>
          <w:lang w:bidi="hi-IN"/>
        </w:rPr>
        <w:t>चाचणी</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उत्पादन</w:t>
      </w:r>
      <w:r>
        <w:rPr>
          <w:sz w:val="26"/>
          <w:szCs w:val="26"/>
        </w:rPr>
        <w:t xml:space="preserve"> </w:t>
      </w:r>
      <w:r>
        <w:rPr>
          <w:rFonts w:ascii="Nirmala UI" w:cs="Nirmala UI" w:hAnsi="Nirmala UI"/>
          <w:sz w:val="26"/>
          <w:szCs w:val="26"/>
          <w:cs/>
          <w:lang w:bidi="hi-IN"/>
        </w:rPr>
        <w:t>केंद्र</w:t>
      </w:r>
      <w:r>
        <w:rPr>
          <w:sz w:val="26"/>
          <w:szCs w:val="26"/>
        </w:rPr>
        <w:t>,</w:t>
      </w:r>
      <w:r>
        <w:rPr>
          <w:rFonts w:ascii="Nirmala UI" w:cs="Nirmala UI" w:hAnsi="Nirmala UI"/>
          <w:sz w:val="26"/>
          <w:szCs w:val="26"/>
          <w:cs/>
          <w:lang w:bidi="hi-IN"/>
        </w:rPr>
        <w:t>ऊस</w:t>
      </w:r>
      <w:r>
        <w:rPr>
          <w:sz w:val="26"/>
          <w:szCs w:val="26"/>
        </w:rPr>
        <w:t xml:space="preserve"> </w:t>
      </w:r>
      <w:r>
        <w:rPr>
          <w:rFonts w:ascii="Nirmala UI" w:cs="Nirmala UI" w:hAnsi="Nirmala UI"/>
          <w:sz w:val="26"/>
          <w:szCs w:val="26"/>
          <w:cs/>
          <w:lang w:bidi="hi-IN"/>
        </w:rPr>
        <w:t>विकास</w:t>
      </w:r>
      <w:r>
        <w:rPr>
          <w:sz w:val="26"/>
          <w:szCs w:val="26"/>
        </w:rPr>
        <w:t xml:space="preserve"> </w:t>
      </w:r>
      <w:r>
        <w:rPr>
          <w:rFonts w:ascii="Nirmala UI" w:cs="Nirmala UI" w:hAnsi="Nirmala UI"/>
          <w:sz w:val="26"/>
          <w:szCs w:val="26"/>
          <w:cs/>
          <w:lang w:bidi="hi-IN"/>
        </w:rPr>
        <w:t>योजना</w:t>
      </w:r>
      <w:r>
        <w:rPr>
          <w:sz w:val="26"/>
          <w:szCs w:val="26"/>
        </w:rPr>
        <w:t xml:space="preserve"> , </w:t>
      </w:r>
      <w:r>
        <w:rPr>
          <w:rFonts w:ascii="Nirmala UI" w:cs="Nirmala UI" w:hAnsi="Nirmala UI"/>
          <w:sz w:val="26"/>
          <w:szCs w:val="26"/>
          <w:cs/>
          <w:lang w:bidi="hi-IN"/>
        </w:rPr>
        <w:t>केंद्र</w:t>
      </w:r>
      <w:r>
        <w:rPr>
          <w:sz w:val="26"/>
          <w:szCs w:val="26"/>
        </w:rPr>
        <w:t xml:space="preserve"> </w:t>
      </w:r>
      <w:r>
        <w:rPr>
          <w:rFonts w:ascii="Nirmala UI" w:cs="Nirmala UI" w:hAnsi="Nirmala UI"/>
          <w:sz w:val="26"/>
          <w:szCs w:val="26"/>
          <w:cs/>
          <w:lang w:bidi="hi-IN"/>
        </w:rPr>
        <w:t>पुरस्कृत</w:t>
      </w:r>
      <w:r>
        <w:rPr>
          <w:sz w:val="26"/>
          <w:szCs w:val="26"/>
        </w:rPr>
        <w:t xml:space="preserve"> </w:t>
      </w:r>
      <w:r>
        <w:rPr>
          <w:rFonts w:ascii="Nirmala UI" w:cs="Nirmala UI" w:hAnsi="Nirmala UI"/>
          <w:sz w:val="26"/>
          <w:szCs w:val="26"/>
          <w:cs/>
          <w:lang w:bidi="hi-IN"/>
        </w:rPr>
        <w:t>मका</w:t>
      </w:r>
      <w:r>
        <w:rPr>
          <w:sz w:val="26"/>
          <w:szCs w:val="26"/>
        </w:rPr>
        <w:t xml:space="preserve"> </w:t>
      </w:r>
      <w:r>
        <w:rPr>
          <w:rFonts w:ascii="Nirmala UI" w:cs="Nirmala UI" w:hAnsi="Nirmala UI"/>
          <w:sz w:val="26"/>
          <w:szCs w:val="26"/>
          <w:cs/>
          <w:lang w:bidi="hi-IN"/>
        </w:rPr>
        <w:t>विकास</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इत्यादीचे</w:t>
      </w:r>
      <w:r>
        <w:rPr>
          <w:sz w:val="26"/>
          <w:szCs w:val="26"/>
        </w:rPr>
        <w:t xml:space="preserve"> </w:t>
      </w:r>
      <w:r>
        <w:rPr>
          <w:rFonts w:ascii="Nirmala UI" w:cs="Nirmala UI" w:hAnsi="Nirmala UI"/>
          <w:sz w:val="26"/>
          <w:szCs w:val="26"/>
          <w:cs/>
          <w:lang w:bidi="hi-IN"/>
        </w:rPr>
        <w:t>लेखन</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7"/>
        </w:numPr>
        <w:spacing w:lineRule="auto" w:line="360"/>
        <w:jc w:val="both"/>
        <w:rPr>
          <w:b/>
          <w:bCs/>
          <w:sz w:val="28"/>
          <w:szCs w:val="28"/>
          <w:u w:val="single"/>
        </w:rPr>
      </w:pPr>
      <w:r>
        <w:rPr>
          <w:b/>
          <w:bCs/>
          <w:sz w:val="28"/>
          <w:szCs w:val="28"/>
          <w:u w:val="single"/>
        </w:rPr>
        <w:t>https://en.m.wikipedia.org.</w:t>
      </w:r>
    </w:p>
    <w:p>
      <w:pPr>
        <w:pStyle w:val="style0"/>
        <w:spacing w:lineRule="auto" w:line="360"/>
        <w:jc w:val="both"/>
        <w:rPr>
          <w:b/>
          <w:bCs/>
          <w:sz w:val="28"/>
          <w:szCs w:val="28"/>
          <w:u w:val="single"/>
        </w:rPr>
      </w:pPr>
      <w:r>
        <w:rPr>
          <w:sz w:val="28"/>
          <w:szCs w:val="28"/>
          <w:u w:val="none"/>
        </w:rPr>
        <w:t xml:space="preserve">        </w:t>
      </w:r>
      <w:r>
        <w:rPr>
          <w:sz w:val="28"/>
          <w:szCs w:val="28"/>
          <w:u w:val="single"/>
        </w:rPr>
        <w:t xml:space="preserve"> </w:t>
      </w:r>
      <w:r>
        <w:rPr>
          <w:b/>
          <w:bCs/>
          <w:sz w:val="28"/>
          <w:szCs w:val="28"/>
          <w:u w:val="single"/>
        </w:rPr>
        <w:t>Date : May 2023</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संकेतस्थळावरून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खतांच्या</w:t>
      </w:r>
      <w:r>
        <w:rPr>
          <w:sz w:val="26"/>
          <w:szCs w:val="26"/>
        </w:rPr>
        <w:t xml:space="preserve"> </w:t>
      </w:r>
      <w:r>
        <w:rPr>
          <w:rFonts w:ascii="Nirmala UI" w:cs="Nirmala UI" w:hAnsi="Nirmala UI"/>
          <w:sz w:val="26"/>
          <w:szCs w:val="26"/>
          <w:cs/>
          <w:lang w:bidi="hi-IN"/>
        </w:rPr>
        <w:t>प्रकारांचा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वनस्पती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अवशेषापासून</w:t>
      </w:r>
      <w:r>
        <w:rPr>
          <w:sz w:val="26"/>
          <w:szCs w:val="26"/>
        </w:rPr>
        <w:t xml:space="preserve"> </w:t>
      </w:r>
      <w:r>
        <w:rPr>
          <w:rFonts w:ascii="Nirmala UI" w:cs="Nirmala UI" w:hAnsi="Nirmala UI"/>
          <w:sz w:val="26"/>
          <w:szCs w:val="26"/>
          <w:cs/>
          <w:lang w:bidi="hi-IN"/>
        </w:rPr>
        <w:t>जे</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त्यास</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म्हणजेच</w:t>
      </w:r>
      <w:r>
        <w:rPr>
          <w:sz w:val="26"/>
          <w:szCs w:val="26"/>
        </w:rPr>
        <w:t xml:space="preserve"> </w:t>
      </w:r>
      <w:r>
        <w:rPr>
          <w:rFonts w:ascii="Nirmala UI" w:cs="Nirmala UI" w:hAnsi="Nirmala UI"/>
          <w:sz w:val="26"/>
          <w:szCs w:val="26"/>
          <w:cs/>
          <w:lang w:bidi="hi-IN"/>
        </w:rPr>
        <w:t>शेणखत</w:t>
      </w:r>
      <w:r>
        <w:rPr>
          <w:sz w:val="26"/>
          <w:szCs w:val="26"/>
        </w:rPr>
        <w:t xml:space="preserve"> ,</w:t>
      </w:r>
      <w:r>
        <w:rPr>
          <w:rFonts w:ascii="Nirmala UI" w:cs="Nirmala UI" w:hAnsi="Nirmala UI"/>
          <w:sz w:val="26"/>
          <w:szCs w:val="26"/>
          <w:cs/>
          <w:lang w:bidi="hi-IN"/>
        </w:rPr>
        <w:t>कंपोस्ट</w:t>
      </w:r>
      <w:r>
        <w:rPr>
          <w:sz w:val="26"/>
          <w:szCs w:val="26"/>
        </w:rPr>
        <w:t xml:space="preserve">  </w:t>
      </w:r>
      <w:r>
        <w:rPr>
          <w:rFonts w:ascii="Nirmala UI" w:cs="Nirmala UI" w:hAnsi="Nirmala UI"/>
          <w:sz w:val="26"/>
          <w:szCs w:val="26"/>
          <w:cs/>
          <w:lang w:bidi="hi-IN"/>
        </w:rPr>
        <w:t>हिरवळीची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गांडूळ</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माशांचे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खाटीकखान्याचे</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तेलबिया</w:t>
      </w:r>
      <w:r>
        <w:rPr>
          <w:sz w:val="26"/>
          <w:szCs w:val="26"/>
        </w:rPr>
        <w:t xml:space="preserve"> </w:t>
      </w:r>
      <w:r>
        <w:rPr>
          <w:rFonts w:ascii="Nirmala UI" w:cs="Nirmala UI" w:hAnsi="Nirmala UI"/>
          <w:sz w:val="26"/>
          <w:szCs w:val="26"/>
          <w:cs/>
          <w:lang w:bidi="hi-IN"/>
        </w:rPr>
        <w:t>पेंड</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खतांचे</w:t>
      </w:r>
      <w:r>
        <w:rPr>
          <w:sz w:val="26"/>
          <w:szCs w:val="26"/>
        </w:rPr>
        <w:t xml:space="preserve"> </w:t>
      </w:r>
      <w:r>
        <w:rPr>
          <w:rFonts w:ascii="Nirmala UI" w:cs="Nirmala UI" w:hAnsi="Nirmala UI"/>
          <w:sz w:val="26"/>
          <w:szCs w:val="26"/>
          <w:cs/>
          <w:lang w:bidi="hi-IN"/>
        </w:rPr>
        <w:t>लेखन</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7"/>
        </w:numPr>
        <w:spacing w:lineRule="auto" w:line="360"/>
        <w:jc w:val="both"/>
        <w:rPr>
          <w:b/>
          <w:bCs/>
          <w:sz w:val="28"/>
          <w:szCs w:val="28"/>
        </w:rPr>
      </w:pPr>
      <w:r>
        <w:rPr>
          <w:rFonts w:ascii="Nirmala UI" w:cs="Nirmala UI" w:hAnsi="Nirmala UI"/>
          <w:b/>
          <w:bCs/>
          <w:sz w:val="28"/>
          <w:szCs w:val="28"/>
          <w:u w:val="single"/>
          <w:cs/>
          <w:lang w:bidi="hi-IN"/>
        </w:rPr>
        <w:t>सर</w:t>
      </w:r>
      <w:r>
        <w:rPr>
          <w:b/>
          <w:bCs/>
          <w:sz w:val="28"/>
          <w:szCs w:val="28"/>
          <w:u w:val="single"/>
        </w:rPr>
        <w:t xml:space="preserve"> </w:t>
      </w:r>
      <w:r>
        <w:rPr>
          <w:rFonts w:ascii="Nirmala UI" w:cs="Nirmala UI" w:hAnsi="Nirmala UI"/>
          <w:b/>
          <w:bCs/>
          <w:sz w:val="28"/>
          <w:szCs w:val="28"/>
          <w:u w:val="single"/>
          <w:cs/>
          <w:lang w:bidi="hi-IN"/>
        </w:rPr>
        <w:t>अल्बर्ट</w:t>
      </w:r>
      <w:r>
        <w:rPr>
          <w:b/>
          <w:bCs/>
          <w:sz w:val="28"/>
          <w:szCs w:val="28"/>
          <w:u w:val="single"/>
        </w:rPr>
        <w:t xml:space="preserve"> </w:t>
      </w:r>
      <w:r>
        <w:rPr>
          <w:rFonts w:ascii="Nirmala UI" w:cs="Nirmala UI" w:hAnsi="Nirmala UI"/>
          <w:b/>
          <w:bCs/>
          <w:sz w:val="28"/>
          <w:szCs w:val="28"/>
          <w:u w:val="single"/>
          <w:cs/>
          <w:lang w:bidi="hi-IN"/>
        </w:rPr>
        <w:t>हॉवर्ड</w:t>
      </w:r>
      <w:r>
        <w:rPr>
          <w:b/>
          <w:bCs/>
          <w:sz w:val="28"/>
          <w:szCs w:val="28"/>
          <w:u w:val="single"/>
        </w:rPr>
        <w:t xml:space="preserve"> - </w:t>
      </w:r>
      <w:r>
        <w:rPr>
          <w:rFonts w:ascii="Nirmala UI" w:cs="Nirmala UI" w:hAnsi="Nirmala UI"/>
          <w:b/>
          <w:bCs/>
          <w:sz w:val="28"/>
          <w:szCs w:val="28"/>
          <w:u w:val="single"/>
          <w:cs/>
          <w:lang w:bidi="hi-IN"/>
        </w:rPr>
        <w:t>एका</w:t>
      </w:r>
      <w:r>
        <w:rPr>
          <w:b/>
          <w:bCs/>
          <w:sz w:val="28"/>
          <w:szCs w:val="28"/>
          <w:u w:val="single"/>
        </w:rPr>
        <w:t xml:space="preserve"> </w:t>
      </w:r>
      <w:r>
        <w:rPr>
          <w:rFonts w:ascii="Nirmala UI" w:cs="Nirmala UI" w:hAnsi="Nirmala UI"/>
          <w:b/>
          <w:bCs/>
          <w:sz w:val="28"/>
          <w:szCs w:val="28"/>
          <w:u w:val="single"/>
          <w:cs/>
          <w:lang w:bidi="hi-IN"/>
        </w:rPr>
        <w:t>शेतीचे</w:t>
      </w:r>
      <w:r>
        <w:rPr>
          <w:b/>
          <w:bCs/>
          <w:sz w:val="28"/>
          <w:szCs w:val="28"/>
          <w:u w:val="single"/>
        </w:rPr>
        <w:t xml:space="preserve"> </w:t>
      </w:r>
      <w:r>
        <w:rPr>
          <w:rFonts w:ascii="Nirmala UI" w:cs="Nirmala UI" w:hAnsi="Nirmala UI"/>
          <w:b/>
          <w:bCs/>
          <w:sz w:val="28"/>
          <w:szCs w:val="28"/>
          <w:u w:val="single"/>
          <w:cs/>
          <w:lang w:bidi="hi-IN"/>
        </w:rPr>
        <w:t>वारसापत्र</w:t>
      </w:r>
      <w:r>
        <w:rPr>
          <w:b/>
          <w:bCs/>
          <w:sz w:val="28"/>
          <w:szCs w:val="28"/>
        </w:rPr>
        <w:t xml:space="preserve"> :</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सदरील</w:t>
      </w:r>
      <w:r>
        <w:rPr>
          <w:sz w:val="26"/>
          <w:szCs w:val="26"/>
        </w:rPr>
        <w:t xml:space="preserve"> </w:t>
      </w:r>
      <w:r>
        <w:rPr>
          <w:rFonts w:ascii="Nirmala UI" w:cs="Nirmala UI" w:hAnsi="Nirmala UI"/>
          <w:sz w:val="26"/>
          <w:szCs w:val="26"/>
          <w:cs/>
          <w:lang w:bidi="hi-IN"/>
        </w:rPr>
        <w:t>पुस्तकाचे</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लेखक</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ग्रंथाचा</w:t>
      </w:r>
      <w:r>
        <w:rPr>
          <w:sz w:val="26"/>
          <w:szCs w:val="26"/>
        </w:rPr>
        <w:t xml:space="preserve"> </w:t>
      </w:r>
      <w:r>
        <w:rPr>
          <w:rFonts w:ascii="Nirmala UI" w:cs="Nirmala UI" w:hAnsi="Nirmala UI"/>
          <w:sz w:val="26"/>
          <w:szCs w:val="26"/>
          <w:cs/>
          <w:lang w:bidi="hi-IN"/>
        </w:rPr>
        <w:t>अनुवाद</w:t>
      </w:r>
      <w:r>
        <w:rPr>
          <w:sz w:val="26"/>
          <w:szCs w:val="26"/>
        </w:rPr>
        <w:t xml:space="preserve"> </w:t>
      </w:r>
      <w:r>
        <w:rPr>
          <w:rFonts w:ascii="Nirmala UI" w:cs="Nirmala UI" w:hAnsi="Nirmala UI"/>
          <w:sz w:val="26"/>
          <w:szCs w:val="26"/>
          <w:cs/>
          <w:lang w:bidi="hi-IN"/>
        </w:rPr>
        <w:t>मराठीमध्ये</w:t>
      </w:r>
      <w:r>
        <w:rPr>
          <w:sz w:val="26"/>
          <w:szCs w:val="26"/>
        </w:rPr>
        <w:t xml:space="preserve"> </w:t>
      </w:r>
      <w:r>
        <w:rPr>
          <w:rFonts w:ascii="Nirmala UI" w:cs="Nirmala UI" w:hAnsi="Nirmala UI"/>
          <w:sz w:val="26"/>
          <w:szCs w:val="26"/>
          <w:cs/>
          <w:lang w:bidi="hi-IN"/>
        </w:rPr>
        <w:t>अरुण</w:t>
      </w:r>
      <w:r>
        <w:rPr>
          <w:sz w:val="26"/>
          <w:szCs w:val="26"/>
        </w:rPr>
        <w:t xml:space="preserve"> </w:t>
      </w:r>
      <w:r>
        <w:rPr>
          <w:rFonts w:ascii="Nirmala UI" w:cs="Nirmala UI" w:hAnsi="Nirmala UI"/>
          <w:sz w:val="26"/>
          <w:szCs w:val="26"/>
          <w:cs/>
          <w:lang w:bidi="hi-IN"/>
        </w:rPr>
        <w:t>डिके</w:t>
      </w:r>
      <w:r>
        <w:rPr>
          <w:sz w:val="26"/>
          <w:szCs w:val="26"/>
        </w:rPr>
        <w:t xml:space="preserve"> </w:t>
      </w:r>
      <w:r>
        <w:rPr>
          <w:rFonts w:ascii="Nirmala UI" w:cs="Nirmala UI" w:hAnsi="Nirmala UI"/>
          <w:sz w:val="26"/>
          <w:szCs w:val="26"/>
          <w:cs/>
          <w:lang w:bidi="hi-IN"/>
        </w:rPr>
        <w:t>यांनी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तज्ञ</w:t>
      </w:r>
      <w:r>
        <w:rPr>
          <w:sz w:val="26"/>
          <w:szCs w:val="26"/>
        </w:rPr>
        <w:t xml:space="preserve"> </w:t>
      </w:r>
      <w:r>
        <w:rPr>
          <w:rFonts w:ascii="Nirmala UI" w:cs="Nirmala UI" w:hAnsi="Nirmala UI"/>
          <w:sz w:val="26"/>
          <w:szCs w:val="26"/>
          <w:cs/>
          <w:lang w:bidi="hi-IN"/>
        </w:rPr>
        <w:t>पाश्चिमात्य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रुजवण्यासाठी</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परंतु</w:t>
      </w:r>
      <w:r>
        <w:rPr>
          <w:sz w:val="26"/>
          <w:szCs w:val="26"/>
        </w:rPr>
        <w:t xml:space="preserve"> </w:t>
      </w:r>
      <w:r>
        <w:rPr>
          <w:rFonts w:ascii="Nirmala UI" w:cs="Nirmala UI" w:hAnsi="Nirmala UI"/>
          <w:sz w:val="26"/>
          <w:szCs w:val="26"/>
          <w:cs/>
          <w:lang w:bidi="hi-IN"/>
        </w:rPr>
        <w:t>भारतातील</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अभ्यासल्यानंतर</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पद्धतीच्या</w:t>
      </w:r>
      <w:r>
        <w:rPr>
          <w:sz w:val="26"/>
          <w:szCs w:val="26"/>
        </w:rPr>
        <w:t xml:space="preserve"> </w:t>
      </w:r>
      <w:r>
        <w:rPr>
          <w:rFonts w:ascii="Nirmala UI" w:cs="Nirmala UI" w:hAnsi="Nirmala UI"/>
          <w:sz w:val="26"/>
          <w:szCs w:val="26"/>
          <w:cs/>
          <w:lang w:bidi="hi-IN"/>
        </w:rPr>
        <w:t>प्रेमात</w:t>
      </w:r>
      <w:r>
        <w:rPr>
          <w:sz w:val="26"/>
          <w:szCs w:val="26"/>
        </w:rPr>
        <w:t xml:space="preserve"> </w:t>
      </w:r>
      <w:r>
        <w:rPr>
          <w:rFonts w:ascii="Nirmala UI" w:cs="Nirmala UI" w:hAnsi="Nirmala UI"/>
          <w:sz w:val="26"/>
          <w:szCs w:val="26"/>
          <w:cs/>
          <w:lang w:bidi="hi-IN"/>
        </w:rPr>
        <w:t>पडले</w:t>
      </w:r>
      <w:r>
        <w:rPr>
          <w:sz w:val="26"/>
          <w:szCs w:val="26"/>
        </w:rPr>
        <w:t xml:space="preserve">. </w:t>
      </w:r>
    </w:p>
    <w:p>
      <w:pPr>
        <w:pStyle w:val="style0"/>
        <w:spacing w:lineRule="auto" w:line="360"/>
        <w:jc w:val="both"/>
        <w:rPr>
          <w:sz w:val="26"/>
          <w:szCs w:val="26"/>
        </w:rPr>
      </w:pPr>
      <w:r>
        <w:rPr>
          <w:sz w:val="26"/>
          <w:szCs w:val="26"/>
        </w:rPr>
        <w:t xml:space="preserve">                        </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जर</w:t>
      </w:r>
      <w:r>
        <w:rPr>
          <w:sz w:val="26"/>
          <w:szCs w:val="26"/>
        </w:rPr>
        <w:t xml:space="preserve"> </w:t>
      </w:r>
      <w:r>
        <w:rPr>
          <w:rFonts w:ascii="Nirmala UI" w:cs="Nirmala UI" w:hAnsi="Nirmala UI"/>
          <w:sz w:val="26"/>
          <w:szCs w:val="26"/>
          <w:cs/>
          <w:lang w:bidi="hi-IN"/>
        </w:rPr>
        <w:t>कसदार</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वनस्पतींना</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असणारे</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अन्नघटक</w:t>
      </w:r>
      <w:r>
        <w:rPr>
          <w:sz w:val="26"/>
          <w:szCs w:val="26"/>
        </w:rPr>
        <w:t xml:space="preserve"> </w:t>
      </w:r>
      <w:r>
        <w:rPr>
          <w:rFonts w:ascii="Nirmala UI" w:cs="Nirmala UI" w:hAnsi="Nirmala UI"/>
          <w:sz w:val="26"/>
          <w:szCs w:val="26"/>
          <w:cs/>
          <w:lang w:bidi="hi-IN"/>
        </w:rPr>
        <w:t>धारण</w:t>
      </w:r>
      <w:r>
        <w:rPr>
          <w:sz w:val="26"/>
          <w:szCs w:val="26"/>
        </w:rPr>
        <w:t xml:space="preserve"> </w:t>
      </w:r>
      <w:r>
        <w:rPr>
          <w:rFonts w:ascii="Nirmala UI" w:cs="Nirmala UI" w:hAnsi="Nirmala UI"/>
          <w:sz w:val="26"/>
          <w:szCs w:val="26"/>
          <w:cs/>
          <w:lang w:bidi="hi-IN"/>
        </w:rPr>
        <w:t>करणारे</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आशा</w:t>
      </w:r>
      <w:r>
        <w:rPr>
          <w:sz w:val="26"/>
          <w:szCs w:val="26"/>
        </w:rPr>
        <w:t xml:space="preserve"> </w:t>
      </w:r>
      <w:r>
        <w:rPr>
          <w:rFonts w:ascii="Nirmala UI" w:cs="Nirmala UI" w:hAnsi="Nirmala UI"/>
          <w:sz w:val="26"/>
          <w:szCs w:val="26"/>
          <w:cs/>
          <w:lang w:bidi="hi-IN"/>
        </w:rPr>
        <w:t>मातीत</w:t>
      </w:r>
      <w:r>
        <w:rPr>
          <w:sz w:val="26"/>
          <w:szCs w:val="26"/>
        </w:rPr>
        <w:t xml:space="preserve"> </w:t>
      </w:r>
      <w:r>
        <w:rPr>
          <w:rFonts w:ascii="Nirmala UI" w:cs="Nirmala UI" w:hAnsi="Nirmala UI"/>
          <w:sz w:val="26"/>
          <w:szCs w:val="26"/>
          <w:cs/>
          <w:lang w:bidi="hi-IN"/>
        </w:rPr>
        <w:t>उत्पादित</w:t>
      </w:r>
      <w:r>
        <w:rPr>
          <w:sz w:val="26"/>
          <w:szCs w:val="26"/>
        </w:rPr>
        <w:t xml:space="preserve"> </w:t>
      </w:r>
      <w:r>
        <w:rPr>
          <w:rFonts w:ascii="Nirmala UI" w:cs="Nirmala UI" w:hAnsi="Nirmala UI"/>
          <w:sz w:val="26"/>
          <w:szCs w:val="26"/>
          <w:cs/>
          <w:lang w:bidi="hi-IN"/>
        </w:rPr>
        <w:t>झालेले</w:t>
      </w:r>
      <w:r>
        <w:rPr>
          <w:sz w:val="26"/>
          <w:szCs w:val="26"/>
        </w:rPr>
        <w:t xml:space="preserve"> </w:t>
      </w:r>
      <w:r>
        <w:rPr>
          <w:rFonts w:ascii="Nirmala UI" w:cs="Nirmala UI" w:hAnsi="Nirmala UI"/>
          <w:sz w:val="26"/>
          <w:szCs w:val="26"/>
          <w:cs/>
          <w:lang w:bidi="hi-IN"/>
        </w:rPr>
        <w:t>अन्न</w:t>
      </w:r>
      <w:r>
        <w:rPr>
          <w:sz w:val="26"/>
          <w:szCs w:val="26"/>
        </w:rPr>
        <w:t xml:space="preserve"> </w:t>
      </w:r>
      <w:r>
        <w:rPr>
          <w:rFonts w:ascii="Nirmala UI" w:cs="Nirmala UI" w:hAnsi="Nirmala UI"/>
          <w:sz w:val="26"/>
          <w:szCs w:val="26"/>
          <w:cs/>
          <w:lang w:bidi="hi-IN"/>
        </w:rPr>
        <w:t>आहारात</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पशु</w:t>
      </w:r>
      <w:r>
        <w:rPr>
          <w:sz w:val="26"/>
          <w:szCs w:val="26"/>
        </w:rPr>
        <w:t xml:space="preserve"> </w:t>
      </w:r>
      <w:r>
        <w:rPr>
          <w:rFonts w:ascii="Nirmala UI" w:cs="Nirmala UI" w:hAnsi="Nirmala UI"/>
          <w:sz w:val="26"/>
          <w:szCs w:val="26"/>
          <w:cs/>
          <w:lang w:bidi="hi-IN"/>
        </w:rPr>
        <w:t>आजारी</w:t>
      </w:r>
      <w:r>
        <w:rPr>
          <w:sz w:val="26"/>
          <w:szCs w:val="26"/>
        </w:rPr>
        <w:t xml:space="preserve"> </w:t>
      </w:r>
      <w:r>
        <w:rPr>
          <w:rFonts w:ascii="Nirmala UI" w:cs="Nirmala UI" w:hAnsi="Nirmala UI"/>
          <w:sz w:val="26"/>
          <w:szCs w:val="26"/>
          <w:cs/>
          <w:lang w:bidi="hi-IN"/>
        </w:rPr>
        <w:t>पडणार</w:t>
      </w:r>
      <w:r>
        <w:rPr>
          <w:sz w:val="26"/>
          <w:szCs w:val="26"/>
        </w:rPr>
        <w:t xml:space="preserve"> </w:t>
      </w:r>
      <w:r>
        <w:rPr>
          <w:rFonts w:ascii="Nirmala UI" w:cs="Nirmala UI" w:hAnsi="Nirmala UI"/>
          <w:sz w:val="26"/>
          <w:szCs w:val="26"/>
          <w:cs/>
          <w:lang w:bidi="hi-IN"/>
        </w:rPr>
        <w:t>नाहीत</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निरोगी</w:t>
      </w:r>
      <w:r>
        <w:rPr>
          <w:sz w:val="26"/>
          <w:szCs w:val="26"/>
        </w:rPr>
        <w:t xml:space="preserve"> </w:t>
      </w:r>
      <w:r>
        <w:rPr>
          <w:rFonts w:ascii="Nirmala UI" w:cs="Nirmala UI" w:hAnsi="Nirmala UI"/>
          <w:sz w:val="26"/>
          <w:szCs w:val="26"/>
          <w:cs/>
          <w:lang w:bidi="hi-IN"/>
        </w:rPr>
        <w:t>राहतील</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प्रतिपादन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भारतीय</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परंपरागत</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शास्त्रीय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मत</w:t>
      </w:r>
      <w:r>
        <w:rPr>
          <w:sz w:val="26"/>
          <w:szCs w:val="26"/>
        </w:rPr>
        <w:t xml:space="preserve"> </w:t>
      </w:r>
      <w:r>
        <w:rPr>
          <w:rFonts w:ascii="Nirmala UI" w:cs="Nirmala UI" w:hAnsi="Nirmala UI"/>
          <w:sz w:val="26"/>
          <w:szCs w:val="26"/>
          <w:cs/>
          <w:lang w:bidi="hi-IN"/>
        </w:rPr>
        <w:t>सर्वप्रथम</w:t>
      </w:r>
      <w:r>
        <w:rPr>
          <w:sz w:val="26"/>
          <w:szCs w:val="26"/>
        </w:rPr>
        <w:t xml:space="preserve"> </w:t>
      </w:r>
      <w:r>
        <w:rPr>
          <w:rFonts w:ascii="Nirmala UI" w:cs="Nirmala UI" w:hAnsi="Nirmala UI"/>
          <w:sz w:val="26"/>
          <w:szCs w:val="26"/>
          <w:cs/>
          <w:lang w:bidi="hi-IN"/>
        </w:rPr>
        <w:t>जगासमोर</w:t>
      </w:r>
      <w:r>
        <w:rPr>
          <w:sz w:val="26"/>
          <w:szCs w:val="26"/>
        </w:rPr>
        <w:t xml:space="preserve"> </w:t>
      </w:r>
      <w:r>
        <w:rPr>
          <w:rFonts w:ascii="Nirmala UI" w:cs="Nirmala UI" w:hAnsi="Nirmala UI"/>
          <w:sz w:val="26"/>
          <w:szCs w:val="26"/>
          <w:cs/>
          <w:lang w:bidi="hi-IN"/>
        </w:rPr>
        <w:t>मांडले</w:t>
      </w:r>
      <w:r>
        <w:rPr>
          <w:sz w:val="26"/>
          <w:szCs w:val="26"/>
        </w:rPr>
        <w:t xml:space="preserve">. </w:t>
      </w:r>
    </w:p>
    <w:p>
      <w:pPr>
        <w:pStyle w:val="style0"/>
        <w:spacing w:lineRule="auto" w:line="360"/>
        <w:jc w:val="both"/>
        <w:rPr>
          <w:sz w:val="26"/>
          <w:szCs w:val="26"/>
        </w:rPr>
      </w:pP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प्रचलित</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अवस्था</w:t>
      </w:r>
      <w:r>
        <w:rPr>
          <w:sz w:val="26"/>
          <w:szCs w:val="26"/>
        </w:rPr>
        <w:t xml:space="preserve"> </w:t>
      </w:r>
      <w:r>
        <w:rPr>
          <w:rFonts w:ascii="Nirmala UI" w:cs="Nirmala UI" w:hAnsi="Nirmala UI"/>
          <w:sz w:val="26"/>
          <w:szCs w:val="26"/>
          <w:cs/>
          <w:lang w:bidi="hi-IN"/>
        </w:rPr>
        <w:t>बेसुमार</w:t>
      </w:r>
      <w:r>
        <w:rPr>
          <w:sz w:val="26"/>
          <w:szCs w:val="26"/>
        </w:rPr>
        <w:t xml:space="preserve"> </w:t>
      </w:r>
      <w:r>
        <w:rPr>
          <w:rFonts w:ascii="Nirmala UI" w:cs="Nirmala UI" w:hAnsi="Nirmala UI"/>
          <w:sz w:val="26"/>
          <w:szCs w:val="26"/>
          <w:cs/>
          <w:lang w:bidi="hi-IN"/>
        </w:rPr>
        <w:t>महागली</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दुष्परिणाम</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त्यातून</w:t>
      </w:r>
      <w:r>
        <w:rPr>
          <w:sz w:val="26"/>
          <w:szCs w:val="26"/>
        </w:rPr>
        <w:t xml:space="preserve"> </w:t>
      </w:r>
      <w:r>
        <w:rPr>
          <w:rFonts w:ascii="Nirmala UI" w:cs="Nirmala UI" w:hAnsi="Nirmala UI"/>
          <w:sz w:val="26"/>
          <w:szCs w:val="26"/>
          <w:cs/>
          <w:lang w:bidi="hi-IN"/>
        </w:rPr>
        <w:t>उद्भवलेल्या</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समस्यांचा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सुमारे</w:t>
      </w:r>
      <w:r>
        <w:rPr>
          <w:sz w:val="26"/>
          <w:szCs w:val="26"/>
        </w:rPr>
        <w:t xml:space="preserve"> </w:t>
      </w:r>
      <w:r>
        <w:rPr>
          <w:rFonts w:ascii="Nirmala UI" w:cs="Nirmala UI" w:hAnsi="Nirmala UI"/>
          <w:sz w:val="26"/>
          <w:szCs w:val="26"/>
          <w:cs/>
          <w:lang w:bidi="hi-IN"/>
        </w:rPr>
        <w:t>७०</w:t>
      </w:r>
      <w:r>
        <w:rPr>
          <w:sz w:val="26"/>
          <w:szCs w:val="26"/>
        </w:rPr>
        <w:t xml:space="preserve"> </w:t>
      </w:r>
      <w:r>
        <w:rPr>
          <w:rFonts w:ascii="Nirmala UI" w:cs="Nirmala UI" w:hAnsi="Nirmala UI"/>
          <w:sz w:val="26"/>
          <w:szCs w:val="26"/>
          <w:cs/>
          <w:lang w:bidi="hi-IN"/>
        </w:rPr>
        <w:t>वर्षांपूर्वी</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उपाय</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सुचविला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8"/>
        </w:numPr>
        <w:spacing w:lineRule="auto" w:line="360"/>
        <w:jc w:val="both"/>
        <w:rPr>
          <w:sz w:val="28"/>
          <w:szCs w:val="28"/>
        </w:rPr>
      </w:pPr>
      <w:r>
        <w:rPr>
          <w:rFonts w:ascii="Nirmala UI" w:cs="Nirmala UI" w:hAnsi="Nirmala UI"/>
          <w:b/>
          <w:bCs/>
          <w:sz w:val="28"/>
          <w:szCs w:val="28"/>
          <w:u w:val="single"/>
          <w:cs/>
          <w:lang w:bidi="hi-IN"/>
        </w:rPr>
        <w:t>भिकाने</w:t>
      </w:r>
      <w:r>
        <w:rPr>
          <w:b/>
          <w:bCs/>
          <w:sz w:val="28"/>
          <w:szCs w:val="28"/>
          <w:u w:val="single"/>
        </w:rPr>
        <w:t xml:space="preserve"> </w:t>
      </w:r>
      <w:r>
        <w:rPr>
          <w:rFonts w:ascii="Nirmala UI" w:cs="Nirmala UI" w:hAnsi="Nirmala UI"/>
          <w:b/>
          <w:bCs/>
          <w:sz w:val="28"/>
          <w:szCs w:val="28"/>
          <w:u w:val="single"/>
          <w:cs/>
          <w:lang w:bidi="hi-IN"/>
        </w:rPr>
        <w:t>रामानंद</w:t>
      </w:r>
      <w:r>
        <w:rPr>
          <w:b/>
          <w:bCs/>
          <w:sz w:val="28"/>
          <w:szCs w:val="28"/>
          <w:u w:val="single"/>
        </w:rPr>
        <w:t xml:space="preserve"> (</w:t>
      </w:r>
      <w:r>
        <w:rPr>
          <w:rFonts w:ascii="Nirmala UI" w:cs="Nirmala UI" w:hAnsi="Nirmala UI"/>
          <w:b/>
          <w:bCs/>
          <w:sz w:val="28"/>
          <w:szCs w:val="28"/>
          <w:u w:val="single"/>
          <w:cs/>
          <w:lang w:bidi="hi-IN"/>
        </w:rPr>
        <w:t>२०२३</w:t>
      </w:r>
      <w:r>
        <w:rPr>
          <w:b/>
          <w:bCs/>
          <w:sz w:val="28"/>
          <w:szCs w:val="28"/>
          <w:u w:val="single"/>
        </w:rPr>
        <w:t>) -"</w:t>
      </w:r>
      <w:r>
        <w:rPr>
          <w:rFonts w:ascii="Nirmala UI" w:cs="Nirmala UI" w:hAnsi="Nirmala UI"/>
          <w:b/>
          <w:bCs/>
          <w:sz w:val="28"/>
          <w:szCs w:val="28"/>
          <w:u w:val="single"/>
          <w:cs/>
          <w:lang w:bidi="hi-IN"/>
        </w:rPr>
        <w:t>लातूर</w:t>
      </w:r>
      <w:r>
        <w:rPr>
          <w:b/>
          <w:bCs/>
          <w:sz w:val="28"/>
          <w:szCs w:val="28"/>
          <w:u w:val="single"/>
        </w:rPr>
        <w:t xml:space="preserve"> </w:t>
      </w:r>
      <w:r>
        <w:rPr>
          <w:rFonts w:ascii="Nirmala UI" w:cs="Nirmala UI" w:hAnsi="Nirmala UI"/>
          <w:b/>
          <w:bCs/>
          <w:sz w:val="28"/>
          <w:szCs w:val="28"/>
          <w:u w:val="single"/>
          <w:cs/>
          <w:lang w:bidi="hi-IN"/>
        </w:rPr>
        <w:t>तालुक्यातील</w:t>
      </w:r>
      <w:r>
        <w:rPr>
          <w:b/>
          <w:bCs/>
          <w:sz w:val="28"/>
          <w:szCs w:val="28"/>
          <w:u w:val="single"/>
        </w:rPr>
        <w:t xml:space="preserve"> </w:t>
      </w:r>
      <w:r>
        <w:rPr>
          <w:rFonts w:ascii="Nirmala UI" w:cs="Nirmala UI" w:hAnsi="Nirmala UI"/>
          <w:b/>
          <w:bCs/>
          <w:sz w:val="28"/>
          <w:szCs w:val="28"/>
          <w:u w:val="single"/>
          <w:cs/>
          <w:lang w:bidi="hi-IN"/>
        </w:rPr>
        <w:t>सेंद्रिय</w:t>
      </w:r>
      <w:r>
        <w:rPr>
          <w:b/>
          <w:bCs/>
          <w:sz w:val="28"/>
          <w:szCs w:val="28"/>
          <w:u w:val="single"/>
        </w:rPr>
        <w:t xml:space="preserve"> </w:t>
      </w:r>
      <w:r>
        <w:rPr>
          <w:rFonts w:ascii="Nirmala UI" w:cs="Nirmala UI" w:hAnsi="Nirmala UI"/>
          <w:b/>
          <w:bCs/>
          <w:sz w:val="28"/>
          <w:szCs w:val="28"/>
          <w:u w:val="single"/>
          <w:cs/>
          <w:lang w:bidi="hi-IN"/>
        </w:rPr>
        <w:t>शेती</w:t>
      </w:r>
      <w:r>
        <w:rPr>
          <w:b/>
          <w:bCs/>
          <w:sz w:val="28"/>
          <w:szCs w:val="28"/>
          <w:u w:val="single"/>
        </w:rPr>
        <w:t xml:space="preserve"> </w:t>
      </w:r>
      <w:r>
        <w:rPr>
          <w:rFonts w:ascii="Nirmala UI" w:cs="Nirmala UI" w:hAnsi="Nirmala UI"/>
          <w:b/>
          <w:bCs/>
          <w:sz w:val="28"/>
          <w:szCs w:val="28"/>
          <w:u w:val="single"/>
          <w:cs/>
          <w:lang w:bidi="hi-IN"/>
        </w:rPr>
        <w:t>करणाऱ्या</w:t>
      </w:r>
      <w:r>
        <w:rPr>
          <w:b/>
          <w:bCs/>
          <w:sz w:val="28"/>
          <w:szCs w:val="28"/>
          <w:u w:val="single"/>
        </w:rPr>
        <w:t xml:space="preserve"> </w:t>
      </w:r>
      <w:r>
        <w:rPr>
          <w:rFonts w:ascii="Nirmala UI" w:cs="Nirmala UI" w:hAnsi="Nirmala UI"/>
          <w:b/>
          <w:bCs/>
          <w:sz w:val="28"/>
          <w:szCs w:val="28"/>
          <w:u w:val="single"/>
          <w:cs/>
          <w:lang w:bidi="hi-IN"/>
        </w:rPr>
        <w:t>शेतकऱ्यांचा</w:t>
      </w:r>
      <w:r>
        <w:rPr>
          <w:b/>
          <w:bCs/>
          <w:sz w:val="28"/>
          <w:szCs w:val="28"/>
          <w:u w:val="single"/>
        </w:rPr>
        <w:t xml:space="preserve"> </w:t>
      </w:r>
      <w:r>
        <w:rPr>
          <w:rFonts w:ascii="Nirmala UI" w:cs="Nirmala UI" w:hAnsi="Nirmala UI"/>
          <w:b/>
          <w:bCs/>
          <w:sz w:val="28"/>
          <w:szCs w:val="28"/>
          <w:u w:val="single"/>
          <w:cs/>
          <w:lang w:bidi="hi-IN"/>
        </w:rPr>
        <w:t>सामाजिक</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आर्थिक</w:t>
      </w:r>
      <w:r>
        <w:rPr>
          <w:b/>
          <w:bCs/>
          <w:sz w:val="28"/>
          <w:szCs w:val="28"/>
          <w:u w:val="single"/>
        </w:rPr>
        <w:t xml:space="preserve"> </w:t>
      </w:r>
      <w:r>
        <w:rPr>
          <w:rFonts w:ascii="Nirmala UI" w:cs="Nirmala UI" w:hAnsi="Nirmala UI"/>
          <w:b/>
          <w:bCs/>
          <w:sz w:val="28"/>
          <w:szCs w:val="28"/>
          <w:u w:val="single"/>
          <w:cs/>
          <w:lang w:bidi="hi-IN"/>
        </w:rPr>
        <w:t>समस्यांचा</w:t>
      </w:r>
      <w:r>
        <w:rPr>
          <w:b/>
          <w:bCs/>
          <w:sz w:val="28"/>
          <w:szCs w:val="28"/>
          <w:u w:val="single"/>
        </w:rPr>
        <w:t xml:space="preserve"> </w:t>
      </w:r>
      <w:r>
        <w:rPr>
          <w:rFonts w:ascii="Nirmala UI" w:cs="Nirmala UI" w:hAnsi="Nirmala UI"/>
          <w:b/>
          <w:bCs/>
          <w:sz w:val="28"/>
          <w:szCs w:val="28"/>
          <w:u w:val="single"/>
          <w:cs/>
          <w:lang w:bidi="hi-IN"/>
        </w:rPr>
        <w:t>समाजकार्य</w:t>
      </w:r>
      <w:r>
        <w:rPr>
          <w:b/>
          <w:bCs/>
          <w:sz w:val="28"/>
          <w:szCs w:val="28"/>
          <w:u w:val="single"/>
        </w:rPr>
        <w:t xml:space="preserve"> </w:t>
      </w:r>
      <w:r>
        <w:rPr>
          <w:rFonts w:ascii="Nirmala UI" w:cs="Nirmala UI" w:hAnsi="Nirmala UI"/>
          <w:b/>
          <w:bCs/>
          <w:sz w:val="28"/>
          <w:szCs w:val="28"/>
          <w:u w:val="single"/>
          <w:cs/>
          <w:lang w:bidi="hi-IN"/>
        </w:rPr>
        <w:t>दृष्टिकोनातून</w:t>
      </w:r>
      <w:r>
        <w:rPr>
          <w:b/>
          <w:bCs/>
          <w:sz w:val="28"/>
          <w:szCs w:val="28"/>
          <w:u w:val="single"/>
        </w:rPr>
        <w:t xml:space="preserve"> </w:t>
      </w:r>
      <w:r>
        <w:rPr>
          <w:rFonts w:ascii="Nirmala UI" w:cs="Nirmala UI" w:hAnsi="Nirmala UI"/>
          <w:b/>
          <w:bCs/>
          <w:sz w:val="28"/>
          <w:szCs w:val="28"/>
          <w:u w:val="single"/>
          <w:cs/>
          <w:lang w:bidi="hi-IN"/>
        </w:rPr>
        <w:t>अभ्यास</w:t>
      </w:r>
      <w:r>
        <w:rPr>
          <w:b/>
          <w:bCs/>
          <w:sz w:val="28"/>
          <w:szCs w:val="28"/>
          <w:u w:val="single"/>
        </w:rPr>
        <w:t>"</w:t>
      </w:r>
      <w:r>
        <w:rPr>
          <w:b/>
          <w:bCs/>
          <w:sz w:val="28"/>
          <w:szCs w:val="28"/>
        </w:rPr>
        <w:t xml:space="preserve"> </w:t>
      </w:r>
      <w:r>
        <w:rPr>
          <w:sz w:val="28"/>
          <w:szCs w:val="28"/>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संशोधनातून</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घेतला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लातूरमध्ये</w:t>
      </w:r>
      <w:r>
        <w:rPr>
          <w:sz w:val="26"/>
          <w:szCs w:val="26"/>
        </w:rPr>
        <w:t xml:space="preserve"> </w:t>
      </w:r>
      <w:r>
        <w:rPr>
          <w:rFonts w:ascii="Nirmala UI" w:cs="Nirmala UI" w:hAnsi="Nirmala UI"/>
          <w:sz w:val="26"/>
          <w:szCs w:val="26"/>
          <w:cs/>
          <w:lang w:bidi="hi-IN"/>
        </w:rPr>
        <w:t>मुख्यतः</w:t>
      </w:r>
      <w:r>
        <w:rPr>
          <w:sz w:val="26"/>
          <w:szCs w:val="26"/>
        </w:rPr>
        <w:t xml:space="preserve"> </w:t>
      </w:r>
      <w:r>
        <w:rPr>
          <w:rFonts w:ascii="Nirmala UI" w:cs="Nirmala UI" w:hAnsi="Nirmala UI"/>
          <w:sz w:val="26"/>
          <w:szCs w:val="26"/>
          <w:cs/>
          <w:lang w:bidi="hi-IN"/>
        </w:rPr>
        <w:t>सोयाबीन</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उडीद</w:t>
      </w:r>
      <w:r>
        <w:rPr>
          <w:sz w:val="26"/>
          <w:szCs w:val="26"/>
        </w:rPr>
        <w:t xml:space="preserve"> ,</w:t>
      </w:r>
      <w:r>
        <w:rPr>
          <w:rFonts w:ascii="Nirmala UI" w:cs="Nirmala UI" w:hAnsi="Nirmala UI"/>
          <w:sz w:val="26"/>
          <w:szCs w:val="26"/>
          <w:cs/>
          <w:lang w:bidi="hi-IN"/>
        </w:rPr>
        <w:t>शेंगदाणे</w:t>
      </w:r>
      <w:r>
        <w:rPr>
          <w:sz w:val="26"/>
          <w:szCs w:val="26"/>
        </w:rPr>
        <w:t xml:space="preserve"> </w:t>
      </w:r>
      <w:r>
        <w:rPr>
          <w:rFonts w:ascii="Nirmala UI" w:cs="Nirmala UI" w:hAnsi="Nirmala UI"/>
          <w:sz w:val="26"/>
          <w:szCs w:val="26"/>
          <w:cs/>
          <w:lang w:bidi="hi-IN"/>
        </w:rPr>
        <w:t>पिके</w:t>
      </w:r>
      <w:r>
        <w:rPr>
          <w:sz w:val="26"/>
          <w:szCs w:val="26"/>
        </w:rPr>
        <w:t xml:space="preserve"> </w:t>
      </w:r>
      <w:r>
        <w:rPr>
          <w:rFonts w:ascii="Nirmala UI" w:cs="Nirmala UI" w:hAnsi="Nirmala UI"/>
          <w:sz w:val="26"/>
          <w:szCs w:val="26"/>
          <w:cs/>
          <w:lang w:bidi="hi-IN"/>
        </w:rPr>
        <w:t>घेतली</w:t>
      </w:r>
      <w:r>
        <w:rPr>
          <w:sz w:val="26"/>
          <w:szCs w:val="26"/>
        </w:rPr>
        <w:t xml:space="preserve"> </w:t>
      </w:r>
      <w:r>
        <w:rPr>
          <w:rFonts w:ascii="Nirmala UI" w:cs="Nirmala UI" w:hAnsi="Nirmala UI"/>
          <w:sz w:val="26"/>
          <w:szCs w:val="26"/>
          <w:cs/>
          <w:lang w:bidi="hi-IN"/>
        </w:rPr>
        <w:t>जातात</w:t>
      </w:r>
      <w:r>
        <w:rPr>
          <w:sz w:val="26"/>
          <w:szCs w:val="26"/>
        </w:rPr>
        <w:t xml:space="preserve">. </w:t>
      </w:r>
      <w:r>
        <w:rPr>
          <w:rFonts w:ascii="Nirmala UI" w:cs="Nirmala UI" w:hAnsi="Nirmala UI"/>
          <w:sz w:val="26"/>
          <w:szCs w:val="26"/>
          <w:cs/>
          <w:lang w:bidi="hi-IN"/>
        </w:rPr>
        <w:t>सन</w:t>
      </w:r>
      <w:r>
        <w:rPr>
          <w:sz w:val="26"/>
          <w:szCs w:val="26"/>
        </w:rPr>
        <w:t xml:space="preserve"> 2011 </w:t>
      </w:r>
      <w:r>
        <w:rPr>
          <w:rFonts w:ascii="Nirmala UI" w:cs="Nirmala UI" w:hAnsi="Nirmala UI"/>
          <w:sz w:val="26"/>
          <w:szCs w:val="26"/>
          <w:cs/>
          <w:lang w:bidi="hi-IN"/>
        </w:rPr>
        <w:t>च्या</w:t>
      </w:r>
      <w:r>
        <w:rPr>
          <w:sz w:val="26"/>
          <w:szCs w:val="26"/>
        </w:rPr>
        <w:t xml:space="preserve"> </w:t>
      </w:r>
      <w:r>
        <w:rPr>
          <w:rFonts w:ascii="Nirmala UI" w:cs="Nirmala UI" w:hAnsi="Nirmala UI"/>
          <w:sz w:val="26"/>
          <w:szCs w:val="26"/>
          <w:cs/>
          <w:lang w:bidi="hi-IN"/>
        </w:rPr>
        <w:t>जनगणनेनुसार</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w:t>
      </w:r>
      <w:r>
        <w:rPr>
          <w:sz w:val="26"/>
          <w:szCs w:val="26"/>
        </w:rPr>
        <w:t xml:space="preserve"> </w:t>
      </w:r>
      <w:r>
        <w:rPr>
          <w:rFonts w:ascii="Nirmala UI" w:cs="Nirmala UI" w:hAnsi="Nirmala UI"/>
          <w:sz w:val="26"/>
          <w:szCs w:val="26"/>
          <w:cs/>
          <w:lang w:bidi="hi-IN"/>
        </w:rPr>
        <w:t>एकूण</w:t>
      </w:r>
      <w:r>
        <w:rPr>
          <w:sz w:val="26"/>
          <w:szCs w:val="26"/>
        </w:rPr>
        <w:t xml:space="preserve"> </w:t>
      </w:r>
      <w:r>
        <w:rPr>
          <w:rFonts w:ascii="Nirmala UI" w:cs="Nirmala UI" w:hAnsi="Nirmala UI"/>
          <w:sz w:val="26"/>
          <w:szCs w:val="26"/>
          <w:cs/>
          <w:lang w:bidi="hi-IN"/>
        </w:rPr>
        <w:t>५६२८४</w:t>
      </w:r>
      <w:r>
        <w:rPr>
          <w:sz w:val="26"/>
          <w:szCs w:val="26"/>
        </w:rPr>
        <w:t xml:space="preserve"> </w:t>
      </w:r>
      <w:r>
        <w:rPr>
          <w:rFonts w:ascii="Nirmala UI" w:cs="Nirmala UI" w:hAnsi="Nirmala UI"/>
          <w:sz w:val="26"/>
          <w:szCs w:val="26"/>
          <w:cs/>
          <w:lang w:bidi="hi-IN"/>
        </w:rPr>
        <w:t>कुटुंबीय</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यापैकी</w:t>
      </w:r>
      <w:r>
        <w:rPr>
          <w:sz w:val="26"/>
          <w:szCs w:val="26"/>
        </w:rPr>
        <w:t xml:space="preserve"> </w:t>
      </w:r>
      <w:r>
        <w:rPr>
          <w:rFonts w:ascii="Nirmala UI" w:cs="Nirmala UI" w:hAnsi="Nirmala UI"/>
          <w:sz w:val="26"/>
          <w:szCs w:val="26"/>
          <w:cs/>
          <w:lang w:bidi="hi-IN"/>
        </w:rPr>
        <w:t>३०००</w:t>
      </w:r>
      <w:r>
        <w:rPr>
          <w:sz w:val="26"/>
          <w:szCs w:val="26"/>
        </w:rPr>
        <w:t>-</w:t>
      </w:r>
      <w:r>
        <w:rPr>
          <w:rFonts w:ascii="Nirmala UI" w:cs="Nirmala UI" w:hAnsi="Nirmala UI"/>
          <w:sz w:val="26"/>
          <w:szCs w:val="26"/>
          <w:cs/>
          <w:lang w:bidi="hi-IN"/>
        </w:rPr>
        <w:t>३२००</w:t>
      </w:r>
      <w:r>
        <w:rPr>
          <w:sz w:val="26"/>
          <w:szCs w:val="26"/>
        </w:rPr>
        <w:t xml:space="preserve"> </w:t>
      </w:r>
      <w:r>
        <w:rPr>
          <w:rFonts w:ascii="Nirmala UI" w:cs="Nirmala UI" w:hAnsi="Nirmala UI"/>
          <w:sz w:val="26"/>
          <w:szCs w:val="26"/>
          <w:cs/>
          <w:lang w:bidi="hi-IN"/>
        </w:rPr>
        <w:t>कुटुंबीय</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करतात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स्त्रियांची</w:t>
      </w:r>
      <w:r>
        <w:rPr>
          <w:sz w:val="26"/>
          <w:szCs w:val="26"/>
        </w:rPr>
        <w:t xml:space="preserve"> </w:t>
      </w:r>
      <w:r>
        <w:rPr>
          <w:rFonts w:ascii="Nirmala UI" w:cs="Nirmala UI" w:hAnsi="Nirmala UI"/>
          <w:sz w:val="26"/>
          <w:szCs w:val="26"/>
          <w:cs/>
          <w:lang w:bidi="hi-IN"/>
        </w:rPr>
        <w:t>संख्या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१४</w:t>
      </w:r>
      <w:r>
        <w:rPr>
          <w:sz w:val="26"/>
          <w:szCs w:val="26"/>
        </w:rPr>
        <w:t>.</w:t>
      </w:r>
      <w:r>
        <w:rPr>
          <w:rFonts w:ascii="Nirmala UI" w:cs="Nirmala UI" w:hAnsi="Nirmala UI"/>
          <w:sz w:val="26"/>
          <w:szCs w:val="26"/>
          <w:cs/>
          <w:lang w:bidi="hi-IN"/>
        </w:rPr>
        <w:t>९४५</w:t>
      </w:r>
      <w:r>
        <w:rPr>
          <w:sz w:val="26"/>
          <w:szCs w:val="26"/>
        </w:rPr>
        <w:t xml:space="preserve">  </w:t>
      </w:r>
      <w:r>
        <w:rPr>
          <w:rFonts w:ascii="Nirmala UI" w:cs="Nirmala UI" w:hAnsi="Nirmala UI"/>
          <w:sz w:val="26"/>
          <w:szCs w:val="26"/>
          <w:cs/>
          <w:lang w:bidi="hi-IN"/>
        </w:rPr>
        <w:t>आहे</w:t>
      </w:r>
      <w:r>
        <w:rPr>
          <w:sz w:val="26"/>
          <w:szCs w:val="26"/>
        </w:rPr>
        <w:t xml:space="preserve"> . </w:t>
      </w:r>
      <w:r>
        <w:rPr>
          <w:rFonts w:ascii="Nirmala UI" w:cs="Nirmala UI" w:hAnsi="Nirmala UI"/>
          <w:sz w:val="26"/>
          <w:szCs w:val="26"/>
          <w:cs/>
          <w:lang w:bidi="hi-IN"/>
        </w:rPr>
        <w:t>संशोधनातून</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मधील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महाराष्ट्रातील</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पुरुष</w:t>
      </w:r>
      <w:r>
        <w:rPr>
          <w:sz w:val="26"/>
          <w:szCs w:val="26"/>
        </w:rPr>
        <w:t xml:space="preserve"> </w:t>
      </w:r>
      <w:r>
        <w:rPr>
          <w:rFonts w:ascii="Nirmala UI" w:cs="Nirmala UI" w:hAnsi="Nirmala UI"/>
          <w:sz w:val="26"/>
          <w:szCs w:val="26"/>
          <w:cs/>
          <w:lang w:bidi="hi-IN"/>
        </w:rPr>
        <w:t>शेतकऱ्यांच्या</w:t>
      </w:r>
      <w:r>
        <w:rPr>
          <w:sz w:val="26"/>
          <w:szCs w:val="26"/>
        </w:rPr>
        <w:t xml:space="preserve"> </w:t>
      </w:r>
      <w:r>
        <w:rPr>
          <w:rFonts w:ascii="Nirmala UI" w:cs="Nirmala UI" w:hAnsi="Nirmala UI"/>
          <w:sz w:val="26"/>
          <w:szCs w:val="26"/>
          <w:cs/>
          <w:lang w:bidi="hi-IN"/>
        </w:rPr>
        <w:t>आत्महत्या</w:t>
      </w:r>
      <w:r>
        <w:rPr>
          <w:sz w:val="26"/>
          <w:szCs w:val="26"/>
        </w:rPr>
        <w:t xml:space="preserve"> </w:t>
      </w:r>
      <w:r>
        <w:rPr>
          <w:rFonts w:ascii="Nirmala UI" w:cs="Nirmala UI" w:hAnsi="Nirmala UI"/>
          <w:sz w:val="26"/>
          <w:szCs w:val="26"/>
          <w:cs/>
          <w:lang w:bidi="hi-IN"/>
        </w:rPr>
        <w:t>झाल्यावर</w:t>
      </w:r>
      <w:r>
        <w:rPr>
          <w:sz w:val="26"/>
          <w:szCs w:val="26"/>
        </w:rPr>
        <w:t xml:space="preserve"> </w:t>
      </w:r>
      <w:r>
        <w:rPr>
          <w:rFonts w:ascii="Nirmala UI" w:cs="Nirmala UI" w:hAnsi="Nirmala UI"/>
          <w:sz w:val="26"/>
          <w:szCs w:val="26"/>
          <w:cs/>
          <w:lang w:bidi="hi-IN"/>
        </w:rPr>
        <w:t>विधवांना</w:t>
      </w:r>
      <w:r>
        <w:rPr>
          <w:sz w:val="26"/>
          <w:szCs w:val="26"/>
        </w:rPr>
        <w:t xml:space="preserve"> </w:t>
      </w:r>
      <w:r>
        <w:rPr>
          <w:rFonts w:ascii="Nirmala UI" w:cs="Nirmala UI" w:hAnsi="Nirmala UI"/>
          <w:sz w:val="26"/>
          <w:szCs w:val="26"/>
          <w:cs/>
          <w:lang w:bidi="hi-IN"/>
        </w:rPr>
        <w:t>येणाऱ्या</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प्रतिपादन</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179"/>
        <w:numPr>
          <w:ilvl w:val="0"/>
          <w:numId w:val="9"/>
        </w:numPr>
        <w:spacing w:lineRule="auto" w:line="360"/>
        <w:jc w:val="both"/>
        <w:rPr>
          <w:b/>
          <w:bCs/>
          <w:sz w:val="28"/>
          <w:szCs w:val="28"/>
          <w:u w:val="single"/>
        </w:rPr>
      </w:pPr>
      <w:r>
        <w:rPr>
          <w:b/>
          <w:bCs/>
          <w:sz w:val="28"/>
          <w:szCs w:val="28"/>
          <w:u w:val="single"/>
        </w:rPr>
        <w:t xml:space="preserve">hindustantimes.com      </w:t>
      </w:r>
    </w:p>
    <w:p>
      <w:pPr>
        <w:pStyle w:val="style0"/>
        <w:spacing w:lineRule="auto" w:line="360"/>
        <w:jc w:val="both"/>
        <w:rPr>
          <w:b/>
          <w:bCs/>
          <w:sz w:val="28"/>
          <w:szCs w:val="28"/>
          <w:u w:val="single"/>
        </w:rPr>
      </w:pPr>
      <w:r>
        <w:rPr>
          <w:b/>
          <w:bCs/>
          <w:sz w:val="28"/>
          <w:szCs w:val="28"/>
          <w:u w:val="none"/>
        </w:rPr>
        <w:t xml:space="preserve">          </w:t>
      </w:r>
      <w:r>
        <w:rPr>
          <w:b/>
          <w:bCs/>
          <w:sz w:val="28"/>
          <w:szCs w:val="28"/>
          <w:u w:val="single"/>
        </w:rPr>
        <w:t>Date : 1 August 2022</w:t>
      </w:r>
    </w:p>
    <w:p>
      <w:pPr>
        <w:pStyle w:val="style0"/>
        <w:spacing w:lineRule="auto" w:line="360"/>
        <w:jc w:val="both"/>
        <w:rPr>
          <w:b/>
          <w:bCs/>
          <w:sz w:val="28"/>
          <w:szCs w:val="28"/>
        </w:rPr>
      </w:pPr>
      <w:r>
        <w:rPr>
          <w:sz w:val="28"/>
          <w:szCs w:val="28"/>
          <w:u w:val="none"/>
        </w:rPr>
        <w:t xml:space="preserve">          </w:t>
      </w:r>
      <w:r>
        <w:rPr>
          <w:b/>
          <w:bCs/>
          <w:sz w:val="28"/>
          <w:szCs w:val="28"/>
          <w:u w:val="single"/>
        </w:rPr>
        <w:t>Time : 11:56 AM</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संकेतस्थळावर</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मालकी</w:t>
      </w:r>
      <w:r>
        <w:rPr>
          <w:sz w:val="26"/>
          <w:szCs w:val="26"/>
        </w:rPr>
        <w:t xml:space="preserve"> </w:t>
      </w:r>
      <w:r>
        <w:rPr>
          <w:rFonts w:ascii="Nirmala UI" w:cs="Nirmala UI" w:hAnsi="Nirmala UI"/>
          <w:sz w:val="26"/>
          <w:szCs w:val="26"/>
          <w:cs/>
          <w:lang w:bidi="hi-IN"/>
        </w:rPr>
        <w:t>असणे</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जनगणनेनुसार</w:t>
      </w:r>
      <w:r>
        <w:rPr>
          <w:sz w:val="26"/>
          <w:szCs w:val="26"/>
        </w:rPr>
        <w:t xml:space="preserve"> (</w:t>
      </w:r>
      <w:r>
        <w:rPr>
          <w:rFonts w:ascii="Nirmala UI" w:cs="Nirmala UI" w:hAnsi="Nirmala UI"/>
          <w:sz w:val="26"/>
          <w:szCs w:val="26"/>
          <w:cs/>
          <w:lang w:bidi="hi-IN"/>
        </w:rPr>
        <w:t>२०१५</w:t>
      </w:r>
      <w:r>
        <w:rPr>
          <w:sz w:val="26"/>
          <w:szCs w:val="26"/>
        </w:rPr>
        <w:t>-</w:t>
      </w:r>
      <w:r>
        <w:rPr>
          <w:rFonts w:ascii="Nirmala UI" w:cs="Nirmala UI" w:hAnsi="Nirmala UI"/>
          <w:sz w:val="26"/>
          <w:szCs w:val="26"/>
          <w:cs/>
          <w:lang w:bidi="hi-IN"/>
        </w:rPr>
        <w:t>१६</w:t>
      </w:r>
      <w:r>
        <w:rPr>
          <w:sz w:val="26"/>
          <w:szCs w:val="26"/>
        </w:rPr>
        <w:t xml:space="preserve">) </w:t>
      </w:r>
      <w:r>
        <w:rPr>
          <w:rFonts w:ascii="Nirmala UI" w:cs="Nirmala UI" w:hAnsi="Nirmala UI"/>
          <w:sz w:val="26"/>
          <w:szCs w:val="26"/>
          <w:cs/>
          <w:lang w:bidi="hi-IN"/>
        </w:rPr>
        <w:t>शेतीत</w:t>
      </w:r>
      <w:r>
        <w:rPr>
          <w:sz w:val="26"/>
          <w:szCs w:val="26"/>
        </w:rPr>
        <w:t xml:space="preserve"> </w:t>
      </w:r>
      <w:r>
        <w:rPr>
          <w:rFonts w:ascii="Nirmala UI" w:cs="Nirmala UI" w:hAnsi="Nirmala UI"/>
          <w:sz w:val="26"/>
          <w:szCs w:val="26"/>
          <w:cs/>
          <w:lang w:bidi="hi-IN"/>
        </w:rPr>
        <w:t>गुंतलेल्या</w:t>
      </w:r>
      <w:r>
        <w:rPr>
          <w:sz w:val="26"/>
          <w:szCs w:val="26"/>
        </w:rPr>
        <w:t xml:space="preserve"> </w:t>
      </w:r>
      <w:r>
        <w:rPr>
          <w:rFonts w:ascii="Nirmala UI" w:cs="Nirmala UI" w:hAnsi="Nirmala UI"/>
          <w:sz w:val="26"/>
          <w:szCs w:val="26"/>
          <w:cs/>
          <w:lang w:bidi="hi-IN"/>
        </w:rPr>
        <w:t>७३</w:t>
      </w:r>
      <w:r>
        <w:rPr>
          <w:sz w:val="26"/>
          <w:szCs w:val="26"/>
        </w:rPr>
        <w:t>.</w:t>
      </w: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महिलांपैकी</w:t>
      </w:r>
      <w:r>
        <w:rPr>
          <w:sz w:val="26"/>
          <w:szCs w:val="26"/>
        </w:rPr>
        <w:t xml:space="preserve"> </w:t>
      </w:r>
      <w:r>
        <w:rPr>
          <w:rFonts w:ascii="Nirmala UI" w:cs="Nirmala UI" w:hAnsi="Nirmala UI"/>
          <w:sz w:val="26"/>
          <w:szCs w:val="26"/>
          <w:cs/>
          <w:lang w:bidi="hi-IN"/>
        </w:rPr>
        <w:t>केवळ</w:t>
      </w:r>
      <w:r>
        <w:rPr>
          <w:sz w:val="26"/>
          <w:szCs w:val="26"/>
        </w:rPr>
        <w:t xml:space="preserve"> </w:t>
      </w:r>
      <w:r>
        <w:rPr>
          <w:rFonts w:ascii="Nirmala UI" w:cs="Nirmala UI" w:hAnsi="Nirmala UI"/>
          <w:sz w:val="26"/>
          <w:szCs w:val="26"/>
          <w:cs/>
          <w:lang w:bidi="hi-IN"/>
        </w:rPr>
        <w:t>१२</w:t>
      </w:r>
      <w:r>
        <w:rPr>
          <w:sz w:val="26"/>
          <w:szCs w:val="26"/>
        </w:rPr>
        <w:t>.</w:t>
      </w:r>
      <w:r>
        <w:rPr>
          <w:rFonts w:ascii="Nirmala UI" w:cs="Nirmala UI" w:hAnsi="Nirmala UI"/>
          <w:sz w:val="26"/>
          <w:szCs w:val="26"/>
          <w:cs/>
          <w:lang w:bidi="hi-IN"/>
        </w:rPr>
        <w:t>८</w:t>
      </w:r>
      <w:r>
        <w:rPr>
          <w:sz w:val="26"/>
          <w:szCs w:val="26"/>
        </w:rPr>
        <w:t xml:space="preserve"> </w:t>
      </w:r>
      <w:r>
        <w:rPr>
          <w:rFonts w:ascii="Nirmala UI" w:cs="Nirmala UI" w:hAnsi="Nirmala UI"/>
          <w:sz w:val="26"/>
          <w:szCs w:val="26"/>
          <w:cs/>
          <w:lang w:bidi="hi-IN"/>
        </w:rPr>
        <w:t>टक्के</w:t>
      </w:r>
      <w:r>
        <w:rPr>
          <w:sz w:val="26"/>
          <w:szCs w:val="26"/>
        </w:rPr>
        <w:t xml:space="preserve"> </w:t>
      </w:r>
      <w:r>
        <w:rPr>
          <w:rFonts w:ascii="Nirmala UI" w:cs="Nirmala UI" w:hAnsi="Nirmala UI"/>
          <w:sz w:val="26"/>
          <w:szCs w:val="26"/>
          <w:cs/>
          <w:lang w:bidi="hi-IN"/>
        </w:rPr>
        <w:t>महिलांच्या</w:t>
      </w:r>
      <w:r>
        <w:rPr>
          <w:sz w:val="26"/>
          <w:szCs w:val="26"/>
        </w:rPr>
        <w:t xml:space="preserve"> </w:t>
      </w:r>
      <w:r>
        <w:rPr>
          <w:rFonts w:ascii="Nirmala UI" w:cs="Nirmala UI" w:hAnsi="Nirmala UI"/>
          <w:sz w:val="26"/>
          <w:szCs w:val="26"/>
          <w:cs/>
          <w:lang w:bidi="hi-IN"/>
        </w:rPr>
        <w:t>मालकीची</w:t>
      </w:r>
      <w:r>
        <w:rPr>
          <w:sz w:val="26"/>
          <w:szCs w:val="26"/>
        </w:rPr>
        <w:t xml:space="preserve"> </w:t>
      </w:r>
      <w:r>
        <w:rPr>
          <w:rFonts w:ascii="Nirmala UI" w:cs="Nirmala UI" w:hAnsi="Nirmala UI"/>
          <w:sz w:val="26"/>
          <w:szCs w:val="26"/>
          <w:cs/>
          <w:lang w:bidi="hi-IN"/>
        </w:rPr>
        <w:t>जमीन</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पुरुषांच्या</w:t>
      </w:r>
      <w:r>
        <w:rPr>
          <w:sz w:val="26"/>
          <w:szCs w:val="26"/>
        </w:rPr>
        <w:t xml:space="preserve"> </w:t>
      </w:r>
      <w:r>
        <w:rPr>
          <w:rFonts w:ascii="Nirmala UI" w:cs="Nirmala UI" w:hAnsi="Nirmala UI"/>
          <w:sz w:val="26"/>
          <w:szCs w:val="26"/>
          <w:cs/>
          <w:lang w:bidi="hi-IN"/>
        </w:rPr>
        <w:t>वाढत्या</w:t>
      </w:r>
      <w:r>
        <w:rPr>
          <w:sz w:val="26"/>
          <w:szCs w:val="26"/>
        </w:rPr>
        <w:t xml:space="preserve"> </w:t>
      </w:r>
      <w:r>
        <w:rPr>
          <w:rFonts w:ascii="Nirmala UI" w:cs="Nirmala UI" w:hAnsi="Nirmala UI"/>
          <w:sz w:val="26"/>
          <w:szCs w:val="26"/>
          <w:cs/>
          <w:lang w:bidi="hi-IN"/>
        </w:rPr>
        <w:t>स्थलांतरणामुळे</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क्षेत्राचे</w:t>
      </w:r>
      <w:r>
        <w:rPr>
          <w:sz w:val="26"/>
          <w:szCs w:val="26"/>
        </w:rPr>
        <w:t xml:space="preserve"> </w:t>
      </w:r>
      <w:r>
        <w:rPr>
          <w:rFonts w:ascii="Nirmala UI" w:cs="Nirmala UI" w:hAnsi="Nirmala UI"/>
          <w:sz w:val="26"/>
          <w:szCs w:val="26"/>
          <w:cs/>
          <w:lang w:bidi="hi-IN"/>
        </w:rPr>
        <w:t>स्त्रीकरण</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याविषयीचे</w:t>
      </w:r>
      <w:r>
        <w:rPr>
          <w:sz w:val="26"/>
          <w:szCs w:val="26"/>
        </w:rPr>
        <w:t xml:space="preserve"> </w:t>
      </w:r>
      <w:r>
        <w:rPr>
          <w:rFonts w:ascii="Nirmala UI" w:cs="Nirmala UI" w:hAnsi="Nirmala UI"/>
          <w:sz w:val="26"/>
          <w:szCs w:val="26"/>
          <w:cs/>
          <w:lang w:bidi="hi-IN"/>
        </w:rPr>
        <w:t>लेखन</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w:t>
      </w:r>
    </w:p>
    <w:p>
      <w:pPr>
        <w:pStyle w:val="style179"/>
        <w:numPr>
          <w:ilvl w:val="0"/>
          <w:numId w:val="10"/>
        </w:numPr>
        <w:spacing w:lineRule="auto" w:line="360"/>
        <w:jc w:val="both"/>
        <w:rPr>
          <w:b/>
          <w:bCs/>
          <w:sz w:val="28"/>
          <w:szCs w:val="28"/>
          <w:u w:val="single"/>
        </w:rPr>
      </w:pPr>
      <w:r>
        <w:rPr>
          <w:b/>
          <w:bCs/>
          <w:sz w:val="28"/>
          <w:szCs w:val="28"/>
          <w:u w:val="single"/>
        </w:rPr>
        <w:t xml:space="preserve">Sociomentors.com </w:t>
      </w:r>
    </w:p>
    <w:p>
      <w:pPr>
        <w:pStyle w:val="style0"/>
        <w:spacing w:lineRule="auto" w:line="360"/>
        <w:jc w:val="both"/>
        <w:rPr>
          <w:b/>
          <w:bCs/>
          <w:sz w:val="28"/>
          <w:szCs w:val="28"/>
          <w:u w:val="single"/>
        </w:rPr>
      </w:pPr>
      <w:r>
        <w:rPr>
          <w:rFonts w:cs="Nirmala UI" w:hAnsi="Nirmala UI"/>
          <w:b/>
          <w:bCs/>
          <w:sz w:val="28"/>
          <w:szCs w:val="28"/>
          <w:u w:val="none"/>
          <w:lang w:val="en-US" w:bidi="hi-IN"/>
        </w:rPr>
        <w:t xml:space="preserve">        </w:t>
      </w:r>
      <w:r>
        <w:rPr>
          <w:rFonts w:ascii="Nirmala UI" w:cs="Nirmala UI" w:hAnsi="Nirmala UI"/>
          <w:b/>
          <w:bCs/>
          <w:sz w:val="28"/>
          <w:szCs w:val="28"/>
          <w:u w:val="single"/>
          <w:cs/>
          <w:lang w:bidi="hi-IN"/>
        </w:rPr>
        <w:t>महिला</w:t>
      </w:r>
      <w:r>
        <w:rPr>
          <w:b/>
          <w:bCs/>
          <w:sz w:val="28"/>
          <w:szCs w:val="28"/>
          <w:u w:val="single"/>
        </w:rPr>
        <w:t xml:space="preserve"> </w:t>
      </w:r>
      <w:r>
        <w:rPr>
          <w:rFonts w:ascii="Nirmala UI" w:cs="Nirmala UI" w:hAnsi="Nirmala UI"/>
          <w:b/>
          <w:bCs/>
          <w:sz w:val="28"/>
          <w:szCs w:val="28"/>
          <w:u w:val="single"/>
          <w:cs/>
          <w:lang w:bidi="hi-IN"/>
        </w:rPr>
        <w:t>शेतकऱ्यांच्या</w:t>
      </w:r>
      <w:r>
        <w:rPr>
          <w:b/>
          <w:bCs/>
          <w:sz w:val="28"/>
          <w:szCs w:val="28"/>
          <w:u w:val="single"/>
        </w:rPr>
        <w:t xml:space="preserve"> </w:t>
      </w:r>
      <w:r>
        <w:rPr>
          <w:rFonts w:ascii="Nirmala UI" w:cs="Nirmala UI" w:hAnsi="Nirmala UI"/>
          <w:b/>
          <w:bCs/>
          <w:sz w:val="28"/>
          <w:szCs w:val="28"/>
          <w:u w:val="single"/>
          <w:cs/>
          <w:lang w:bidi="hi-IN"/>
        </w:rPr>
        <w:t>समस्या</w:t>
      </w:r>
      <w:r>
        <w:rPr>
          <w:b/>
          <w:bCs/>
          <w:sz w:val="28"/>
          <w:szCs w:val="28"/>
          <w:u w:val="single"/>
        </w:rPr>
        <w:t xml:space="preserve"> </w:t>
      </w:r>
    </w:p>
    <w:p>
      <w:pPr>
        <w:pStyle w:val="style0"/>
        <w:spacing w:lineRule="auto" w:line="360"/>
        <w:jc w:val="both"/>
        <w:rPr>
          <w:b/>
          <w:bCs/>
          <w:sz w:val="28"/>
          <w:szCs w:val="28"/>
          <w:u w:val="single"/>
        </w:rPr>
      </w:pPr>
      <w:r>
        <w:rPr>
          <w:b/>
          <w:bCs/>
          <w:sz w:val="28"/>
          <w:szCs w:val="28"/>
          <w:u w:val="none"/>
          <w:lang w:val="en-US"/>
        </w:rPr>
        <w:t xml:space="preserve">        </w:t>
      </w:r>
      <w:r>
        <w:rPr>
          <w:b/>
          <w:bCs/>
          <w:sz w:val="28"/>
          <w:szCs w:val="28"/>
          <w:u w:val="single"/>
          <w:lang w:val="en-US"/>
        </w:rPr>
        <w:t xml:space="preserve"> </w:t>
      </w:r>
      <w:r>
        <w:rPr>
          <w:b/>
          <w:bCs/>
          <w:sz w:val="28"/>
          <w:szCs w:val="28"/>
          <w:u w:val="single"/>
        </w:rPr>
        <w:t xml:space="preserve">17 sep 2023 </w:t>
      </w:r>
    </w:p>
    <w:p>
      <w:pPr>
        <w:pStyle w:val="style0"/>
        <w:spacing w:lineRule="auto" w:line="360"/>
        <w:jc w:val="both"/>
        <w:rPr>
          <w:rFonts w:ascii="Nirmala UI" w:cs="Nirmala UI" w:hAnsi="Nirmala UI"/>
          <w:b/>
          <w:bCs/>
          <w:sz w:val="26"/>
          <w:szCs w:val="26"/>
          <w:cs/>
          <w:lang w:bidi="hi-IN"/>
        </w:rPr>
      </w:pPr>
      <w:r>
        <w:rPr>
          <w:sz w:val="26"/>
          <w:szCs w:val="26"/>
        </w:rPr>
        <w:t xml:space="preserve">                  </w:t>
      </w:r>
      <w:r>
        <w:rPr>
          <w:sz w:val="26"/>
          <w:szCs w:val="26"/>
          <w:lang w:val="en-US"/>
        </w:rPr>
        <w:t xml:space="preserve">  </w:t>
      </w: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संकेतस्थळावरून</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असताना</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येणाऱ्या</w:t>
      </w:r>
      <w:r>
        <w:rPr>
          <w:sz w:val="26"/>
          <w:szCs w:val="26"/>
        </w:rPr>
        <w:t xml:space="preserve"> </w:t>
      </w:r>
      <w:r>
        <w:rPr>
          <w:rFonts w:ascii="Nirmala UI" w:cs="Nirmala UI" w:hAnsi="Nirmala UI"/>
          <w:sz w:val="26"/>
          <w:szCs w:val="26"/>
          <w:cs/>
          <w:lang w:bidi="hi-IN"/>
        </w:rPr>
        <w:t>समस्यांचा</w:t>
      </w:r>
      <w:r>
        <w:rPr>
          <w:sz w:val="26"/>
          <w:szCs w:val="26"/>
        </w:rPr>
        <w:t xml:space="preserve"> </w:t>
      </w:r>
      <w:r>
        <w:rPr>
          <w:rFonts w:ascii="Nirmala UI" w:cs="Nirmala UI" w:hAnsi="Nirmala UI"/>
          <w:sz w:val="26"/>
          <w:szCs w:val="26"/>
          <w:cs/>
          <w:lang w:bidi="hi-IN"/>
        </w:rPr>
        <w:t>आढावा</w:t>
      </w:r>
      <w:r>
        <w:rPr>
          <w:sz w:val="26"/>
          <w:szCs w:val="26"/>
        </w:rPr>
        <w:t xml:space="preserve"> </w:t>
      </w:r>
      <w:r>
        <w:rPr>
          <w:rFonts w:ascii="Nirmala UI" w:cs="Nirmala UI" w:hAnsi="Nirmala UI"/>
          <w:sz w:val="26"/>
          <w:szCs w:val="26"/>
          <w:cs/>
          <w:lang w:bidi="hi-IN"/>
        </w:rPr>
        <w:t>घेण्यात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जास्तीत</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शिकलेले</w:t>
      </w:r>
      <w:r>
        <w:rPr>
          <w:sz w:val="26"/>
          <w:szCs w:val="26"/>
        </w:rPr>
        <w:t xml:space="preserve"> </w:t>
      </w:r>
      <w:r>
        <w:rPr>
          <w:rFonts w:ascii="Nirmala UI" w:cs="Nirmala UI" w:hAnsi="Nirmala UI"/>
          <w:sz w:val="26"/>
          <w:szCs w:val="26"/>
          <w:cs/>
          <w:lang w:bidi="hi-IN"/>
        </w:rPr>
        <w:t>असल्यामुळे</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विक्री</w:t>
      </w:r>
      <w:r>
        <w:rPr>
          <w:sz w:val="26"/>
          <w:szCs w:val="26"/>
        </w:rPr>
        <w:t xml:space="preserve"> </w:t>
      </w:r>
      <w:r>
        <w:rPr>
          <w:rFonts w:ascii="Nirmala UI" w:cs="Nirmala UI" w:hAnsi="Nirmala UI"/>
          <w:sz w:val="26"/>
          <w:szCs w:val="26"/>
          <w:cs/>
          <w:lang w:bidi="hi-IN"/>
        </w:rPr>
        <w:t>व्यवस्थापन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त्यांना</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नाही</w:t>
      </w:r>
      <w:r>
        <w:rPr>
          <w:sz w:val="26"/>
          <w:szCs w:val="26"/>
        </w:rPr>
        <w:t xml:space="preserve">.  </w:t>
      </w:r>
      <w:r>
        <w:rPr>
          <w:rFonts w:ascii="Nirmala UI" w:cs="Nirmala UI" w:hAnsi="Nirmala UI"/>
          <w:sz w:val="26"/>
          <w:szCs w:val="26"/>
          <w:cs/>
          <w:lang w:bidi="hi-IN"/>
        </w:rPr>
        <w:t>संस्थात्मक</w:t>
      </w:r>
      <w:r>
        <w:rPr>
          <w:sz w:val="26"/>
          <w:szCs w:val="26"/>
        </w:rPr>
        <w:t xml:space="preserve"> </w:t>
      </w:r>
      <w:r>
        <w:rPr>
          <w:rFonts w:ascii="Nirmala UI" w:cs="Nirmala UI" w:hAnsi="Nirmala UI"/>
          <w:sz w:val="26"/>
          <w:szCs w:val="26"/>
          <w:cs/>
          <w:lang w:bidi="hi-IN"/>
        </w:rPr>
        <w:t>कर्ज</w:t>
      </w:r>
      <w:r>
        <w:rPr>
          <w:sz w:val="26"/>
          <w:szCs w:val="26"/>
        </w:rPr>
        <w:t xml:space="preserve"> </w:t>
      </w:r>
      <w:r>
        <w:rPr>
          <w:rFonts w:ascii="Nirmala UI" w:cs="Nirmala UI" w:hAnsi="Nirmala UI"/>
          <w:sz w:val="26"/>
          <w:szCs w:val="26"/>
          <w:cs/>
          <w:lang w:bidi="hi-IN"/>
        </w:rPr>
        <w:t>मिळवण्यासाठी</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होतात</w:t>
      </w:r>
      <w:r>
        <w:rPr>
          <w:sz w:val="26"/>
          <w:szCs w:val="26"/>
        </w:rPr>
        <w:t xml:space="preserve">. </w:t>
      </w:r>
    </w:p>
    <w:p>
      <w:pPr>
        <w:pStyle w:val="style0"/>
        <w:spacing w:lineRule="auto" w:line="360"/>
        <w:jc w:val="both"/>
        <w:rPr>
          <w:b/>
          <w:bCs/>
          <w:sz w:val="28"/>
          <w:szCs w:val="28"/>
        </w:rPr>
      </w:pPr>
      <w:r>
        <w:rPr>
          <w:rFonts w:cs="Nirmala UI" w:hAnsi="Nirmala UI"/>
          <w:b/>
          <w:bCs/>
          <w:sz w:val="26"/>
          <w:szCs w:val="26"/>
          <w:lang w:val="en-US" w:bidi="hi-IN"/>
        </w:rPr>
        <w:t xml:space="preserve">   </w:t>
      </w:r>
      <w:r>
        <w:rPr>
          <w:rFonts w:cs="Nirmala UI" w:hAnsi="Nirmala UI"/>
          <w:b/>
          <w:bCs/>
          <w:sz w:val="28"/>
          <w:szCs w:val="28"/>
          <w:lang w:val="en-US" w:bidi="hi-IN"/>
        </w:rPr>
        <w:t xml:space="preserve">        </w:t>
      </w:r>
      <w:r>
        <w:rPr>
          <w:rFonts w:ascii="Nirmala UI" w:cs="Nirmala UI" w:hAnsi="Nirmala UI"/>
          <w:b/>
          <w:bCs/>
          <w:sz w:val="28"/>
          <w:szCs w:val="28"/>
          <w:cs/>
          <w:lang w:bidi="hi-IN"/>
        </w:rPr>
        <w:t>२</w:t>
      </w:r>
      <w:r>
        <w:rPr>
          <w:b/>
          <w:bCs/>
          <w:sz w:val="28"/>
          <w:szCs w:val="28"/>
        </w:rPr>
        <w:t>.</w:t>
      </w:r>
      <w:r>
        <w:rPr>
          <w:rFonts w:ascii="Nirmala UI" w:cs="Nirmala UI" w:hAnsi="Nirmala UI"/>
          <w:b/>
          <w:bCs/>
          <w:sz w:val="28"/>
          <w:szCs w:val="28"/>
          <w:cs/>
          <w:lang w:bidi="hi-IN"/>
        </w:rPr>
        <w:t>३</w:t>
      </w:r>
      <w:r>
        <w:rPr>
          <w:b/>
          <w:bCs/>
          <w:sz w:val="28"/>
          <w:szCs w:val="28"/>
        </w:rPr>
        <w:t xml:space="preserve">) </w:t>
      </w:r>
      <w:r>
        <w:rPr>
          <w:rFonts w:ascii="Nirmala UI" w:cs="Nirmala UI" w:hAnsi="Nirmala UI"/>
          <w:b/>
          <w:bCs/>
          <w:sz w:val="28"/>
          <w:szCs w:val="28"/>
          <w:cs/>
          <w:lang w:bidi="hi-IN"/>
        </w:rPr>
        <w:t>संदर्भ</w:t>
      </w:r>
      <w:r>
        <w:rPr>
          <w:b/>
          <w:bCs/>
          <w:sz w:val="28"/>
          <w:szCs w:val="28"/>
        </w:rPr>
        <w:t xml:space="preserve"> :</w:t>
      </w:r>
    </w:p>
    <w:p>
      <w:pPr>
        <w:pStyle w:val="style0"/>
        <w:spacing w:lineRule="auto" w:line="360"/>
        <w:jc w:val="both"/>
        <w:rPr>
          <w:sz w:val="26"/>
          <w:szCs w:val="26"/>
        </w:rPr>
      </w:pPr>
      <w:r>
        <w:rPr>
          <w:sz w:val="26"/>
          <w:szCs w:val="26"/>
        </w:rPr>
        <w:t xml:space="preserve">          - </w:t>
      </w:r>
      <w:r>
        <w:rPr>
          <w:rFonts w:ascii="Nirmala UI" w:cs="Nirmala UI" w:hAnsi="Nirmala UI"/>
          <w:sz w:val="26"/>
          <w:szCs w:val="26"/>
          <w:cs/>
          <w:lang w:bidi="hi-IN"/>
        </w:rPr>
        <w:t>कांबळे</w:t>
      </w:r>
      <w:r>
        <w:rPr>
          <w:sz w:val="26"/>
          <w:szCs w:val="26"/>
        </w:rPr>
        <w:t xml:space="preserve"> </w:t>
      </w:r>
      <w:r>
        <w:rPr>
          <w:rFonts w:ascii="Nirmala UI" w:cs="Nirmala UI" w:hAnsi="Nirmala UI"/>
          <w:sz w:val="26"/>
          <w:szCs w:val="26"/>
          <w:cs/>
          <w:lang w:bidi="hi-IN"/>
        </w:rPr>
        <w:t>कृष्णा</w:t>
      </w:r>
      <w:r>
        <w:rPr>
          <w:sz w:val="26"/>
          <w:szCs w:val="26"/>
        </w:rPr>
        <w:t xml:space="preserve"> </w:t>
      </w:r>
      <w:r>
        <w:rPr>
          <w:rFonts w:ascii="Nirmala UI" w:cs="Nirmala UI" w:hAnsi="Nirmala UI"/>
          <w:sz w:val="26"/>
          <w:szCs w:val="26"/>
          <w:cs/>
          <w:lang w:bidi="hi-IN"/>
        </w:rPr>
        <w:t>शिवाजी</w:t>
      </w:r>
      <w:r>
        <w:rPr>
          <w:sz w:val="26"/>
          <w:szCs w:val="26"/>
        </w:rPr>
        <w:t xml:space="preserve"> (</w:t>
      </w:r>
      <w:r>
        <w:rPr>
          <w:rFonts w:ascii="Nirmala UI" w:cs="Nirmala UI" w:hAnsi="Nirmala UI"/>
          <w:sz w:val="26"/>
          <w:szCs w:val="26"/>
          <w:cs/>
          <w:lang w:bidi="hi-IN"/>
        </w:rPr>
        <w:t>२०२१</w:t>
      </w:r>
      <w:r>
        <w:rPr>
          <w:sz w:val="26"/>
          <w:szCs w:val="26"/>
        </w:rPr>
        <w:t xml:space="preserve">)  - </w:t>
      </w:r>
      <w:r>
        <w:rPr>
          <w:rFonts w:ascii="Nirmala UI" w:cs="Nirmala UI" w:hAnsi="Nirmala UI"/>
          <w:sz w:val="26"/>
          <w:szCs w:val="26"/>
          <w:cs/>
          <w:lang w:bidi="hi-IN"/>
        </w:rPr>
        <w:t>मराठवाड्यातील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अभ्यास</w:t>
      </w:r>
    </w:p>
    <w:p>
      <w:pPr>
        <w:pStyle w:val="style0"/>
        <w:spacing w:lineRule="auto" w:line="360"/>
        <w:jc w:val="both"/>
        <w:rPr>
          <w:sz w:val="26"/>
          <w:szCs w:val="26"/>
        </w:rPr>
      </w:pPr>
      <w:r>
        <w:rPr>
          <w:sz w:val="26"/>
          <w:szCs w:val="26"/>
        </w:rPr>
        <w:t xml:space="preserve">          - </w:t>
      </w:r>
      <w:r>
        <w:rPr>
          <w:rFonts w:ascii="Nirmala UI" w:cs="Nirmala UI" w:hAnsi="Nirmala UI"/>
          <w:sz w:val="26"/>
          <w:szCs w:val="26"/>
          <w:cs/>
          <w:lang w:bidi="hi-IN"/>
        </w:rPr>
        <w:t>मासिके</w:t>
      </w:r>
      <w:r>
        <w:rPr>
          <w:sz w:val="26"/>
          <w:szCs w:val="26"/>
        </w:rPr>
        <w:t xml:space="preserve"> ( </w:t>
      </w:r>
      <w:r>
        <w:rPr>
          <w:rFonts w:ascii="Nirmala UI" w:cs="Nirmala UI" w:hAnsi="Nirmala UI"/>
          <w:sz w:val="26"/>
          <w:szCs w:val="26"/>
          <w:cs/>
          <w:lang w:bidi="hi-IN"/>
        </w:rPr>
        <w:t>एप्रिल</w:t>
      </w:r>
      <w:r>
        <w:rPr>
          <w:sz w:val="26"/>
          <w:szCs w:val="26"/>
        </w:rPr>
        <w:t>-</w:t>
      </w:r>
      <w:r>
        <w:rPr>
          <w:rFonts w:ascii="Nirmala UI" w:cs="Nirmala UI" w:hAnsi="Nirmala UI"/>
          <w:sz w:val="26"/>
          <w:szCs w:val="26"/>
          <w:cs/>
          <w:lang w:bidi="hi-IN"/>
        </w:rPr>
        <w:t>जून</w:t>
      </w:r>
      <w:r>
        <w:rPr>
          <w:sz w:val="26"/>
          <w:szCs w:val="26"/>
        </w:rPr>
        <w:t xml:space="preserve"> </w:t>
      </w:r>
      <w:r>
        <w:rPr>
          <w:rFonts w:ascii="Nirmala UI" w:cs="Nirmala UI" w:hAnsi="Nirmala UI"/>
          <w:sz w:val="26"/>
          <w:szCs w:val="26"/>
          <w:cs/>
          <w:lang w:bidi="hi-IN"/>
        </w:rPr>
        <w:t>२०१७</w:t>
      </w:r>
      <w:r>
        <w:rPr>
          <w:sz w:val="26"/>
          <w:szCs w:val="26"/>
        </w:rPr>
        <w:t>)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w:t>
      </w:r>
      <w:r>
        <w:rPr>
          <w:rFonts w:ascii="Nirmala UI" w:cs="Nirmala UI" w:hAnsi="Nirmala UI"/>
          <w:sz w:val="26"/>
          <w:szCs w:val="26"/>
          <w:cs/>
          <w:lang w:bidi="hi-IN"/>
        </w:rPr>
        <w:t>कृषी</w:t>
      </w:r>
      <w:r>
        <w:rPr>
          <w:sz w:val="26"/>
          <w:szCs w:val="26"/>
        </w:rPr>
        <w:t xml:space="preserve"> </w:t>
      </w:r>
      <w:r>
        <w:rPr>
          <w:rFonts w:ascii="Nirmala UI" w:cs="Nirmala UI" w:hAnsi="Nirmala UI"/>
          <w:sz w:val="26"/>
          <w:szCs w:val="26"/>
          <w:cs/>
          <w:lang w:bidi="hi-IN"/>
        </w:rPr>
        <w:t>भारताची</w:t>
      </w:r>
      <w:r>
        <w:rPr>
          <w:sz w:val="26"/>
          <w:szCs w:val="26"/>
        </w:rPr>
        <w:t xml:space="preserve"> </w:t>
      </w:r>
      <w:r>
        <w:rPr>
          <w:rFonts w:ascii="Nirmala UI" w:cs="Nirmala UI" w:hAnsi="Nirmala UI"/>
          <w:sz w:val="26"/>
          <w:szCs w:val="26"/>
          <w:cs/>
          <w:lang w:bidi="hi-IN"/>
        </w:rPr>
        <w:t>नवी</w:t>
      </w:r>
      <w:r>
        <w:rPr>
          <w:sz w:val="26"/>
          <w:szCs w:val="26"/>
        </w:rPr>
        <w:t xml:space="preserve"> </w:t>
      </w:r>
      <w:r>
        <w:rPr>
          <w:rFonts w:ascii="Nirmala UI" w:cs="Nirmala UI" w:hAnsi="Nirmala UI"/>
          <w:sz w:val="26"/>
          <w:szCs w:val="26"/>
          <w:cs/>
          <w:lang w:bidi="hi-IN"/>
        </w:rPr>
        <w:t>ओळख</w:t>
      </w:r>
    </w:p>
    <w:p>
      <w:pPr>
        <w:pStyle w:val="style0"/>
        <w:spacing w:lineRule="auto" w:line="360"/>
        <w:jc w:val="both"/>
        <w:rPr>
          <w:sz w:val="26"/>
          <w:szCs w:val="26"/>
        </w:rPr>
      </w:pPr>
      <w:r>
        <w:rPr>
          <w:sz w:val="26"/>
          <w:szCs w:val="26"/>
        </w:rPr>
        <w:t xml:space="preserve">          - FIBL - The World Of Organic Agriculture (survey 2022)</w:t>
      </w:r>
    </w:p>
    <w:p>
      <w:pPr>
        <w:pStyle w:val="style0"/>
        <w:spacing w:lineRule="auto" w:line="360"/>
        <w:jc w:val="both"/>
        <w:rPr>
          <w:sz w:val="26"/>
          <w:szCs w:val="26"/>
        </w:rPr>
      </w:pPr>
      <w:r>
        <w:rPr>
          <w:sz w:val="26"/>
          <w:szCs w:val="26"/>
        </w:rPr>
        <w:t xml:space="preserve">          - </w:t>
      </w:r>
      <w:r>
        <w:rPr>
          <w:rFonts w:ascii="Nirmala UI" w:cs="Nirmala UI" w:hAnsi="Nirmala UI"/>
          <w:sz w:val="26"/>
          <w:szCs w:val="26"/>
          <w:cs/>
          <w:lang w:bidi="hi-IN"/>
        </w:rPr>
        <w:t>सर</w:t>
      </w:r>
      <w:r>
        <w:rPr>
          <w:sz w:val="26"/>
          <w:szCs w:val="26"/>
        </w:rPr>
        <w:t xml:space="preserve"> </w:t>
      </w:r>
      <w:r>
        <w:rPr>
          <w:rFonts w:ascii="Nirmala UI" w:cs="Nirmala UI" w:hAnsi="Nirmala UI"/>
          <w:sz w:val="26"/>
          <w:szCs w:val="26"/>
          <w:cs/>
          <w:lang w:bidi="hi-IN"/>
        </w:rPr>
        <w:t>अल्बर्ट</w:t>
      </w:r>
      <w:r>
        <w:rPr>
          <w:sz w:val="26"/>
          <w:szCs w:val="26"/>
        </w:rPr>
        <w:t xml:space="preserve"> </w:t>
      </w:r>
      <w:r>
        <w:rPr>
          <w:rFonts w:ascii="Nirmala UI" w:cs="Nirmala UI" w:hAnsi="Nirmala UI"/>
          <w:sz w:val="26"/>
          <w:szCs w:val="26"/>
          <w:cs/>
          <w:lang w:bidi="hi-IN"/>
        </w:rPr>
        <w:t>हॉवर्ड</w:t>
      </w:r>
      <w:r>
        <w:rPr>
          <w:sz w:val="26"/>
          <w:szCs w:val="26"/>
        </w:rPr>
        <w:t xml:space="preserve"> -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वारसापत्र</w:t>
      </w:r>
      <w:r>
        <w:rPr>
          <w:sz w:val="26"/>
          <w:szCs w:val="26"/>
        </w:rPr>
        <w:t xml:space="preserve"> </w:t>
      </w:r>
    </w:p>
    <w:p>
      <w:pPr>
        <w:pStyle w:val="style0"/>
        <w:spacing w:lineRule="auto" w:line="360"/>
        <w:jc w:val="both"/>
        <w:rPr>
          <w:sz w:val="26"/>
          <w:szCs w:val="26"/>
          <w:lang w:val="en-US"/>
        </w:rPr>
      </w:pPr>
      <w:r>
        <w:rPr>
          <w:sz w:val="26"/>
          <w:szCs w:val="26"/>
        </w:rPr>
        <w:t xml:space="preserve">          - </w:t>
      </w:r>
      <w:r>
        <w:rPr>
          <w:rFonts w:ascii="Nirmala UI" w:cs="Nirmala UI" w:hAnsi="Nirmala UI"/>
          <w:sz w:val="26"/>
          <w:szCs w:val="26"/>
          <w:cs/>
          <w:lang w:bidi="hi-IN"/>
        </w:rPr>
        <w:t>भिकाने</w:t>
      </w:r>
      <w:r>
        <w:rPr>
          <w:sz w:val="26"/>
          <w:szCs w:val="26"/>
        </w:rPr>
        <w:t xml:space="preserve"> </w:t>
      </w:r>
      <w:r>
        <w:rPr>
          <w:rFonts w:ascii="Nirmala UI" w:cs="Nirmala UI" w:hAnsi="Nirmala UI"/>
          <w:sz w:val="26"/>
          <w:szCs w:val="26"/>
          <w:cs/>
          <w:lang w:bidi="hi-IN"/>
        </w:rPr>
        <w:t>रामानंद</w:t>
      </w:r>
      <w:r>
        <w:rPr>
          <w:sz w:val="26"/>
          <w:szCs w:val="26"/>
        </w:rPr>
        <w:t xml:space="preserve"> (</w:t>
      </w:r>
      <w:r>
        <w:rPr>
          <w:rFonts w:ascii="Nirmala UI" w:cs="Nirmala UI" w:hAnsi="Nirmala UI"/>
          <w:sz w:val="26"/>
          <w:szCs w:val="26"/>
          <w:cs/>
          <w:lang w:bidi="hi-IN"/>
        </w:rPr>
        <w:t>२०२३</w:t>
      </w:r>
      <w:r>
        <w:rPr>
          <w:sz w:val="26"/>
          <w:szCs w:val="26"/>
        </w:rPr>
        <w:t>)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sz w:val="26"/>
          <w:szCs w:val="26"/>
          <w:lang w:val="en-US"/>
        </w:rPr>
        <w:t xml:space="preserve">   </w:t>
      </w:r>
    </w:p>
    <w:p>
      <w:pPr>
        <w:pStyle w:val="style0"/>
        <w:spacing w:after="160" w:lineRule="auto" w:line="360"/>
        <w:jc w:val="both"/>
        <w:rPr>
          <w:sz w:val="26"/>
          <w:szCs w:val="26"/>
        </w:rPr>
      </w:pPr>
      <w:r>
        <w:rPr>
          <w:sz w:val="26"/>
          <w:szCs w:val="26"/>
          <w:lang w:val="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सामाजिक</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Calibri" w:cs="Mangal" w:eastAsia="Calibri" w:hAnsi="Calibri" w:hint="default"/>
          <w:b w:val="false"/>
          <w:bCs w:val="false"/>
          <w:i w:val="false"/>
          <w:iCs w:val="false"/>
          <w:color w:val="auto"/>
          <w:kern w:val="2"/>
          <w:sz w:val="26"/>
          <w:szCs w:val="26"/>
          <w:highlight w:val="none"/>
          <w:vertAlign w:val="baseline"/>
          <w:cs/>
          <w:em w:val="none"/>
          <w:lang w:val="en-US" w:eastAsia="en-US"/>
        </w:rPr>
        <w:t>व</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आर्थिक</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समस्यांचा</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समाजकार्य</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दृष्टिकोनातून</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r>
        <w:rPr>
          <w:rFonts w:ascii="Nirmala UI" w:cs="Nirmala UI" w:eastAsia="Calibri" w:hAnsi="Nirmala UI" w:hint="default"/>
          <w:b w:val="false"/>
          <w:bCs w:val="false"/>
          <w:i w:val="false"/>
          <w:iCs w:val="false"/>
          <w:color w:val="auto"/>
          <w:kern w:val="2"/>
          <w:sz w:val="26"/>
          <w:szCs w:val="26"/>
          <w:highlight w:val="none"/>
          <w:vertAlign w:val="baseline"/>
          <w:cs/>
          <w:em w:val="none"/>
          <w:lang w:val="en-IN" w:bidi="hi-IN" w:eastAsia="en-US"/>
        </w:rPr>
        <w:t>अभ्यास</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w:t>
      </w:r>
      <w:r>
        <w:rPr>
          <w:rFonts w:ascii="Calibri" w:cs="Mangal" w:eastAsia="Calibri" w:hAnsi="Calibri" w:hint="default"/>
          <w:b w:val="false"/>
          <w:bCs w:val="false"/>
          <w:i w:val="false"/>
          <w:iCs w:val="false"/>
          <w:color w:val="auto"/>
          <w:kern w:val="2"/>
          <w:sz w:val="26"/>
          <w:szCs w:val="26"/>
          <w:highlight w:val="none"/>
          <w:vertAlign w:val="baseline"/>
          <w:em w:val="none"/>
          <w:lang w:val="en-IN" w:eastAsia="en-US"/>
        </w:rPr>
        <w:t xml:space="preserve"> </w:t>
      </w:r>
    </w:p>
    <w:p>
      <w:pPr>
        <w:pStyle w:val="style0"/>
        <w:spacing w:lineRule="auto" w:line="360"/>
        <w:jc w:val="both"/>
        <w:rPr>
          <w:sz w:val="26"/>
          <w:szCs w:val="26"/>
        </w:rPr>
      </w:pPr>
      <w:r>
        <w:rPr>
          <w:rFonts w:ascii="Calibri" w:cs="Mangal" w:eastAsia="Calibri" w:hAnsi="Calibri" w:hint="default"/>
          <w:b w:val="false"/>
          <w:bCs w:val="false"/>
          <w:i w:val="false"/>
          <w:iCs w:val="false"/>
          <w:color w:val="auto"/>
          <w:kern w:val="2"/>
          <w:sz w:val="26"/>
          <w:szCs w:val="26"/>
          <w:highlight w:val="none"/>
          <w:vertAlign w:val="baseline"/>
          <w:em w:val="none"/>
          <w:lang w:val="en-US" w:eastAsia="en-US"/>
        </w:rPr>
        <w:t xml:space="preserve">    </w:t>
      </w:r>
      <w:r>
        <w:rPr>
          <w:sz w:val="26"/>
          <w:szCs w:val="26"/>
          <w:lang w:val="en-US"/>
        </w:rPr>
        <w:t xml:space="preserve"> </w:t>
      </w:r>
      <w:r>
        <w:rPr>
          <w:sz w:val="26"/>
          <w:szCs w:val="26"/>
        </w:rPr>
        <w:t xml:space="preserve">    - </w:t>
      </w:r>
      <w:r>
        <w:rPr>
          <w:rFonts w:ascii="Nirmala UI" w:cs="Nirmala UI" w:hAnsi="Nirmala UI"/>
          <w:sz w:val="26"/>
          <w:szCs w:val="26"/>
          <w:cs/>
          <w:lang w:bidi="hi-IN"/>
        </w:rPr>
        <w:t>संदीप</w:t>
      </w:r>
      <w:r>
        <w:rPr>
          <w:sz w:val="26"/>
          <w:szCs w:val="26"/>
        </w:rPr>
        <w:t xml:space="preserve"> </w:t>
      </w:r>
      <w:r>
        <w:rPr>
          <w:rFonts w:ascii="Nirmala UI" w:cs="Nirmala UI" w:hAnsi="Nirmala UI"/>
          <w:sz w:val="26"/>
          <w:szCs w:val="26"/>
          <w:cs/>
          <w:lang w:bidi="hi-IN"/>
        </w:rPr>
        <w:t>नवले</w:t>
      </w:r>
      <w:r>
        <w:rPr>
          <w:sz w:val="26"/>
          <w:szCs w:val="26"/>
        </w:rPr>
        <w:t xml:space="preserve"> (</w:t>
      </w:r>
      <w:r>
        <w:rPr>
          <w:rFonts w:ascii="Nirmala UI" w:cs="Nirmala UI" w:hAnsi="Nirmala UI"/>
          <w:sz w:val="26"/>
          <w:szCs w:val="26"/>
          <w:cs/>
          <w:lang w:bidi="hi-IN"/>
        </w:rPr>
        <w:t>२५</w:t>
      </w:r>
      <w:r>
        <w:rPr>
          <w:sz w:val="26"/>
          <w:szCs w:val="26"/>
        </w:rPr>
        <w:t xml:space="preserve"> </w:t>
      </w:r>
      <w:r>
        <w:rPr>
          <w:rFonts w:ascii="Nirmala UI" w:cs="Nirmala UI" w:hAnsi="Nirmala UI"/>
          <w:sz w:val="26"/>
          <w:szCs w:val="26"/>
          <w:cs/>
          <w:lang w:bidi="hi-IN"/>
        </w:rPr>
        <w:t>सप्टेंबर</w:t>
      </w:r>
      <w:r>
        <w:rPr>
          <w:sz w:val="26"/>
          <w:szCs w:val="26"/>
        </w:rPr>
        <w:t xml:space="preserve"> </w:t>
      </w:r>
      <w:r>
        <w:rPr>
          <w:rFonts w:ascii="Nirmala UI" w:cs="Nirmala UI" w:hAnsi="Nirmala UI"/>
          <w:sz w:val="26"/>
          <w:szCs w:val="26"/>
          <w:cs/>
          <w:lang w:bidi="hi-IN"/>
        </w:rPr>
        <w:t>२०१८</w:t>
      </w:r>
      <w:r>
        <w:rPr>
          <w:sz w:val="26"/>
          <w:szCs w:val="26"/>
        </w:rPr>
        <w:t>) -</w:t>
      </w:r>
      <w:r>
        <w:rPr>
          <w:rFonts w:ascii="Nirmala UI" w:cs="Nirmala UI" w:hAnsi="Nirmala UI"/>
          <w:sz w:val="26"/>
          <w:szCs w:val="26"/>
          <w:cs/>
          <w:lang w:bidi="hi-IN"/>
        </w:rPr>
        <w:t>शासनाच्या</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योजना</w:t>
      </w:r>
    </w:p>
    <w:p>
      <w:pPr>
        <w:pStyle w:val="style0"/>
        <w:spacing w:lineRule="auto" w:line="360"/>
        <w:jc w:val="both"/>
        <w:rPr>
          <w:sz w:val="26"/>
          <w:szCs w:val="26"/>
        </w:rPr>
      </w:pPr>
      <w:r>
        <w:rPr>
          <w:sz w:val="26"/>
          <w:szCs w:val="26"/>
        </w:rPr>
        <w:t xml:space="preserve">         - https://en.m.wikipedia.org.</w:t>
      </w:r>
    </w:p>
    <w:p>
      <w:pPr>
        <w:pStyle w:val="style0"/>
        <w:spacing w:lineRule="auto" w:line="360"/>
        <w:jc w:val="both"/>
        <w:rPr>
          <w:sz w:val="26"/>
          <w:szCs w:val="26"/>
        </w:rPr>
      </w:pPr>
      <w:r>
        <w:rPr>
          <w:sz w:val="26"/>
          <w:szCs w:val="26"/>
        </w:rPr>
        <w:t xml:space="preserve">        </w:t>
      </w:r>
      <w:r>
        <w:rPr>
          <w:sz w:val="26"/>
          <w:szCs w:val="26"/>
        </w:rPr>
        <w:t xml:space="preserve"> - Sociomentors.com </w:t>
      </w:r>
    </w:p>
    <w:p>
      <w:pPr>
        <w:pStyle w:val="style0"/>
        <w:spacing w:lineRule="auto" w:line="360"/>
        <w:jc w:val="both"/>
        <w:rPr>
          <w:sz w:val="26"/>
          <w:szCs w:val="26"/>
        </w:rPr>
      </w:pPr>
      <w:r>
        <w:rPr>
          <w:sz w:val="26"/>
          <w:szCs w:val="26"/>
        </w:rPr>
        <w:t xml:space="preserve">         -  hindustantimes.com</w:t>
      </w:r>
    </w:p>
    <w:p>
      <w:pPr>
        <w:pStyle w:val="style0"/>
        <w:spacing w:lineRule="auto" w:line="360"/>
        <w:jc w:val="both"/>
        <w:rPr>
          <w:sz w:val="26"/>
          <w:szCs w:val="26"/>
        </w:rPr>
      </w:pPr>
    </w:p>
    <w:p>
      <w:pPr>
        <w:pStyle w:val="style0"/>
        <w:spacing w:lineRule="auto" w:line="360"/>
        <w:jc w:val="both"/>
        <w:rPr>
          <w:rFonts w:cs="Nirmala UI" w:hAnsi="Nirmala UI"/>
          <w:b/>
          <w:bCs/>
          <w:sz w:val="32"/>
          <w:szCs w:val="32"/>
          <w:lang w:val="en-US" w:bidi="hi-IN"/>
        </w:rPr>
      </w:pPr>
      <w:r>
        <w:rPr>
          <w:b/>
          <w:bCs/>
          <w:sz w:val="26"/>
          <w:szCs w:val="26"/>
        </w:rPr>
        <w:t xml:space="preserve"> </w:t>
      </w:r>
      <w:r>
        <w:rPr>
          <w:b/>
          <w:bCs/>
          <w:sz w:val="26"/>
          <w:szCs w:val="26"/>
          <w:lang w:val="en-US"/>
        </w:rPr>
        <w:t xml:space="preserve"> </w:t>
      </w:r>
      <w:r>
        <w:rPr>
          <w:b/>
          <w:bCs/>
          <w:sz w:val="26"/>
          <w:szCs w:val="26"/>
        </w:rPr>
        <w:t xml:space="preserve">                        </w:t>
      </w:r>
      <w:r>
        <w:rPr>
          <w:b/>
          <w:bCs/>
          <w:noProof/>
          <w:sz w:val="26"/>
          <w:szCs w:val="26"/>
          <w:lang w:val="en-US" w:bidi="mr-IN"/>
        </w:rPr>
        <w:drawing>
          <wp:inline distL="0" distT="0" distB="0" distR="0">
            <wp:extent cx="3825240" cy="2318879"/>
            <wp:effectExtent l="0" t="0" r="381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6" cstate="print"/>
                    <a:srcRect l="0" t="0" r="0" b="0"/>
                    <a:stretch/>
                  </pic:blipFill>
                  <pic:spPr>
                    <a:xfrm rot="0">
                      <a:off x="0" y="0"/>
                      <a:ext cx="3825240" cy="2318879"/>
                    </a:xfrm>
                    <a:prstGeom prst="rect"/>
                  </pic:spPr>
                </pic:pic>
              </a:graphicData>
            </a:graphic>
          </wp:inline>
        </w:drawing>
      </w: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rFonts w:cs="Nirmala UI" w:hAnsi="Nirmala UI"/>
          <w:b/>
          <w:bCs/>
          <w:sz w:val="32"/>
          <w:szCs w:val="32"/>
          <w:lang w:val="en-US" w:bidi="hi-IN"/>
        </w:rPr>
      </w:pPr>
    </w:p>
    <w:p>
      <w:pPr>
        <w:pStyle w:val="style0"/>
        <w:spacing w:lineRule="auto" w:line="360"/>
        <w:jc w:val="both"/>
        <w:rPr>
          <w:b/>
          <w:bCs/>
          <w:i/>
          <w:iCs/>
          <w:sz w:val="32"/>
          <w:szCs w:val="32"/>
          <w:u w:val="single"/>
        </w:rPr>
      </w:pPr>
      <w:r>
        <w:rPr>
          <w:rFonts w:cs="Nirmala UI" w:hAnsi="Nirmala UI"/>
          <w:b/>
          <w:bCs/>
          <w:sz w:val="32"/>
          <w:szCs w:val="32"/>
          <w:lang w:val="en-US" w:bidi="hi-IN"/>
        </w:rPr>
        <w:t xml:space="preserve">  </w:t>
      </w:r>
      <w:r>
        <w:rPr>
          <w:rFonts w:cs="Nirmala UI" w:hAnsi="Nirmala UI"/>
          <w:b/>
          <w:bCs/>
          <w:i/>
          <w:iCs/>
          <w:sz w:val="32"/>
          <w:szCs w:val="32"/>
          <w:lang w:val="en-US" w:bidi="hi-IN"/>
        </w:rPr>
        <w:t xml:space="preserve"> </w:t>
      </w:r>
      <w:r>
        <w:rPr>
          <w:rFonts w:ascii="Nirmala UI" w:cs="Nirmala UI" w:hAnsi="Nirmala UI"/>
          <w:b/>
          <w:bCs/>
          <w:i/>
          <w:iCs/>
          <w:sz w:val="32"/>
          <w:szCs w:val="32"/>
          <w:lang w:bidi="hi-IN"/>
        </w:rPr>
        <w:t xml:space="preserve"> </w:t>
      </w:r>
      <w:r>
        <w:rPr>
          <w:rFonts w:cs="Nirmala UI" w:hAnsi="Nirmala UI"/>
          <w:b/>
          <w:bCs/>
          <w:i/>
          <w:iCs/>
          <w:sz w:val="32"/>
          <w:szCs w:val="32"/>
          <w:lang w:val="en-US" w:bidi="hi-IN"/>
        </w:rPr>
        <w:t xml:space="preserve">                                        </w:t>
      </w:r>
      <w:r>
        <w:rPr>
          <w:rFonts w:ascii="Nirmala UI" w:cs="Nirmala UI" w:hAnsi="Nirmala UI"/>
          <w:b/>
          <w:bCs/>
          <w:i/>
          <w:iCs/>
          <w:sz w:val="32"/>
          <w:szCs w:val="32"/>
          <w:lang w:bidi="hi-IN"/>
        </w:rPr>
        <w:t xml:space="preserve">     </w:t>
      </w:r>
      <w:r>
        <w:rPr>
          <w:rFonts w:ascii="Nirmala UI" w:cs="Nirmala UI" w:hAnsi="Nirmala UI"/>
          <w:b/>
          <w:bCs/>
          <w:i/>
          <w:iCs/>
          <w:sz w:val="32"/>
          <w:szCs w:val="32"/>
          <w:u w:val="single"/>
          <w:cs/>
          <w:lang w:bidi="hi-IN"/>
        </w:rPr>
        <w:t>प्रकरण</w:t>
      </w:r>
      <w:r>
        <w:rPr>
          <w:b/>
          <w:bCs/>
          <w:i/>
          <w:iCs/>
          <w:sz w:val="32"/>
          <w:szCs w:val="32"/>
          <w:u w:val="single"/>
        </w:rPr>
        <w:t xml:space="preserve"> </w:t>
      </w:r>
      <w:r>
        <w:rPr>
          <w:rFonts w:ascii="Nirmala UI" w:cs="Nirmala UI" w:hAnsi="Nirmala UI"/>
          <w:b/>
          <w:bCs/>
          <w:i/>
          <w:iCs/>
          <w:sz w:val="32"/>
          <w:szCs w:val="32"/>
          <w:u w:val="single"/>
          <w:cs/>
          <w:lang w:bidi="hi-IN"/>
        </w:rPr>
        <w:t>तिसरे</w:t>
      </w:r>
    </w:p>
    <w:p>
      <w:pPr>
        <w:pStyle w:val="style0"/>
        <w:spacing w:lineRule="auto" w:line="360"/>
        <w:jc w:val="both"/>
        <w:rPr>
          <w:b/>
          <w:bCs/>
          <w:i/>
          <w:iCs/>
          <w:sz w:val="32"/>
          <w:szCs w:val="32"/>
        </w:rPr>
      </w:pPr>
      <w:r>
        <w:rPr>
          <w:b/>
          <w:bCs/>
          <w:i/>
          <w:iCs/>
          <w:sz w:val="32"/>
          <w:szCs w:val="32"/>
        </w:rPr>
        <w:t xml:space="preserve">                                             </w:t>
      </w:r>
      <w:r>
        <w:rPr>
          <w:rFonts w:ascii="Nirmala UI" w:cs="Nirmala UI" w:hAnsi="Nirmala UI"/>
          <w:b/>
          <w:bCs/>
          <w:i/>
          <w:iCs/>
          <w:sz w:val="32"/>
          <w:szCs w:val="32"/>
          <w:u w:val="single"/>
          <w:cs/>
          <w:lang w:bidi="hi-IN"/>
        </w:rPr>
        <w:t>संशोधन</w:t>
      </w:r>
      <w:r>
        <w:rPr>
          <w:b/>
          <w:bCs/>
          <w:i/>
          <w:iCs/>
          <w:sz w:val="32"/>
          <w:szCs w:val="32"/>
          <w:u w:val="single"/>
        </w:rPr>
        <w:t xml:space="preserve"> </w:t>
      </w:r>
      <w:r>
        <w:rPr>
          <w:rFonts w:ascii="Nirmala UI" w:cs="Nirmala UI" w:hAnsi="Nirmala UI"/>
          <w:b/>
          <w:bCs/>
          <w:i/>
          <w:iCs/>
          <w:sz w:val="32"/>
          <w:szCs w:val="32"/>
          <w:u w:val="single"/>
          <w:cs/>
          <w:lang w:bidi="hi-IN"/>
        </w:rPr>
        <w:t>आराखडा</w:t>
      </w:r>
    </w:p>
    <w:p>
      <w:pPr>
        <w:pStyle w:val="style0"/>
        <w:spacing w:lineRule="auto" w:line="360"/>
        <w:jc w:val="both"/>
        <w:rPr>
          <w:sz w:val="26"/>
          <w:szCs w:val="26"/>
        </w:rPr>
      </w:pPr>
    </w:p>
    <w:p>
      <w:pPr>
        <w:pStyle w:val="style0"/>
        <w:spacing w:lineRule="auto" w:line="360"/>
        <w:jc w:val="both"/>
        <w:rPr>
          <w:b/>
          <w:bCs/>
          <w:sz w:val="28"/>
          <w:szCs w:val="28"/>
        </w:rPr>
      </w:pPr>
      <w:r>
        <w:rPr>
          <w:b/>
          <w:bCs/>
          <w:sz w:val="28"/>
          <w:szCs w:val="28"/>
        </w:rPr>
        <w:t xml:space="preserve"> </w:t>
      </w: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w:t>
      </w:r>
      <w:r>
        <w:rPr>
          <w:b/>
          <w:bCs/>
          <w:sz w:val="28"/>
          <w:szCs w:val="28"/>
        </w:rPr>
        <w:t xml:space="preserve"> </w:t>
      </w:r>
      <w:r>
        <w:rPr>
          <w:rFonts w:ascii="Nirmala UI" w:cs="Nirmala UI" w:hAnsi="Nirmala UI"/>
          <w:b/>
          <w:bCs/>
          <w:sz w:val="28"/>
          <w:szCs w:val="28"/>
          <w:u w:val="single"/>
          <w:cs/>
          <w:lang w:bidi="hi-IN"/>
        </w:rPr>
        <w:t>प्रस्तावना</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प्रक्रियेतील</w:t>
      </w:r>
      <w:r>
        <w:rPr>
          <w:sz w:val="26"/>
          <w:szCs w:val="26"/>
        </w:rPr>
        <w:t xml:space="preserve"> </w:t>
      </w:r>
      <w:r>
        <w:rPr>
          <w:rFonts w:ascii="Nirmala UI" w:cs="Nirmala UI" w:hAnsi="Nirmala UI"/>
          <w:sz w:val="26"/>
          <w:szCs w:val="26"/>
          <w:cs/>
          <w:lang w:bidi="hi-IN"/>
        </w:rPr>
        <w:t>तिसरी</w:t>
      </w:r>
      <w:r>
        <w:rPr>
          <w:sz w:val="26"/>
          <w:szCs w:val="26"/>
        </w:rPr>
        <w:t xml:space="preserve"> </w:t>
      </w:r>
      <w:r>
        <w:rPr>
          <w:rFonts w:ascii="Nirmala UI" w:cs="Nirmala UI" w:hAnsi="Nirmala UI"/>
          <w:sz w:val="26"/>
          <w:szCs w:val="26"/>
          <w:cs/>
          <w:lang w:bidi="hi-IN"/>
        </w:rPr>
        <w:t>पायरी</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संसाधन</w:t>
      </w:r>
      <w:r>
        <w:rPr>
          <w:sz w:val="26"/>
          <w:szCs w:val="26"/>
        </w:rPr>
        <w:t xml:space="preserve"> </w:t>
      </w:r>
      <w:r>
        <w:rPr>
          <w:rFonts w:ascii="Nirmala UI" w:cs="Nirmala UI" w:hAnsi="Nirmala UI"/>
          <w:sz w:val="26"/>
          <w:szCs w:val="26"/>
          <w:cs/>
          <w:lang w:bidi="hi-IN"/>
        </w:rPr>
        <w:t>कार्याचे</w:t>
      </w:r>
      <w:r>
        <w:rPr>
          <w:sz w:val="26"/>
          <w:szCs w:val="26"/>
        </w:rPr>
        <w:t xml:space="preserve"> </w:t>
      </w:r>
      <w:r>
        <w:rPr>
          <w:rFonts w:ascii="Nirmala UI" w:cs="Nirmala UI" w:hAnsi="Nirmala UI"/>
          <w:sz w:val="26"/>
          <w:szCs w:val="26"/>
          <w:cs/>
          <w:lang w:bidi="hi-IN"/>
        </w:rPr>
        <w:t>नियोजन</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गृहीतकृत्याची</w:t>
      </w:r>
      <w:r>
        <w:rPr>
          <w:sz w:val="26"/>
          <w:szCs w:val="26"/>
        </w:rPr>
        <w:t xml:space="preserve"> </w:t>
      </w:r>
      <w:r>
        <w:rPr>
          <w:rFonts w:ascii="Nirmala UI" w:cs="Nirmala UI" w:hAnsi="Nirmala UI"/>
          <w:sz w:val="26"/>
          <w:szCs w:val="26"/>
          <w:cs/>
          <w:lang w:bidi="hi-IN"/>
        </w:rPr>
        <w:t>मांडणी</w:t>
      </w:r>
      <w:r>
        <w:rPr>
          <w:sz w:val="26"/>
          <w:szCs w:val="26"/>
        </w:rPr>
        <w:t xml:space="preserve"> </w:t>
      </w:r>
      <w:r>
        <w:rPr>
          <w:rFonts w:ascii="Nirmala UI" w:cs="Nirmala UI" w:hAnsi="Nirmala UI"/>
          <w:sz w:val="26"/>
          <w:szCs w:val="26"/>
          <w:cs/>
          <w:lang w:bidi="hi-IN"/>
        </w:rPr>
        <w:t>केल्यानंतर</w:t>
      </w:r>
      <w:r>
        <w:rPr>
          <w:sz w:val="26"/>
          <w:szCs w:val="26"/>
        </w:rPr>
        <w:t xml:space="preserve"> </w:t>
      </w:r>
      <w:r>
        <w:rPr>
          <w:rFonts w:ascii="Nirmala UI" w:cs="Nirmala UI" w:hAnsi="Nirmala UI"/>
          <w:sz w:val="26"/>
          <w:szCs w:val="26"/>
          <w:cs/>
          <w:lang w:bidi="hi-IN"/>
        </w:rPr>
        <w:t>संशोधकास</w:t>
      </w:r>
      <w:r>
        <w:rPr>
          <w:sz w:val="26"/>
          <w:szCs w:val="26"/>
        </w:rPr>
        <w:t xml:space="preserve"> </w:t>
      </w:r>
      <w:r>
        <w:rPr>
          <w:rFonts w:ascii="Nirmala UI" w:cs="Nirmala UI" w:hAnsi="Nirmala UI"/>
          <w:sz w:val="26"/>
          <w:szCs w:val="26"/>
          <w:cs/>
          <w:lang w:bidi="hi-IN"/>
        </w:rPr>
        <w:t>संशोधनाचा</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तयार</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 xml:space="preserve">. </w:t>
      </w:r>
      <w:r>
        <w:rPr>
          <w:rFonts w:ascii="Nirmala UI" w:cs="Nirmala UI" w:hAnsi="Nirmala UI"/>
          <w:sz w:val="26"/>
          <w:szCs w:val="26"/>
          <w:cs/>
          <w:lang w:bidi="hi-IN"/>
        </w:rPr>
        <w:t>शास्त्रीय</w:t>
      </w:r>
      <w:r>
        <w:rPr>
          <w:sz w:val="26"/>
          <w:szCs w:val="26"/>
        </w:rPr>
        <w:t xml:space="preserve"> </w:t>
      </w:r>
      <w:r>
        <w:rPr>
          <w:rFonts w:ascii="Nirmala UI" w:cs="Nirmala UI" w:hAnsi="Nirmala UI"/>
          <w:sz w:val="26"/>
          <w:szCs w:val="26"/>
          <w:cs/>
          <w:lang w:bidi="hi-IN"/>
        </w:rPr>
        <w:t>संशोधकाची</w:t>
      </w:r>
      <w:r>
        <w:rPr>
          <w:sz w:val="26"/>
          <w:szCs w:val="26"/>
        </w:rPr>
        <w:t xml:space="preserve"> </w:t>
      </w:r>
      <w:r>
        <w:rPr>
          <w:rFonts w:ascii="Nirmala UI" w:cs="Nirmala UI" w:hAnsi="Nirmala UI"/>
          <w:sz w:val="26"/>
          <w:szCs w:val="26"/>
          <w:cs/>
          <w:lang w:bidi="hi-IN"/>
        </w:rPr>
        <w:t>रूपरेषा</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वेळ</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पैसा</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श्रम</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अपव्यय</w:t>
      </w:r>
      <w:r>
        <w:rPr>
          <w:sz w:val="26"/>
          <w:szCs w:val="26"/>
        </w:rPr>
        <w:t xml:space="preserve"> </w:t>
      </w:r>
      <w:r>
        <w:rPr>
          <w:rFonts w:ascii="Nirmala UI" w:cs="Nirmala UI" w:hAnsi="Nirmala UI"/>
          <w:sz w:val="26"/>
          <w:szCs w:val="26"/>
          <w:cs/>
          <w:lang w:bidi="hi-IN"/>
        </w:rPr>
        <w:t>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घेतलेल्या</w:t>
      </w:r>
      <w:r>
        <w:rPr>
          <w:sz w:val="26"/>
          <w:szCs w:val="26"/>
        </w:rPr>
        <w:t xml:space="preserve"> </w:t>
      </w:r>
      <w:r>
        <w:rPr>
          <w:rFonts w:ascii="Nirmala UI" w:cs="Nirmala UI" w:hAnsi="Nirmala UI"/>
          <w:sz w:val="26"/>
          <w:szCs w:val="26"/>
          <w:cs/>
          <w:lang w:bidi="hi-IN"/>
        </w:rPr>
        <w:t>संशोधनाच्या</w:t>
      </w:r>
      <w:r>
        <w:rPr>
          <w:sz w:val="26"/>
          <w:szCs w:val="26"/>
        </w:rPr>
        <w:t xml:space="preserve"> </w:t>
      </w:r>
      <w:r>
        <w:rPr>
          <w:rFonts w:ascii="Nirmala UI" w:cs="Nirmala UI" w:hAnsi="Nirmala UI"/>
          <w:sz w:val="26"/>
          <w:szCs w:val="26"/>
          <w:cs/>
          <w:lang w:bidi="hi-IN"/>
        </w:rPr>
        <w:t>उद्दिष्टपूर्ती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संकलनाचा</w:t>
      </w:r>
      <w:r>
        <w:rPr>
          <w:sz w:val="26"/>
          <w:szCs w:val="26"/>
        </w:rPr>
        <w:t xml:space="preserve"> </w:t>
      </w:r>
      <w:r>
        <w:rPr>
          <w:rFonts w:ascii="Nirmala UI" w:cs="Nirmala UI" w:hAnsi="Nirmala UI"/>
          <w:sz w:val="26"/>
          <w:szCs w:val="26"/>
          <w:cs/>
          <w:lang w:bidi="hi-IN"/>
        </w:rPr>
        <w:t>कार्यपद्धती</w:t>
      </w:r>
      <w:r>
        <w:rPr>
          <w:sz w:val="26"/>
          <w:szCs w:val="26"/>
        </w:rPr>
        <w:t xml:space="preserve"> </w:t>
      </w:r>
      <w:r>
        <w:rPr>
          <w:rFonts w:ascii="Nirmala UI" w:cs="Nirmala UI" w:hAnsi="Nirmala UI"/>
          <w:sz w:val="26"/>
          <w:szCs w:val="26"/>
          <w:cs/>
          <w:lang w:bidi="hi-IN"/>
        </w:rPr>
        <w:t>संबंधी</w:t>
      </w:r>
      <w:r>
        <w:rPr>
          <w:sz w:val="26"/>
          <w:szCs w:val="26"/>
        </w:rPr>
        <w:t xml:space="preserve"> </w:t>
      </w:r>
      <w:r>
        <w:rPr>
          <w:rFonts w:ascii="Nirmala UI" w:cs="Nirmala UI" w:hAnsi="Nirmala UI"/>
          <w:sz w:val="26"/>
          <w:szCs w:val="26"/>
          <w:cs/>
          <w:lang w:bidi="hi-IN"/>
        </w:rPr>
        <w:t>घेण्यात</w:t>
      </w:r>
      <w:r>
        <w:rPr>
          <w:sz w:val="26"/>
          <w:szCs w:val="26"/>
        </w:rPr>
        <w:t xml:space="preserve"> </w:t>
      </w:r>
      <w:r>
        <w:rPr>
          <w:rFonts w:ascii="Nirmala UI" w:cs="Nirmala UI" w:hAnsi="Nirmala UI"/>
          <w:sz w:val="26"/>
          <w:szCs w:val="26"/>
          <w:cs/>
          <w:lang w:bidi="hi-IN"/>
        </w:rPr>
        <w:t>आलेल्या</w:t>
      </w:r>
      <w:r>
        <w:rPr>
          <w:sz w:val="26"/>
          <w:szCs w:val="26"/>
        </w:rPr>
        <w:t xml:space="preserve"> </w:t>
      </w:r>
      <w:r>
        <w:rPr>
          <w:rFonts w:ascii="Nirmala UI" w:cs="Nirmala UI" w:hAnsi="Nirmala UI"/>
          <w:sz w:val="26"/>
          <w:szCs w:val="26"/>
          <w:cs/>
          <w:lang w:bidi="hi-IN"/>
        </w:rPr>
        <w:t>निर्णयाच्या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तथ्यांच्या</w:t>
      </w:r>
      <w:r>
        <w:rPr>
          <w:sz w:val="26"/>
          <w:szCs w:val="26"/>
        </w:rPr>
        <w:t xml:space="preserve"> </w:t>
      </w:r>
      <w:r>
        <w:rPr>
          <w:rFonts w:ascii="Nirmala UI" w:cs="Nirmala UI" w:hAnsi="Nirmala UI"/>
          <w:sz w:val="26"/>
          <w:szCs w:val="26"/>
          <w:cs/>
          <w:lang w:bidi="hi-IN"/>
        </w:rPr>
        <w:t>विश्लेषणासाठी</w:t>
      </w:r>
      <w:r>
        <w:rPr>
          <w:sz w:val="26"/>
          <w:szCs w:val="26"/>
        </w:rPr>
        <w:t xml:space="preserve"> </w:t>
      </w:r>
      <w:r>
        <w:rPr>
          <w:rFonts w:ascii="Nirmala UI" w:cs="Nirmala UI" w:hAnsi="Nirmala UI"/>
          <w:sz w:val="26"/>
          <w:szCs w:val="26"/>
          <w:cs/>
          <w:lang w:bidi="hi-IN"/>
        </w:rPr>
        <w:t>योजन्यात</w:t>
      </w:r>
      <w:r>
        <w:rPr>
          <w:sz w:val="26"/>
          <w:szCs w:val="26"/>
        </w:rPr>
        <w:t xml:space="preserve"> </w:t>
      </w:r>
      <w:r>
        <w:rPr>
          <w:rFonts w:ascii="Nirmala UI" w:cs="Nirmala UI" w:hAnsi="Nirmala UI"/>
          <w:sz w:val="26"/>
          <w:szCs w:val="26"/>
          <w:cs/>
          <w:lang w:bidi="hi-IN"/>
        </w:rPr>
        <w:t>येणाऱ्या</w:t>
      </w:r>
      <w:r>
        <w:rPr>
          <w:sz w:val="26"/>
          <w:szCs w:val="26"/>
        </w:rPr>
        <w:t xml:space="preserve">  </w:t>
      </w:r>
      <w:r>
        <w:rPr>
          <w:rFonts w:ascii="Nirmala UI" w:cs="Nirmala UI" w:hAnsi="Nirmala UI"/>
          <w:sz w:val="26"/>
          <w:szCs w:val="26"/>
          <w:cs/>
          <w:lang w:bidi="hi-IN"/>
        </w:rPr>
        <w:t>कार्यपद्धतीबाबतच्या</w:t>
      </w:r>
      <w:r>
        <w:rPr>
          <w:sz w:val="26"/>
          <w:szCs w:val="26"/>
        </w:rPr>
        <w:t xml:space="preserve"> </w:t>
      </w:r>
      <w:r>
        <w:rPr>
          <w:rFonts w:ascii="Nirmala UI" w:cs="Nirmala UI" w:hAnsi="Nirmala UI"/>
          <w:sz w:val="26"/>
          <w:szCs w:val="26"/>
          <w:cs/>
          <w:lang w:bidi="hi-IN"/>
        </w:rPr>
        <w:t>निर्णयांच्या</w:t>
      </w:r>
      <w:r>
        <w:rPr>
          <w:sz w:val="26"/>
          <w:szCs w:val="26"/>
        </w:rPr>
        <w:t xml:space="preserve"> </w:t>
      </w:r>
      <w:r>
        <w:rPr>
          <w:rFonts w:ascii="Nirmala UI" w:cs="Nirmala UI" w:hAnsi="Nirmala UI"/>
          <w:sz w:val="26"/>
          <w:szCs w:val="26"/>
          <w:cs/>
          <w:lang w:bidi="hi-IN"/>
        </w:rPr>
        <w:t>अंतर्भाव</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बनविण्यात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होय</w:t>
      </w:r>
      <w:r>
        <w:rPr>
          <w:sz w:val="26"/>
          <w:szCs w:val="26"/>
        </w:rPr>
        <w:t>.</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आराखडा</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जमविणे</w:t>
      </w:r>
      <w:r>
        <w:rPr>
          <w:sz w:val="26"/>
          <w:szCs w:val="26"/>
        </w:rPr>
        <w:t xml:space="preserve"> </w:t>
      </w:r>
      <w:r>
        <w:rPr>
          <w:rFonts w:ascii="Nirmala UI" w:cs="Nirmala UI" w:hAnsi="Nirmala UI"/>
          <w:sz w:val="26"/>
          <w:szCs w:val="26"/>
          <w:cs/>
          <w:lang w:bidi="hi-IN"/>
        </w:rPr>
        <w:t>होय</w:t>
      </w:r>
      <w:r>
        <w:rPr>
          <w:sz w:val="26"/>
          <w:szCs w:val="26"/>
        </w:rPr>
        <w:t>.</w:t>
      </w:r>
      <w:r>
        <w:rPr>
          <w:rFonts w:ascii="Nirmala UI" w:cs="Nirmala UI" w:hAnsi="Nirmala UI"/>
          <w:sz w:val="26"/>
          <w:szCs w:val="26"/>
          <w:cs/>
          <w:lang w:bidi="hi-IN"/>
        </w:rPr>
        <w:t>त्यांचे</w:t>
      </w:r>
      <w:r>
        <w:rPr>
          <w:sz w:val="26"/>
          <w:szCs w:val="26"/>
        </w:rPr>
        <w:t xml:space="preserve"> </w:t>
      </w:r>
      <w:r>
        <w:rPr>
          <w:rFonts w:ascii="Nirmala UI" w:cs="Nirmala UI" w:hAnsi="Nirmala UI"/>
          <w:sz w:val="26"/>
          <w:szCs w:val="26"/>
          <w:cs/>
          <w:lang w:bidi="hi-IN"/>
        </w:rPr>
        <w:t>तर्कशुद्ध</w:t>
      </w:r>
      <w:r>
        <w:rPr>
          <w:sz w:val="26"/>
          <w:szCs w:val="26"/>
        </w:rPr>
        <w:t xml:space="preserve"> </w:t>
      </w:r>
      <w:r>
        <w:rPr>
          <w:rFonts w:ascii="Nirmala UI" w:cs="Nirmala UI" w:hAnsi="Nirmala UI"/>
          <w:sz w:val="26"/>
          <w:szCs w:val="26"/>
          <w:cs/>
          <w:lang w:bidi="hi-IN"/>
        </w:rPr>
        <w:t>विश्लेषण</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आखलेली</w:t>
      </w:r>
      <w:r>
        <w:rPr>
          <w:sz w:val="26"/>
          <w:szCs w:val="26"/>
        </w:rPr>
        <w:t xml:space="preserve"> </w:t>
      </w:r>
      <w:r>
        <w:rPr>
          <w:rFonts w:ascii="Nirmala UI" w:cs="Nirmala UI" w:hAnsi="Nirmala UI"/>
          <w:sz w:val="26"/>
          <w:szCs w:val="26"/>
          <w:cs/>
          <w:lang w:bidi="hi-IN"/>
        </w:rPr>
        <w:t>योजना</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योजनेमुळे</w:t>
      </w:r>
      <w:r>
        <w:rPr>
          <w:sz w:val="26"/>
          <w:szCs w:val="26"/>
        </w:rPr>
        <w:t xml:space="preserve"> </w:t>
      </w:r>
      <w:r>
        <w:rPr>
          <w:rFonts w:ascii="Nirmala UI" w:cs="Nirmala UI" w:hAnsi="Nirmala UI"/>
          <w:sz w:val="26"/>
          <w:szCs w:val="26"/>
          <w:cs/>
          <w:lang w:bidi="hi-IN"/>
        </w:rPr>
        <w:t>संशोधकाचा</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साध्य</w:t>
      </w:r>
      <w:r>
        <w:rPr>
          <w:sz w:val="26"/>
          <w:szCs w:val="26"/>
        </w:rPr>
        <w:t xml:space="preserve"> </w:t>
      </w:r>
      <w:r>
        <w:rPr>
          <w:rFonts w:ascii="Nirmala UI" w:cs="Nirmala UI" w:hAnsi="Nirmala UI"/>
          <w:sz w:val="26"/>
          <w:szCs w:val="26"/>
          <w:cs/>
          <w:lang w:bidi="hi-IN"/>
        </w:rPr>
        <w:t>होण्यासाठी</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प्रक्रियेत</w:t>
      </w:r>
      <w:r>
        <w:rPr>
          <w:sz w:val="26"/>
          <w:szCs w:val="26"/>
        </w:rPr>
        <w:t xml:space="preserve"> </w:t>
      </w:r>
      <w:r>
        <w:rPr>
          <w:rFonts w:ascii="Nirmala UI" w:cs="Nirmala UI" w:hAnsi="Nirmala UI"/>
          <w:sz w:val="26"/>
          <w:szCs w:val="26"/>
          <w:cs/>
          <w:lang w:bidi="hi-IN"/>
        </w:rPr>
        <w:t>वेळ</w:t>
      </w:r>
      <w:r>
        <w:rPr>
          <w:sz w:val="26"/>
          <w:szCs w:val="26"/>
        </w:rPr>
        <w:t>,</w:t>
      </w:r>
      <w:r>
        <w:rPr>
          <w:rFonts w:ascii="Nirmala UI" w:cs="Nirmala UI" w:hAnsi="Nirmala UI"/>
          <w:sz w:val="26"/>
          <w:szCs w:val="26"/>
          <w:cs/>
          <w:lang w:bidi="hi-IN"/>
        </w:rPr>
        <w:t>पैसा</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श्रमाची</w:t>
      </w:r>
      <w:r>
        <w:rPr>
          <w:sz w:val="26"/>
          <w:szCs w:val="26"/>
        </w:rPr>
        <w:t xml:space="preserve"> </w:t>
      </w:r>
      <w:r>
        <w:rPr>
          <w:rFonts w:ascii="Nirmala UI" w:cs="Nirmala UI" w:hAnsi="Nirmala UI"/>
          <w:sz w:val="26"/>
          <w:szCs w:val="26"/>
          <w:cs/>
          <w:lang w:bidi="hi-IN"/>
        </w:rPr>
        <w:t>बचत</w:t>
      </w:r>
      <w:r>
        <w:rPr>
          <w:sz w:val="26"/>
          <w:szCs w:val="26"/>
        </w:rPr>
        <w:t xml:space="preserve"> </w:t>
      </w:r>
      <w:r>
        <w:rPr>
          <w:rFonts w:ascii="Nirmala UI" w:cs="Nirmala UI" w:hAnsi="Nirmala UI"/>
          <w:sz w:val="26"/>
          <w:szCs w:val="26"/>
          <w:cs/>
          <w:lang w:bidi="hi-IN"/>
        </w:rPr>
        <w:t>होय</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२</w:t>
      </w:r>
      <w:r>
        <w:rPr>
          <w:b/>
          <w:bCs/>
          <w:sz w:val="28"/>
          <w:szCs w:val="28"/>
        </w:rPr>
        <w:t xml:space="preserve"> )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अर्थ</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व्याख्या</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संशोधनाला</w:t>
      </w:r>
      <w:r>
        <w:rPr>
          <w:sz w:val="26"/>
          <w:szCs w:val="26"/>
        </w:rPr>
        <w:t xml:space="preserve"> </w:t>
      </w:r>
      <w:r>
        <w:rPr>
          <w:rFonts w:ascii="Nirmala UI" w:cs="Nirmala UI" w:hAnsi="Nirmala UI"/>
          <w:sz w:val="26"/>
          <w:szCs w:val="26"/>
          <w:cs/>
          <w:lang w:bidi="hi-IN"/>
        </w:rPr>
        <w:t>इंग्रजी</w:t>
      </w:r>
      <w:r>
        <w:rPr>
          <w:sz w:val="26"/>
          <w:szCs w:val="26"/>
        </w:rPr>
        <w:t xml:space="preserve"> </w:t>
      </w:r>
      <w:r>
        <w:rPr>
          <w:rFonts w:ascii="Nirmala UI" w:cs="Nirmala UI" w:hAnsi="Nirmala UI"/>
          <w:sz w:val="26"/>
          <w:szCs w:val="26"/>
          <w:cs/>
          <w:lang w:bidi="hi-IN"/>
        </w:rPr>
        <w:t>भाषेत</w:t>
      </w:r>
      <w:r>
        <w:rPr>
          <w:sz w:val="26"/>
          <w:szCs w:val="26"/>
        </w:rPr>
        <w:t xml:space="preserve"> </w:t>
      </w:r>
      <w:r>
        <w:rPr>
          <w:rFonts w:ascii="Nirmala UI" w:cs="Nirmala UI" w:hAnsi="Nirmala UI"/>
          <w:sz w:val="26"/>
          <w:szCs w:val="26"/>
          <w:cs/>
          <w:lang w:bidi="hi-IN"/>
        </w:rPr>
        <w:t>रिसर्च</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म्हणतात</w:t>
      </w:r>
      <w:r>
        <w:rPr>
          <w:sz w:val="26"/>
          <w:szCs w:val="26"/>
        </w:rPr>
        <w:t xml:space="preserve">. </w:t>
      </w:r>
      <w:r>
        <w:rPr>
          <w:rFonts w:ascii="Nirmala UI" w:cs="Nirmala UI" w:hAnsi="Nirmala UI"/>
          <w:sz w:val="26"/>
          <w:szCs w:val="26"/>
          <w:cs/>
          <w:lang w:bidi="hi-IN"/>
        </w:rPr>
        <w:t>री</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पुन्हा</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सर्च</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शोध</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इंग्रजी</w:t>
      </w:r>
      <w:r>
        <w:rPr>
          <w:sz w:val="26"/>
          <w:szCs w:val="26"/>
        </w:rPr>
        <w:t xml:space="preserve"> </w:t>
      </w:r>
      <w:r>
        <w:rPr>
          <w:rFonts w:ascii="Nirmala UI" w:cs="Nirmala UI" w:hAnsi="Nirmala UI"/>
          <w:sz w:val="26"/>
          <w:szCs w:val="26"/>
          <w:cs/>
          <w:lang w:bidi="hi-IN"/>
        </w:rPr>
        <w:t>भाषेतील</w:t>
      </w:r>
      <w:r>
        <w:rPr>
          <w:sz w:val="26"/>
          <w:szCs w:val="26"/>
        </w:rPr>
        <w:t xml:space="preserve"> </w:t>
      </w:r>
      <w:r>
        <w:rPr>
          <w:rFonts w:ascii="Nirmala UI" w:cs="Nirmala UI" w:hAnsi="Nirmala UI"/>
          <w:sz w:val="26"/>
          <w:szCs w:val="26"/>
          <w:cs/>
          <w:lang w:bidi="hi-IN"/>
        </w:rPr>
        <w:t>व्याख्यानुसार</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कोणत्याही</w:t>
      </w:r>
      <w:r>
        <w:rPr>
          <w:sz w:val="26"/>
          <w:szCs w:val="26"/>
        </w:rPr>
        <w:t xml:space="preserve"> </w:t>
      </w:r>
      <w:r>
        <w:rPr>
          <w:rFonts w:ascii="Nirmala UI" w:cs="Nirmala UI" w:hAnsi="Nirmala UI"/>
          <w:sz w:val="26"/>
          <w:szCs w:val="26"/>
          <w:cs/>
          <w:lang w:bidi="hi-IN"/>
        </w:rPr>
        <w:t>ज्ञानकोशात</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पडताळणीसाठी</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चिकित्सक</w:t>
      </w:r>
      <w:r>
        <w:rPr>
          <w:sz w:val="26"/>
          <w:szCs w:val="26"/>
        </w:rPr>
        <w:t xml:space="preserve"> </w:t>
      </w:r>
      <w:r>
        <w:rPr>
          <w:rFonts w:ascii="Nirmala UI" w:cs="Nirmala UI" w:hAnsi="Nirmala UI"/>
          <w:sz w:val="26"/>
          <w:szCs w:val="26"/>
          <w:cs/>
          <w:lang w:bidi="hi-IN"/>
        </w:rPr>
        <w:t>पद्धतशीर</w:t>
      </w:r>
      <w:r>
        <w:rPr>
          <w:sz w:val="26"/>
          <w:szCs w:val="26"/>
        </w:rPr>
        <w:t xml:space="preserve"> </w:t>
      </w:r>
      <w:r>
        <w:rPr>
          <w:rFonts w:ascii="Nirmala UI" w:cs="Nirmala UI" w:hAnsi="Nirmala UI"/>
          <w:sz w:val="26"/>
          <w:szCs w:val="26"/>
          <w:cs/>
          <w:lang w:bidi="hi-IN"/>
        </w:rPr>
        <w:t>अभ्यास</w:t>
      </w:r>
      <w:r>
        <w:rPr>
          <w:sz w:val="26"/>
          <w:szCs w:val="26"/>
        </w:rPr>
        <w:t>.</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मनुष्य</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बुद्धिजीवी</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आहे</w:t>
      </w:r>
      <w:r>
        <w:rPr>
          <w:rFonts w:cs="Nirmala UI" w:hAnsi="Nirmala UI"/>
          <w:sz w:val="26"/>
          <w:szCs w:val="26"/>
          <w:lang w:val="en-US" w:bidi="hi-IN"/>
        </w:rPr>
        <w:t xml:space="preserve">. </w:t>
      </w:r>
      <w:r>
        <w:rPr>
          <w:rFonts w:ascii="Nirmala UI" w:cs="Nirmala UI" w:hAnsi="Nirmala UI"/>
          <w:sz w:val="26"/>
          <w:szCs w:val="26"/>
          <w:cs/>
          <w:lang w:bidi="hi-IN"/>
        </w:rPr>
        <w:t>त्याला</w:t>
      </w:r>
      <w:r>
        <w:rPr>
          <w:sz w:val="26"/>
          <w:szCs w:val="26"/>
        </w:rPr>
        <w:t xml:space="preserve"> </w:t>
      </w:r>
      <w:r>
        <w:rPr>
          <w:rFonts w:ascii="Nirmala UI" w:cs="Nirmala UI" w:hAnsi="Nirmala UI"/>
          <w:sz w:val="26"/>
          <w:szCs w:val="26"/>
          <w:cs/>
          <w:lang w:bidi="hi-IN"/>
        </w:rPr>
        <w:t>प्रत्येक</w:t>
      </w:r>
      <w:r>
        <w:rPr>
          <w:sz w:val="26"/>
          <w:szCs w:val="26"/>
        </w:rPr>
        <w:t xml:space="preserve"> </w:t>
      </w:r>
      <w:r>
        <w:rPr>
          <w:rFonts w:ascii="Nirmala UI" w:cs="Nirmala UI" w:hAnsi="Nirmala UI"/>
          <w:sz w:val="26"/>
          <w:szCs w:val="26"/>
          <w:cs/>
          <w:lang w:bidi="hi-IN"/>
        </w:rPr>
        <w:t>घटनांची</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जाणून</w:t>
      </w:r>
      <w:r>
        <w:rPr>
          <w:sz w:val="26"/>
          <w:szCs w:val="26"/>
        </w:rPr>
        <w:t xml:space="preserve"> </w:t>
      </w:r>
      <w:r>
        <w:rPr>
          <w:rFonts w:ascii="Nirmala UI" w:cs="Nirmala UI" w:hAnsi="Nirmala UI"/>
          <w:sz w:val="26"/>
          <w:szCs w:val="26"/>
          <w:cs/>
          <w:lang w:bidi="hi-IN"/>
        </w:rPr>
        <w:t>घेण्याची</w:t>
      </w:r>
      <w:r>
        <w:rPr>
          <w:sz w:val="26"/>
          <w:szCs w:val="26"/>
        </w:rPr>
        <w:t xml:space="preserve"> </w:t>
      </w:r>
      <w:r>
        <w:rPr>
          <w:rFonts w:ascii="Nirmala UI" w:cs="Nirmala UI" w:hAnsi="Nirmala UI"/>
          <w:sz w:val="26"/>
          <w:szCs w:val="26"/>
          <w:cs/>
          <w:lang w:bidi="hi-IN"/>
        </w:rPr>
        <w:t>इच्छा</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तीच</w:t>
      </w:r>
      <w:r>
        <w:rPr>
          <w:sz w:val="26"/>
          <w:szCs w:val="26"/>
        </w:rPr>
        <w:t xml:space="preserve"> </w:t>
      </w:r>
      <w:r>
        <w:rPr>
          <w:rFonts w:ascii="Nirmala UI" w:cs="Nirmala UI" w:hAnsi="Nirmala UI"/>
          <w:sz w:val="26"/>
          <w:szCs w:val="26"/>
          <w:cs/>
          <w:lang w:bidi="hi-IN"/>
        </w:rPr>
        <w:t>जिज्ञासाचा</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बनते</w:t>
      </w:r>
      <w:r>
        <w:rPr>
          <w:sz w:val="26"/>
          <w:szCs w:val="26"/>
        </w:rPr>
        <w:t xml:space="preserve">. </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ज्ञानेंद्रियांचा</w:t>
      </w:r>
      <w:r>
        <w:rPr>
          <w:sz w:val="26"/>
          <w:szCs w:val="26"/>
        </w:rPr>
        <w:t xml:space="preserve"> </w:t>
      </w:r>
      <w:r>
        <w:rPr>
          <w:rFonts w:ascii="Nirmala UI" w:cs="Nirmala UI" w:hAnsi="Nirmala UI"/>
          <w:sz w:val="26"/>
          <w:szCs w:val="26"/>
          <w:cs/>
          <w:lang w:bidi="hi-IN"/>
        </w:rPr>
        <w:t>उपयोग</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एखाद्या</w:t>
      </w:r>
      <w:r>
        <w:rPr>
          <w:sz w:val="26"/>
          <w:szCs w:val="26"/>
        </w:rPr>
        <w:t xml:space="preserve"> </w:t>
      </w:r>
      <w:r>
        <w:rPr>
          <w:rFonts w:ascii="Nirmala UI" w:cs="Nirmala UI" w:hAnsi="Nirmala UI"/>
          <w:sz w:val="26"/>
          <w:szCs w:val="26"/>
          <w:cs/>
          <w:lang w:bidi="hi-IN"/>
        </w:rPr>
        <w:t>विषयासंबंधीत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घटने</w:t>
      </w:r>
      <w:r>
        <w:rPr>
          <w:sz w:val="26"/>
          <w:szCs w:val="26"/>
        </w:rPr>
        <w:t xml:space="preserve"> </w:t>
      </w:r>
      <w:r>
        <w:rPr>
          <w:rFonts w:ascii="Nirmala UI" w:cs="Nirmala UI" w:hAnsi="Nirmala UI"/>
          <w:sz w:val="26"/>
          <w:szCs w:val="26"/>
          <w:cs/>
          <w:lang w:bidi="hi-IN"/>
        </w:rPr>
        <w:t>संबंधित</w:t>
      </w:r>
      <w:r>
        <w:rPr>
          <w:sz w:val="26"/>
          <w:szCs w:val="26"/>
        </w:rPr>
        <w:t xml:space="preserve"> </w:t>
      </w:r>
      <w:r>
        <w:rPr>
          <w:rFonts w:ascii="Nirmala UI" w:cs="Nirmala UI" w:hAnsi="Nirmala UI"/>
          <w:sz w:val="26"/>
          <w:szCs w:val="26"/>
          <w:cs/>
          <w:lang w:bidi="hi-IN"/>
        </w:rPr>
        <w:t>अधिकाधिक</w:t>
      </w:r>
      <w:r>
        <w:rPr>
          <w:sz w:val="26"/>
          <w:szCs w:val="26"/>
        </w:rPr>
        <w:t xml:space="preserve"> </w:t>
      </w:r>
      <w:r>
        <w:rPr>
          <w:rFonts w:ascii="Nirmala UI" w:cs="Nirmala UI" w:hAnsi="Nirmala UI"/>
          <w:sz w:val="26"/>
          <w:szCs w:val="26"/>
          <w:cs/>
          <w:lang w:bidi="hi-IN"/>
        </w:rPr>
        <w:t>ज्ञान</w:t>
      </w:r>
      <w:r>
        <w:rPr>
          <w:sz w:val="26"/>
          <w:szCs w:val="26"/>
        </w:rPr>
        <w:t xml:space="preserve"> </w:t>
      </w:r>
      <w:r>
        <w:rPr>
          <w:rFonts w:ascii="Nirmala UI" w:cs="Nirmala UI" w:hAnsi="Nirmala UI"/>
          <w:sz w:val="26"/>
          <w:szCs w:val="26"/>
          <w:cs/>
          <w:lang w:bidi="hi-IN"/>
        </w:rPr>
        <w:t>मिळवणे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होय</w:t>
      </w:r>
      <w:r>
        <w:rPr>
          <w:sz w:val="26"/>
          <w:szCs w:val="26"/>
        </w:rPr>
        <w:t>.</w:t>
      </w:r>
    </w:p>
    <w:p>
      <w:pPr>
        <w:pStyle w:val="style179"/>
        <w:numPr>
          <w:ilvl w:val="0"/>
          <w:numId w:val="11"/>
        </w:numPr>
        <w:spacing w:lineRule="auto" w:line="360"/>
        <w:jc w:val="both"/>
        <w:rPr>
          <w:b/>
          <w:bCs/>
          <w:sz w:val="26"/>
          <w:szCs w:val="26"/>
        </w:rPr>
      </w:pPr>
      <w:r>
        <w:rPr>
          <w:rFonts w:ascii="Nirmala UI" w:cs="Nirmala UI" w:hAnsi="Nirmala UI"/>
          <w:b/>
          <w:bCs/>
          <w:sz w:val="28"/>
          <w:szCs w:val="28"/>
          <w:u w:val="single"/>
          <w:cs/>
          <w:lang w:bidi="hi-IN"/>
        </w:rPr>
        <w:t>बोगार्ड्सच्या</w:t>
      </w:r>
      <w:r>
        <w:rPr>
          <w:b/>
          <w:bCs/>
          <w:sz w:val="28"/>
          <w:szCs w:val="28"/>
          <w:u w:val="single"/>
        </w:rPr>
        <w:t xml:space="preserve"> </w:t>
      </w:r>
      <w:r>
        <w:rPr>
          <w:rFonts w:ascii="Nirmala UI" w:cs="Nirmala UI" w:hAnsi="Nirmala UI"/>
          <w:b/>
          <w:bCs/>
          <w:sz w:val="28"/>
          <w:szCs w:val="28"/>
          <w:u w:val="single"/>
          <w:cs/>
          <w:lang w:bidi="hi-IN"/>
        </w:rPr>
        <w:t>मते</w:t>
      </w:r>
      <w:r>
        <w:rPr>
          <w:b/>
          <w:bCs/>
          <w:sz w:val="28"/>
          <w:szCs w:val="28"/>
          <w:u w:val="single"/>
        </w:rPr>
        <w:t>,</w:t>
      </w:r>
      <w:r>
        <w:rPr>
          <w:b/>
          <w:bCs/>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एकत्रित</w:t>
      </w:r>
      <w:r>
        <w:rPr>
          <w:sz w:val="26"/>
          <w:szCs w:val="26"/>
        </w:rPr>
        <w:t xml:space="preserve"> </w:t>
      </w:r>
      <w:r>
        <w:rPr>
          <w:rFonts w:ascii="Nirmala UI" w:cs="Nirmala UI" w:hAnsi="Nirmala UI"/>
          <w:sz w:val="26"/>
          <w:szCs w:val="26"/>
          <w:cs/>
          <w:lang w:bidi="hi-IN"/>
        </w:rPr>
        <w:t>राहणाऱ्या</w:t>
      </w:r>
      <w:r>
        <w:rPr>
          <w:sz w:val="26"/>
          <w:szCs w:val="26"/>
        </w:rPr>
        <w:t xml:space="preserve"> </w:t>
      </w:r>
      <w:r>
        <w:rPr>
          <w:rFonts w:ascii="Nirmala UI" w:cs="Nirmala UI" w:hAnsi="Nirmala UI"/>
          <w:sz w:val="26"/>
          <w:szCs w:val="26"/>
          <w:cs/>
          <w:lang w:bidi="hi-IN"/>
        </w:rPr>
        <w:t>लोकांच्या</w:t>
      </w:r>
      <w:r>
        <w:rPr>
          <w:sz w:val="26"/>
          <w:szCs w:val="26"/>
        </w:rPr>
        <w:t xml:space="preserve"> </w:t>
      </w:r>
      <w:r>
        <w:rPr>
          <w:rFonts w:ascii="Nirmala UI" w:cs="Nirmala UI" w:hAnsi="Nirmala UI"/>
          <w:sz w:val="26"/>
          <w:szCs w:val="26"/>
          <w:cs/>
          <w:lang w:bidi="hi-IN"/>
        </w:rPr>
        <w:t>जीवनातील</w:t>
      </w:r>
      <w:r>
        <w:rPr>
          <w:sz w:val="26"/>
          <w:szCs w:val="26"/>
        </w:rPr>
        <w:t xml:space="preserve"> </w:t>
      </w:r>
      <w:r>
        <w:rPr>
          <w:rFonts w:ascii="Nirmala UI" w:cs="Nirmala UI" w:hAnsi="Nirmala UI"/>
          <w:sz w:val="26"/>
          <w:szCs w:val="26"/>
          <w:cs/>
          <w:lang w:bidi="hi-IN"/>
        </w:rPr>
        <w:t>क्रियाशील</w:t>
      </w:r>
      <w:r>
        <w:rPr>
          <w:sz w:val="26"/>
          <w:szCs w:val="26"/>
        </w:rPr>
        <w:t xml:space="preserve"> </w:t>
      </w:r>
      <w:r>
        <w:rPr>
          <w:rFonts w:ascii="Nirmala UI" w:cs="Nirmala UI" w:hAnsi="Nirmala UI"/>
          <w:sz w:val="26"/>
          <w:szCs w:val="26"/>
          <w:cs/>
          <w:lang w:bidi="hi-IN"/>
        </w:rPr>
        <w:t>अंतर्भूत</w:t>
      </w:r>
      <w:r>
        <w:rPr>
          <w:sz w:val="26"/>
          <w:szCs w:val="26"/>
        </w:rPr>
        <w:t xml:space="preserve"> </w:t>
      </w:r>
      <w:r>
        <w:rPr>
          <w:rFonts w:ascii="Nirmala UI" w:cs="Nirmala UI" w:hAnsi="Nirmala UI"/>
          <w:sz w:val="26"/>
          <w:szCs w:val="26"/>
          <w:cs/>
          <w:lang w:bidi="hi-IN"/>
        </w:rPr>
        <w:t>प्रक्रियेचे</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होय</w:t>
      </w:r>
      <w:r>
        <w:rPr>
          <w:sz w:val="26"/>
          <w:szCs w:val="26"/>
        </w:rPr>
        <w:t>. "</w:t>
      </w:r>
    </w:p>
    <w:p>
      <w:pPr>
        <w:pStyle w:val="style0"/>
        <w:spacing w:lineRule="auto" w:line="360"/>
        <w:jc w:val="both"/>
        <w:rPr>
          <w:b/>
          <w:bCs/>
          <w:sz w:val="28"/>
          <w:szCs w:val="28"/>
        </w:rPr>
      </w:pPr>
    </w:p>
    <w:p>
      <w:pPr>
        <w:pStyle w:val="style0"/>
        <w:spacing w:lineRule="auto" w:line="360"/>
        <w:jc w:val="both"/>
        <w:rPr>
          <w:b/>
          <w:bCs/>
          <w:sz w:val="28"/>
          <w:szCs w:val="28"/>
        </w:rPr>
      </w:pPr>
      <w:r>
        <w:rPr>
          <w:b/>
          <w:bCs/>
          <w:sz w:val="28"/>
          <w:szCs w:val="28"/>
        </w:rPr>
        <w:t xml:space="preserve"> </w:t>
      </w: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३</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सामाजिक</w:t>
      </w:r>
      <w:r>
        <w:rPr>
          <w:b/>
          <w:bCs/>
          <w:sz w:val="28"/>
          <w:szCs w:val="28"/>
          <w:u w:val="single"/>
        </w:rPr>
        <w:t xml:space="preserve"> </w:t>
      </w:r>
      <w:r>
        <w:rPr>
          <w:rFonts w:ascii="Nirmala UI" w:cs="Nirmala UI" w:hAnsi="Nirmala UI"/>
          <w:b/>
          <w:bCs/>
          <w:sz w:val="28"/>
          <w:szCs w:val="28"/>
          <w:u w:val="single"/>
          <w:cs/>
          <w:lang w:bidi="hi-IN"/>
        </w:rPr>
        <w:t>संशोधन</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संज्ञा</w:t>
      </w:r>
      <w:r>
        <w:rPr>
          <w:sz w:val="26"/>
          <w:szCs w:val="26"/>
        </w:rPr>
        <w:t xml:space="preserve"> </w:t>
      </w:r>
      <w:r>
        <w:rPr>
          <w:rFonts w:ascii="Nirmala UI" w:cs="Nirmala UI" w:hAnsi="Nirmala UI"/>
          <w:sz w:val="26"/>
          <w:szCs w:val="26"/>
          <w:cs/>
          <w:lang w:bidi="hi-IN"/>
        </w:rPr>
        <w:t>वेगवेगळ्या</w:t>
      </w:r>
      <w:r>
        <w:rPr>
          <w:sz w:val="26"/>
          <w:szCs w:val="26"/>
        </w:rPr>
        <w:t xml:space="preserve"> </w:t>
      </w:r>
      <w:r>
        <w:rPr>
          <w:rFonts w:ascii="Nirmala UI" w:cs="Nirmala UI" w:hAnsi="Nirmala UI"/>
          <w:sz w:val="26"/>
          <w:szCs w:val="26"/>
          <w:cs/>
          <w:lang w:bidi="hi-IN"/>
        </w:rPr>
        <w:t>संशोधनाचा</w:t>
      </w:r>
      <w:r>
        <w:rPr>
          <w:sz w:val="26"/>
          <w:szCs w:val="26"/>
        </w:rPr>
        <w:t xml:space="preserve"> </w:t>
      </w:r>
      <w:r>
        <w:rPr>
          <w:rFonts w:ascii="Nirmala UI" w:cs="Nirmala UI" w:hAnsi="Nirmala UI"/>
          <w:sz w:val="26"/>
          <w:szCs w:val="26"/>
          <w:cs/>
          <w:lang w:bidi="hi-IN"/>
        </w:rPr>
        <w:t>संदर्भात</w:t>
      </w:r>
      <w:r>
        <w:rPr>
          <w:sz w:val="26"/>
          <w:szCs w:val="26"/>
        </w:rPr>
        <w:t xml:space="preserve"> </w:t>
      </w:r>
      <w:r>
        <w:rPr>
          <w:rFonts w:ascii="Nirmala UI" w:cs="Nirmala UI" w:hAnsi="Nirmala UI"/>
          <w:sz w:val="26"/>
          <w:szCs w:val="26"/>
          <w:cs/>
          <w:lang w:bidi="hi-IN"/>
        </w:rPr>
        <w:t>वापरली</w:t>
      </w:r>
      <w:r>
        <w:rPr>
          <w:sz w:val="26"/>
          <w:szCs w:val="26"/>
        </w:rPr>
        <w:t xml:space="preserve"> </w:t>
      </w:r>
      <w:r>
        <w:rPr>
          <w:rFonts w:ascii="Nirmala UI" w:cs="Nirmala UI" w:hAnsi="Nirmala UI"/>
          <w:sz w:val="26"/>
          <w:szCs w:val="26"/>
          <w:cs/>
          <w:lang w:bidi="hi-IN"/>
        </w:rPr>
        <w:t>जाते</w:t>
      </w:r>
      <w:r>
        <w:rPr>
          <w:sz w:val="26"/>
          <w:szCs w:val="26"/>
        </w:rPr>
        <w:t>.</w:t>
      </w:r>
      <w:r>
        <w:rPr>
          <w:rFonts w:ascii="Nirmala UI" w:cs="Nirmala UI" w:hAnsi="Nirmala UI"/>
          <w:sz w:val="26"/>
          <w:szCs w:val="26"/>
          <w:cs/>
          <w:lang w:bidi="hi-IN"/>
        </w:rPr>
        <w:t>समाजशास्त्रीय</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भौतिक</w:t>
      </w:r>
      <w:r>
        <w:rPr>
          <w:sz w:val="26"/>
          <w:szCs w:val="26"/>
        </w:rPr>
        <w:t xml:space="preserve"> </w:t>
      </w:r>
      <w:r>
        <w:rPr>
          <w:rFonts w:ascii="Nirmala UI" w:cs="Nirmala UI" w:hAnsi="Nirmala UI"/>
          <w:sz w:val="26"/>
          <w:szCs w:val="26"/>
          <w:cs/>
          <w:lang w:bidi="hi-IN"/>
        </w:rPr>
        <w:t>यामधील</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दोघांचेही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प्रक्रिया</w:t>
      </w:r>
      <w:r>
        <w:rPr>
          <w:sz w:val="26"/>
          <w:szCs w:val="26"/>
        </w:rPr>
        <w:t xml:space="preserve"> </w:t>
      </w:r>
      <w:r>
        <w:rPr>
          <w:rFonts w:ascii="Nirmala UI" w:cs="Nirmala UI" w:hAnsi="Nirmala UI"/>
          <w:sz w:val="26"/>
          <w:szCs w:val="26"/>
          <w:cs/>
          <w:lang w:bidi="hi-IN"/>
        </w:rPr>
        <w:t>नंतर</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पद्धतीमध्ये</w:t>
      </w:r>
      <w:r>
        <w:rPr>
          <w:sz w:val="26"/>
          <w:szCs w:val="26"/>
        </w:rPr>
        <w:t xml:space="preserve"> </w:t>
      </w:r>
      <w:r>
        <w:rPr>
          <w:rFonts w:ascii="Nirmala UI" w:cs="Nirmala UI" w:hAnsi="Nirmala UI"/>
          <w:sz w:val="26"/>
          <w:szCs w:val="26"/>
          <w:cs/>
          <w:lang w:bidi="hi-IN"/>
        </w:rPr>
        <w:t>मूलत्वांचे</w:t>
      </w:r>
      <w:r>
        <w:rPr>
          <w:sz w:val="26"/>
          <w:szCs w:val="26"/>
        </w:rPr>
        <w:t xml:space="preserve"> </w:t>
      </w:r>
      <w:r>
        <w:rPr>
          <w:rFonts w:ascii="Nirmala UI" w:cs="Nirmala UI" w:hAnsi="Nirmala UI"/>
          <w:sz w:val="26"/>
          <w:szCs w:val="26"/>
          <w:cs/>
          <w:lang w:bidi="hi-IN"/>
        </w:rPr>
        <w:t>अधिष्ठान</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पद्धतीत</w:t>
      </w:r>
      <w:r>
        <w:rPr>
          <w:sz w:val="26"/>
          <w:szCs w:val="26"/>
        </w:rPr>
        <w:t xml:space="preserve"> </w:t>
      </w:r>
      <w:r>
        <w:rPr>
          <w:rFonts w:ascii="Nirmala UI" w:cs="Nirmala UI" w:hAnsi="Nirmala UI"/>
          <w:sz w:val="26"/>
          <w:szCs w:val="26"/>
          <w:cs/>
          <w:lang w:bidi="hi-IN"/>
        </w:rPr>
        <w:t>मूलभूत</w:t>
      </w:r>
      <w:r>
        <w:rPr>
          <w:sz w:val="26"/>
          <w:szCs w:val="26"/>
        </w:rPr>
        <w:t xml:space="preserve"> </w:t>
      </w:r>
      <w:r>
        <w:rPr>
          <w:rFonts w:ascii="Nirmala UI" w:cs="Nirmala UI" w:hAnsi="Nirmala UI"/>
          <w:sz w:val="26"/>
          <w:szCs w:val="26"/>
          <w:cs/>
          <w:lang w:bidi="hi-IN"/>
        </w:rPr>
        <w:t>तत्त्वांचा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p>
    <w:p>
      <w:pPr>
        <w:pStyle w:val="style0"/>
        <w:spacing w:lineRule="auto" w:line="360"/>
        <w:jc w:val="both"/>
        <w:rPr>
          <w:b/>
          <w:bCs/>
          <w:sz w:val="26"/>
          <w:szCs w:val="26"/>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४</w:t>
      </w:r>
      <w:r>
        <w:rPr>
          <w:b/>
          <w:bCs/>
          <w:sz w:val="28"/>
          <w:szCs w:val="28"/>
        </w:rPr>
        <w:t xml:space="preserve">) </w:t>
      </w:r>
      <w:r>
        <w:rPr>
          <w:rFonts w:ascii="Nirmala UI" w:cs="Nirmala UI" w:hAnsi="Nirmala UI"/>
          <w:b/>
          <w:bCs/>
          <w:sz w:val="28"/>
          <w:szCs w:val="28"/>
          <w:u w:val="single"/>
          <w:cs/>
          <w:lang w:bidi="hi-IN"/>
        </w:rPr>
        <w:t>सामाजिक</w:t>
      </w:r>
      <w:r>
        <w:rPr>
          <w:b/>
          <w:bCs/>
          <w:sz w:val="28"/>
          <w:szCs w:val="28"/>
          <w:u w:val="single"/>
        </w:rPr>
        <w:t xml:space="preserve">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व्याख्या</w:t>
      </w:r>
      <w:r>
        <w:rPr>
          <w:b/>
          <w:bCs/>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घटना</w:t>
      </w:r>
      <w:r>
        <w:rPr>
          <w:sz w:val="26"/>
          <w:szCs w:val="26"/>
        </w:rPr>
        <w:t xml:space="preserve">, </w:t>
      </w:r>
      <w:r>
        <w:rPr>
          <w:rFonts w:ascii="Nirmala UI" w:cs="Nirmala UI" w:hAnsi="Nirmala UI"/>
          <w:sz w:val="26"/>
          <w:szCs w:val="26"/>
          <w:cs/>
          <w:lang w:bidi="hi-IN"/>
        </w:rPr>
        <w:t>समस्यांबाबत</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ज्ञान</w:t>
      </w: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व्यवस्थित</w:t>
      </w:r>
      <w:r>
        <w:rPr>
          <w:sz w:val="26"/>
          <w:szCs w:val="26"/>
        </w:rPr>
        <w:t xml:space="preserve"> </w:t>
      </w:r>
      <w:r>
        <w:rPr>
          <w:rFonts w:ascii="Nirmala UI" w:cs="Nirmala UI" w:hAnsi="Nirmala UI"/>
          <w:sz w:val="26"/>
          <w:szCs w:val="26"/>
          <w:cs/>
          <w:lang w:bidi="hi-IN"/>
        </w:rPr>
        <w:t>संशोधनाला</w:t>
      </w:r>
      <w:r>
        <w:rPr>
          <w:sz w:val="26"/>
          <w:szCs w:val="26"/>
        </w:rPr>
        <w:t xml:space="preserve"> </w:t>
      </w:r>
      <w:r>
        <w:rPr>
          <w:rFonts w:ascii="Nirmala UI" w:cs="Nirmala UI" w:hAnsi="Nirmala UI"/>
          <w:sz w:val="26"/>
          <w:szCs w:val="26"/>
          <w:cs/>
          <w:lang w:bidi="hi-IN"/>
        </w:rPr>
        <w:t>आपण</w:t>
      </w: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म्हणतो</w:t>
      </w:r>
      <w:r>
        <w:rPr>
          <w:sz w:val="26"/>
          <w:szCs w:val="26"/>
        </w:rPr>
        <w:t xml:space="preserve">. </w:t>
      </w:r>
    </w:p>
    <w:p>
      <w:pPr>
        <w:pStyle w:val="style179"/>
        <w:numPr>
          <w:ilvl w:val="0"/>
          <w:numId w:val="2"/>
        </w:numPr>
        <w:spacing w:lineRule="auto" w:line="360"/>
        <w:jc w:val="both"/>
        <w:rPr>
          <w:b/>
          <w:bCs/>
          <w:sz w:val="26"/>
          <w:szCs w:val="26"/>
        </w:rPr>
      </w:pPr>
      <w:r>
        <w:rPr>
          <w:rFonts w:ascii="Nirmala UI" w:cs="Nirmala UI" w:hAnsi="Nirmala UI"/>
          <w:b/>
          <w:bCs/>
          <w:sz w:val="28"/>
          <w:szCs w:val="28"/>
          <w:u w:val="single"/>
          <w:cs/>
          <w:lang w:bidi="hi-IN"/>
        </w:rPr>
        <w:t>पी</w:t>
      </w:r>
      <w:r>
        <w:rPr>
          <w:b/>
          <w:bCs/>
          <w:sz w:val="28"/>
          <w:szCs w:val="28"/>
          <w:u w:val="single"/>
        </w:rPr>
        <w:t xml:space="preserve">. </w:t>
      </w:r>
      <w:r>
        <w:rPr>
          <w:rFonts w:ascii="Nirmala UI" w:cs="Nirmala UI" w:hAnsi="Nirmala UI"/>
          <w:b/>
          <w:bCs/>
          <w:sz w:val="28"/>
          <w:szCs w:val="28"/>
          <w:u w:val="single"/>
          <w:cs/>
          <w:lang w:bidi="hi-IN"/>
        </w:rPr>
        <w:t>व्ही</w:t>
      </w:r>
      <w:r>
        <w:rPr>
          <w:b/>
          <w:bCs/>
          <w:sz w:val="28"/>
          <w:szCs w:val="28"/>
          <w:u w:val="single"/>
        </w:rPr>
        <w:t xml:space="preserve">. </w:t>
      </w:r>
      <w:r>
        <w:rPr>
          <w:rFonts w:ascii="Nirmala UI" w:cs="Nirmala UI" w:hAnsi="Nirmala UI"/>
          <w:b/>
          <w:bCs/>
          <w:sz w:val="28"/>
          <w:szCs w:val="28"/>
          <w:u w:val="single"/>
          <w:cs/>
          <w:lang w:bidi="hi-IN"/>
        </w:rPr>
        <w:t>सिंग</w:t>
      </w:r>
      <w:r>
        <w:rPr>
          <w:b/>
          <w:bCs/>
          <w:sz w:val="28"/>
          <w:szCs w:val="28"/>
          <w:u w:val="single"/>
        </w:rPr>
        <w:t xml:space="preserve"> </w:t>
      </w:r>
      <w:r>
        <w:rPr>
          <w:b/>
          <w:bCs/>
          <w:sz w:val="26"/>
          <w:szCs w:val="26"/>
        </w:rPr>
        <w:t xml:space="preserve">, </w:t>
      </w:r>
    </w:p>
    <w:p>
      <w:pPr>
        <w:pStyle w:val="style0"/>
        <w:spacing w:lineRule="auto" w:line="360"/>
        <w:jc w:val="both"/>
        <w:rPr>
          <w:rFonts w:ascii="Nirmala UI" w:cs="Nirmala UI" w:hAnsi="Nirmala UI"/>
          <w:b/>
          <w:bCs/>
          <w:sz w:val="26"/>
          <w:szCs w:val="26"/>
        </w:rPr>
      </w:pPr>
      <w:r>
        <w:rPr>
          <w:sz w:val="26"/>
          <w:szCs w:val="26"/>
        </w:rPr>
        <w:t xml:space="preserve">                                    </w:t>
      </w:r>
      <w:r>
        <w:rPr>
          <w:rFonts w:ascii="Nirmala UI" w:cs="Nirmala UI" w:hAnsi="Nirmala UI"/>
          <w:sz w:val="26"/>
          <w:szCs w:val="26"/>
          <w:cs/>
          <w:lang w:bidi="hi-IN"/>
        </w:rPr>
        <w:t>सामाजिक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समाजातील</w:t>
      </w:r>
      <w:r>
        <w:rPr>
          <w:sz w:val="26"/>
          <w:szCs w:val="26"/>
        </w:rPr>
        <w:t xml:space="preserve"> </w:t>
      </w:r>
      <w:r>
        <w:rPr>
          <w:rFonts w:ascii="Nirmala UI" w:cs="Nirmala UI" w:hAnsi="Nirmala UI"/>
          <w:sz w:val="26"/>
          <w:szCs w:val="26"/>
          <w:cs/>
          <w:lang w:bidi="hi-IN"/>
        </w:rPr>
        <w:t>जीवनासंबंधी</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शोधण्यासाठी</w:t>
      </w:r>
      <w:r>
        <w:rPr>
          <w:sz w:val="26"/>
          <w:szCs w:val="26"/>
        </w:rPr>
        <w:t xml:space="preserve">, </w:t>
      </w:r>
      <w:r>
        <w:rPr>
          <w:rFonts w:ascii="Nirmala UI" w:cs="Nirmala UI" w:hAnsi="Nirmala UI"/>
          <w:sz w:val="26"/>
          <w:szCs w:val="26"/>
          <w:cs/>
          <w:lang w:bidi="hi-IN"/>
        </w:rPr>
        <w:t>जुन्या</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परीक्षण</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तथ्यांतील</w:t>
      </w:r>
      <w:r>
        <w:rPr>
          <w:sz w:val="26"/>
          <w:szCs w:val="26"/>
        </w:rPr>
        <w:t xml:space="preserve"> </w:t>
      </w:r>
      <w:r>
        <w:rPr>
          <w:rFonts w:ascii="Nirmala UI" w:cs="Nirmala UI" w:hAnsi="Nirmala UI"/>
          <w:sz w:val="26"/>
          <w:szCs w:val="26"/>
          <w:cs/>
          <w:lang w:bidi="hi-IN"/>
        </w:rPr>
        <w:t>सारणी</w:t>
      </w:r>
      <w:r>
        <w:rPr>
          <w:sz w:val="26"/>
          <w:szCs w:val="26"/>
        </w:rPr>
        <w:t xml:space="preserve"> </w:t>
      </w:r>
      <w:r>
        <w:rPr>
          <w:rFonts w:ascii="Nirmala UI" w:cs="Nirmala UI" w:hAnsi="Nirmala UI"/>
          <w:sz w:val="26"/>
          <w:szCs w:val="26"/>
          <w:cs/>
          <w:lang w:bidi="hi-IN"/>
        </w:rPr>
        <w:t>परस्पर</w:t>
      </w:r>
      <w:r>
        <w:rPr>
          <w:sz w:val="26"/>
          <w:szCs w:val="26"/>
        </w:rPr>
        <w:t xml:space="preserve"> </w:t>
      </w:r>
      <w:r>
        <w:rPr>
          <w:rFonts w:ascii="Nirmala UI" w:cs="Nirmala UI" w:hAnsi="Nirmala UI"/>
          <w:sz w:val="26"/>
          <w:szCs w:val="26"/>
          <w:cs/>
          <w:lang w:bidi="hi-IN"/>
        </w:rPr>
        <w:t>संबंध</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कार्यकारण</w:t>
      </w:r>
      <w:r>
        <w:rPr>
          <w:sz w:val="26"/>
          <w:szCs w:val="26"/>
        </w:rPr>
        <w:t xml:space="preserve"> </w:t>
      </w:r>
      <w:r>
        <w:rPr>
          <w:rFonts w:ascii="Nirmala UI" w:cs="Nirmala UI" w:hAnsi="Nirmala UI"/>
          <w:sz w:val="26"/>
          <w:szCs w:val="26"/>
          <w:cs/>
          <w:lang w:bidi="hi-IN"/>
        </w:rPr>
        <w:t>भाव</w:t>
      </w:r>
      <w:r>
        <w:rPr>
          <w:sz w:val="26"/>
          <w:szCs w:val="26"/>
        </w:rPr>
        <w:t xml:space="preserve"> </w:t>
      </w:r>
      <w:r>
        <w:rPr>
          <w:rFonts w:ascii="Nirmala UI" w:cs="Nirmala UI" w:hAnsi="Nirmala UI"/>
          <w:sz w:val="26"/>
          <w:szCs w:val="26"/>
          <w:cs/>
          <w:lang w:bidi="hi-IN"/>
        </w:rPr>
        <w:t>याकरिता</w:t>
      </w:r>
      <w:r>
        <w:rPr>
          <w:sz w:val="26"/>
          <w:szCs w:val="26"/>
        </w:rPr>
        <w:t xml:space="preserve"> </w:t>
      </w:r>
      <w:r>
        <w:rPr>
          <w:rFonts w:ascii="Nirmala UI" w:cs="Nirmala UI" w:hAnsi="Nirmala UI"/>
          <w:sz w:val="26"/>
          <w:szCs w:val="26"/>
          <w:cs/>
          <w:lang w:bidi="hi-IN"/>
        </w:rPr>
        <w:t>स्पष्टीकरण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सामान्यीकरण</w:t>
      </w:r>
      <w:r>
        <w:rPr>
          <w:sz w:val="26"/>
          <w:szCs w:val="26"/>
        </w:rPr>
        <w:t xml:space="preserve"> </w:t>
      </w:r>
      <w:r>
        <w:rPr>
          <w:rFonts w:ascii="Nirmala UI" w:cs="Nirmala UI" w:hAnsi="Nirmala UI"/>
          <w:sz w:val="26"/>
          <w:szCs w:val="26"/>
          <w:cs/>
          <w:lang w:bidi="hi-IN"/>
        </w:rPr>
        <w:t>प्रस्थापित</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पद्धतशीर</w:t>
      </w:r>
      <w:r>
        <w:rPr>
          <w:sz w:val="26"/>
          <w:szCs w:val="26"/>
        </w:rPr>
        <w:t xml:space="preserve"> </w:t>
      </w:r>
      <w:r>
        <w:rPr>
          <w:rFonts w:ascii="Nirmala UI" w:cs="Nirmala UI" w:hAnsi="Nirmala UI"/>
          <w:sz w:val="26"/>
          <w:szCs w:val="26"/>
          <w:cs/>
          <w:lang w:bidi="hi-IN"/>
        </w:rPr>
        <w:t>प्रक्रिया</w:t>
      </w:r>
      <w:r>
        <w:rPr>
          <w:sz w:val="26"/>
          <w:szCs w:val="26"/>
        </w:rPr>
        <w:t xml:space="preserve"> </w:t>
      </w:r>
      <w:r>
        <w:rPr>
          <w:rFonts w:ascii="Nirmala UI" w:cs="Nirmala UI" w:hAnsi="Nirmala UI"/>
          <w:sz w:val="26"/>
          <w:szCs w:val="26"/>
          <w:cs/>
          <w:lang w:bidi="hi-IN"/>
        </w:rPr>
        <w:t>होय</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५</w:t>
      </w:r>
      <w:r>
        <w:rPr>
          <w:b/>
          <w:bCs/>
          <w:sz w:val="28"/>
          <w:szCs w:val="28"/>
        </w:rPr>
        <w:t xml:space="preserve"> ) </w:t>
      </w:r>
      <w:r>
        <w:rPr>
          <w:rFonts w:ascii="Nirmala UI" w:cs="Nirmala UI" w:hAnsi="Nirmala UI"/>
          <w:b/>
          <w:bCs/>
          <w:sz w:val="28"/>
          <w:szCs w:val="28"/>
          <w:u w:val="single"/>
          <w:cs/>
          <w:lang w:bidi="hi-IN"/>
        </w:rPr>
        <w:t>समस्या</w:t>
      </w:r>
      <w:r>
        <w:rPr>
          <w:b/>
          <w:bCs/>
          <w:sz w:val="28"/>
          <w:szCs w:val="28"/>
          <w:u w:val="single"/>
        </w:rPr>
        <w:t xml:space="preserve"> </w:t>
      </w:r>
      <w:r>
        <w:rPr>
          <w:rFonts w:ascii="Nirmala UI" w:cs="Nirmala UI" w:hAnsi="Nirmala UI"/>
          <w:b/>
          <w:bCs/>
          <w:sz w:val="28"/>
          <w:szCs w:val="28"/>
          <w:u w:val="single"/>
          <w:cs/>
          <w:lang w:bidi="hi-IN"/>
        </w:rPr>
        <w:t>सूत्रण</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प्रत्येक</w:t>
      </w:r>
      <w:r>
        <w:rPr>
          <w:sz w:val="26"/>
          <w:szCs w:val="26"/>
        </w:rPr>
        <w:t xml:space="preserve"> </w:t>
      </w:r>
      <w:r>
        <w:rPr>
          <w:rFonts w:ascii="Nirmala UI" w:cs="Nirmala UI" w:hAnsi="Nirmala UI"/>
          <w:sz w:val="26"/>
          <w:szCs w:val="26"/>
          <w:cs/>
          <w:lang w:bidi="hi-IN"/>
        </w:rPr>
        <w:t>संशोधकाला</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संशोधनाचा</w:t>
      </w:r>
      <w:r>
        <w:rPr>
          <w:sz w:val="26"/>
          <w:szCs w:val="26"/>
        </w:rPr>
        <w:t xml:space="preserve"> </w:t>
      </w:r>
      <w:r>
        <w:rPr>
          <w:rFonts w:ascii="Nirmala UI" w:cs="Nirmala UI" w:hAnsi="Nirmala UI"/>
          <w:sz w:val="26"/>
          <w:szCs w:val="26"/>
          <w:cs/>
          <w:lang w:bidi="hi-IN"/>
        </w:rPr>
        <w:t>विशिष्ट</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 xml:space="preserve"> .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सूत्रण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विषयांची</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पैलूंची</w:t>
      </w:r>
      <w:r>
        <w:rPr>
          <w:sz w:val="26"/>
          <w:szCs w:val="26"/>
        </w:rPr>
        <w:t xml:space="preserve">, </w:t>
      </w:r>
      <w:r>
        <w:rPr>
          <w:rFonts w:ascii="Nirmala UI" w:cs="Nirmala UI" w:hAnsi="Nirmala UI"/>
          <w:sz w:val="26"/>
          <w:szCs w:val="26"/>
          <w:cs/>
          <w:lang w:bidi="hi-IN"/>
        </w:rPr>
        <w:t>निवड</w:t>
      </w:r>
      <w:r>
        <w:rPr>
          <w:sz w:val="26"/>
          <w:szCs w:val="26"/>
        </w:rPr>
        <w:t xml:space="preserve"> </w:t>
      </w:r>
      <w:r>
        <w:rPr>
          <w:rFonts w:ascii="Nirmala UI" w:cs="Nirmala UI" w:hAnsi="Nirmala UI"/>
          <w:sz w:val="26"/>
          <w:szCs w:val="26"/>
          <w:cs/>
          <w:lang w:bidi="hi-IN"/>
        </w:rPr>
        <w:t>झाल्यानंतर</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विषयावर</w:t>
      </w:r>
      <w:r>
        <w:rPr>
          <w:sz w:val="26"/>
          <w:szCs w:val="26"/>
        </w:rPr>
        <w:t xml:space="preserve"> </w:t>
      </w:r>
      <w:r>
        <w:rPr>
          <w:rFonts w:ascii="Nirmala UI" w:cs="Nirmala UI" w:hAnsi="Nirmala UI"/>
          <w:sz w:val="26"/>
          <w:szCs w:val="26"/>
          <w:cs/>
          <w:lang w:bidi="hi-IN"/>
        </w:rPr>
        <w:t>लक्ष</w:t>
      </w:r>
      <w:r>
        <w:rPr>
          <w:sz w:val="26"/>
          <w:szCs w:val="26"/>
        </w:rPr>
        <w:t xml:space="preserve"> </w:t>
      </w:r>
      <w:r>
        <w:rPr>
          <w:rFonts w:ascii="Nirmala UI" w:cs="Nirmala UI" w:hAnsi="Nirmala UI"/>
          <w:sz w:val="26"/>
          <w:szCs w:val="26"/>
          <w:cs/>
          <w:lang w:bidi="hi-IN"/>
        </w:rPr>
        <w:t>केंद्रित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येते</w:t>
      </w:r>
      <w:r>
        <w:rPr>
          <w:sz w:val="26"/>
          <w:szCs w:val="26"/>
        </w:rPr>
        <w:t>.</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सूत्रण</w:t>
      </w:r>
      <w:r>
        <w:rPr>
          <w:sz w:val="26"/>
          <w:szCs w:val="26"/>
        </w:rPr>
        <w:t xml:space="preserve"> </w:t>
      </w:r>
      <w:r>
        <w:rPr>
          <w:rFonts w:ascii="Nirmala UI" w:cs="Nirmala UI" w:hAnsi="Nirmala UI"/>
          <w:sz w:val="26"/>
          <w:szCs w:val="26"/>
          <w:cs/>
          <w:lang w:bidi="hi-IN"/>
        </w:rPr>
        <w:t>हे</w:t>
      </w:r>
      <w:r>
        <w:rPr>
          <w:sz w:val="26"/>
          <w:szCs w:val="26"/>
        </w:rPr>
        <w:t xml:space="preserve"> </w:t>
      </w:r>
      <w:r>
        <w:rPr>
          <w:rFonts w:cs="Mangal"/>
          <w:sz w:val="26"/>
          <w:szCs w:val="26"/>
          <w:cs/>
          <w:lang w:val="en-US"/>
        </w:rPr>
        <w:t>तथ्य</w:t>
      </w:r>
      <w:r>
        <w:rPr>
          <w:sz w:val="26"/>
          <w:szCs w:val="26"/>
        </w:rPr>
        <w:t xml:space="preserve"> </w:t>
      </w:r>
      <w:r>
        <w:rPr>
          <w:rFonts w:ascii="Nirmala UI" w:cs="Nirmala UI" w:hAnsi="Nirmala UI"/>
          <w:sz w:val="26"/>
          <w:szCs w:val="26"/>
          <w:cs/>
          <w:lang w:bidi="hi-IN"/>
        </w:rPr>
        <w:t>संकल्पना</w:t>
      </w:r>
      <w:r>
        <w:rPr>
          <w:sz w:val="26"/>
          <w:szCs w:val="26"/>
        </w:rPr>
        <w:t xml:space="preserve"> </w:t>
      </w:r>
      <w:r>
        <w:rPr>
          <w:rFonts w:ascii="Nirmala UI" w:cs="Nirmala UI" w:hAnsi="Nirmala UI"/>
          <w:sz w:val="26"/>
          <w:szCs w:val="26"/>
          <w:cs/>
          <w:lang w:bidi="hi-IN"/>
        </w:rPr>
        <w:t>पड</w:t>
      </w:r>
      <w:r>
        <w:rPr>
          <w:rFonts w:ascii="Nirmala UI" w:cs="Mangal" w:hAnsi="Nirmala UI"/>
          <w:sz w:val="26"/>
          <w:szCs w:val="26"/>
          <w:cs/>
          <w:lang w:val="en-US" w:bidi="hi-IN"/>
        </w:rPr>
        <w:t>ताळ</w:t>
      </w:r>
      <w:r>
        <w:rPr>
          <w:rFonts w:ascii="Nirmala UI" w:cs="Nirmala UI" w:hAnsi="Nirmala UI"/>
          <w:sz w:val="26"/>
          <w:szCs w:val="26"/>
          <w:cs/>
          <w:lang w:bidi="hi-IN"/>
        </w:rPr>
        <w:t>ण्यासाठी</w:t>
      </w:r>
      <w:r>
        <w:rPr>
          <w:sz w:val="26"/>
          <w:szCs w:val="26"/>
        </w:rPr>
        <w:t xml:space="preserve"> </w:t>
      </w:r>
      <w:r>
        <w:rPr>
          <w:rFonts w:ascii="Nirmala UI" w:cs="Nirmala UI" w:hAnsi="Nirmala UI"/>
          <w:sz w:val="26"/>
          <w:szCs w:val="26"/>
          <w:cs/>
          <w:lang w:bidi="hi-IN"/>
        </w:rPr>
        <w:t>मार्गदर्शक</w:t>
      </w:r>
      <w:r>
        <w:rPr>
          <w:sz w:val="26"/>
          <w:szCs w:val="26"/>
        </w:rPr>
        <w:t xml:space="preserve"> </w:t>
      </w:r>
      <w:r>
        <w:rPr>
          <w:rFonts w:ascii="Nirmala UI" w:cs="Nirmala UI" w:hAnsi="Nirmala UI"/>
          <w:sz w:val="26"/>
          <w:szCs w:val="26"/>
          <w:cs/>
          <w:lang w:bidi="hi-IN"/>
        </w:rPr>
        <w:t>ठरते</w:t>
      </w:r>
      <w:r>
        <w:rPr>
          <w:sz w:val="26"/>
          <w:szCs w:val="26"/>
        </w:rPr>
        <w:t>.</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लघु</w:t>
      </w:r>
      <w:r>
        <w:rPr>
          <w:sz w:val="26"/>
          <w:szCs w:val="26"/>
        </w:rPr>
        <w:t xml:space="preserve"> </w:t>
      </w:r>
      <w:r>
        <w:rPr>
          <w:rFonts w:ascii="Nirmala UI" w:cs="Nirmala UI" w:hAnsi="Nirmala UI"/>
          <w:sz w:val="26"/>
          <w:szCs w:val="26"/>
          <w:cs/>
          <w:lang w:bidi="hi-IN"/>
        </w:rPr>
        <w:t>प्रबंध</w:t>
      </w:r>
      <w:r>
        <w:rPr>
          <w:sz w:val="26"/>
          <w:szCs w:val="26"/>
        </w:rPr>
        <w:t xml:space="preserve"> </w:t>
      </w:r>
      <w:r>
        <w:rPr>
          <w:rFonts w:ascii="Nirmala UI" w:cs="Nirmala UI" w:hAnsi="Nirmala UI"/>
          <w:sz w:val="26"/>
          <w:szCs w:val="26"/>
          <w:cs/>
          <w:lang w:bidi="hi-IN"/>
        </w:rPr>
        <w:t>अहवालासाठी</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निवडण्यापूर्वी</w:t>
      </w:r>
      <w:r>
        <w:rPr>
          <w:sz w:val="26"/>
          <w:szCs w:val="26"/>
        </w:rPr>
        <w:t xml:space="preserve"> </w:t>
      </w:r>
      <w:r>
        <w:rPr>
          <w:rFonts w:ascii="Nirmala UI" w:cs="Nirmala UI" w:hAnsi="Nirmala UI"/>
          <w:sz w:val="26"/>
          <w:szCs w:val="26"/>
          <w:cs/>
          <w:lang w:bidi="hi-IN"/>
        </w:rPr>
        <w:t>मला</w:t>
      </w:r>
      <w:r>
        <w:rPr>
          <w:sz w:val="26"/>
          <w:szCs w:val="26"/>
        </w:rPr>
        <w:t xml:space="preserve"> </w:t>
      </w:r>
      <w:r>
        <w:rPr>
          <w:rFonts w:ascii="Nirmala UI" w:cs="Nirmala UI" w:hAnsi="Nirmala UI"/>
          <w:sz w:val="26"/>
          <w:szCs w:val="26"/>
          <w:cs/>
          <w:lang w:bidi="hi-IN"/>
        </w:rPr>
        <w:t>अनेक</w:t>
      </w:r>
      <w:r>
        <w:rPr>
          <w:sz w:val="26"/>
          <w:szCs w:val="26"/>
        </w:rPr>
        <w:t xml:space="preserve"> </w:t>
      </w:r>
      <w:r>
        <w:rPr>
          <w:rFonts w:ascii="Nirmala UI" w:cs="Nirmala UI" w:hAnsi="Nirmala UI"/>
          <w:sz w:val="26"/>
          <w:szCs w:val="26"/>
          <w:cs/>
          <w:lang w:bidi="hi-IN"/>
        </w:rPr>
        <w:t>वर्तमानपत्रे</w:t>
      </w:r>
      <w:r>
        <w:rPr>
          <w:sz w:val="26"/>
          <w:szCs w:val="26"/>
        </w:rPr>
        <w:t>,</w:t>
      </w:r>
      <w:r>
        <w:rPr>
          <w:rFonts w:ascii="Nirmala UI" w:cs="Nirmala UI" w:hAnsi="Nirmala UI"/>
          <w:sz w:val="26"/>
          <w:szCs w:val="26"/>
          <w:cs/>
          <w:lang w:bidi="hi-IN"/>
        </w:rPr>
        <w:t>टीव्हीवरील</w:t>
      </w:r>
      <w:r>
        <w:rPr>
          <w:sz w:val="26"/>
          <w:szCs w:val="26"/>
        </w:rPr>
        <w:t xml:space="preserve"> </w:t>
      </w:r>
      <w:r>
        <w:rPr>
          <w:rFonts w:ascii="Nirmala UI" w:cs="Nirmala UI" w:hAnsi="Nirmala UI"/>
          <w:sz w:val="26"/>
          <w:szCs w:val="26"/>
          <w:cs/>
          <w:lang w:bidi="hi-IN"/>
        </w:rPr>
        <w:t>बातम्या</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मी</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यांच्या</w:t>
      </w:r>
      <w:r>
        <w:rPr>
          <w:sz w:val="26"/>
          <w:szCs w:val="26"/>
        </w:rPr>
        <w:t xml:space="preserve"> </w:t>
      </w:r>
      <w:r>
        <w:rPr>
          <w:rFonts w:ascii="Nirmala UI" w:cs="Nirmala UI" w:hAnsi="Nirmala UI"/>
          <w:sz w:val="26"/>
          <w:szCs w:val="26"/>
          <w:cs/>
          <w:lang w:bidi="hi-IN"/>
        </w:rPr>
        <w:t>सामाजिक</w:t>
      </w:r>
      <w:r>
        <w:rPr>
          <w:sz w:val="26"/>
          <w:szCs w:val="26"/>
        </w:rPr>
        <w:t>,</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6"/>
          <w:szCs w:val="26"/>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६</w:t>
      </w:r>
      <w:r>
        <w:rPr>
          <w:b/>
          <w:bCs/>
          <w:sz w:val="28"/>
          <w:szCs w:val="28"/>
        </w:rPr>
        <w:t xml:space="preserve">) </w:t>
      </w:r>
      <w:r>
        <w:rPr>
          <w:rFonts w:ascii="Nirmala UI" w:cs="Nirmala UI" w:hAnsi="Nirmala UI"/>
          <w:b/>
          <w:bCs/>
          <w:sz w:val="28"/>
          <w:szCs w:val="28"/>
          <w:u w:val="single"/>
          <w:cs/>
          <w:lang w:bidi="hi-IN"/>
        </w:rPr>
        <w:t>विषय</w:t>
      </w:r>
      <w:r>
        <w:rPr>
          <w:b/>
          <w:bCs/>
          <w:sz w:val="28"/>
          <w:szCs w:val="28"/>
          <w:u w:val="single"/>
        </w:rPr>
        <w:t xml:space="preserve">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आवश्यकता</w:t>
      </w:r>
      <w:r>
        <w:rPr>
          <w:b/>
          <w:bCs/>
          <w:sz w:val="28"/>
          <w:szCs w:val="28"/>
        </w:rPr>
        <w:t xml:space="preserve"> </w:t>
      </w:r>
      <w:r>
        <w:rPr>
          <w:b/>
          <w:bCs/>
          <w:sz w:val="26"/>
          <w:szCs w:val="26"/>
        </w:rPr>
        <w:t>:</w:t>
      </w:r>
    </w:p>
    <w:p>
      <w:pPr>
        <w:pStyle w:val="style0"/>
        <w:spacing w:lineRule="auto" w:line="360"/>
        <w:jc w:val="both"/>
        <w:rPr>
          <w:sz w:val="26"/>
          <w:szCs w:val="26"/>
        </w:rPr>
      </w:pPr>
      <w:r>
        <w:rPr>
          <w:sz w:val="26"/>
          <w:szCs w:val="26"/>
        </w:rPr>
        <w:t xml:space="preserve">                                           </w:t>
      </w:r>
      <w:r>
        <w:rPr>
          <w:sz w:val="26"/>
          <w:szCs w:val="26"/>
          <w:lang w:val="en-US"/>
        </w:rPr>
        <w:t xml:space="preserve">      </w:t>
      </w:r>
      <w:r>
        <w:rPr>
          <w:sz w:val="26"/>
          <w:szCs w:val="26"/>
        </w:rPr>
        <w:t xml:space="preserve">             </w:t>
      </w:r>
      <w:r>
        <w:rPr>
          <w:rFonts w:ascii="Nirmala UI" w:cs="Nirmala UI" w:hAnsi="Nirmala UI"/>
          <w:sz w:val="26"/>
          <w:szCs w:val="26"/>
          <w:cs/>
          <w:lang w:bidi="hi-IN"/>
        </w:rPr>
        <w:t>समाजकार्य</w:t>
      </w:r>
      <w:r>
        <w:rPr>
          <w:sz w:val="26"/>
          <w:szCs w:val="26"/>
        </w:rPr>
        <w:t xml:space="preserve"> </w:t>
      </w:r>
      <w:r>
        <w:rPr>
          <w:rFonts w:ascii="Nirmala UI" w:cs="Nirmala UI" w:hAnsi="Nirmala UI"/>
          <w:sz w:val="26"/>
          <w:szCs w:val="26"/>
          <w:cs/>
          <w:lang w:bidi="hi-IN"/>
        </w:rPr>
        <w:t>शिक्षणाच्या</w:t>
      </w:r>
      <w:r>
        <w:rPr>
          <w:sz w:val="26"/>
          <w:szCs w:val="26"/>
        </w:rPr>
        <w:t xml:space="preserve"> </w:t>
      </w:r>
      <w:r>
        <w:rPr>
          <w:rFonts w:ascii="Nirmala UI" w:cs="Nirmala UI" w:hAnsi="Nirmala UI"/>
          <w:sz w:val="26"/>
          <w:szCs w:val="26"/>
          <w:cs/>
          <w:lang w:bidi="hi-IN"/>
        </w:rPr>
        <w:t>अंतिम</w:t>
      </w:r>
      <w:r>
        <w:rPr>
          <w:sz w:val="26"/>
          <w:szCs w:val="26"/>
        </w:rPr>
        <w:t xml:space="preserve"> </w:t>
      </w:r>
      <w:r>
        <w:rPr>
          <w:rFonts w:ascii="Nirmala UI" w:cs="Nirmala UI" w:hAnsi="Nirmala UI"/>
          <w:sz w:val="26"/>
          <w:szCs w:val="26"/>
          <w:cs/>
          <w:lang w:bidi="hi-IN"/>
        </w:rPr>
        <w:t>वर्षामध्ये</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अभ्यासाची</w:t>
      </w:r>
      <w:r>
        <w:rPr>
          <w:sz w:val="26"/>
          <w:szCs w:val="26"/>
        </w:rPr>
        <w:t xml:space="preserve"> </w:t>
      </w:r>
      <w:r>
        <w:rPr>
          <w:rFonts w:ascii="Nirmala UI" w:cs="Nirmala UI" w:hAnsi="Nirmala UI"/>
          <w:sz w:val="26"/>
          <w:szCs w:val="26"/>
          <w:cs/>
          <w:lang w:bidi="hi-IN"/>
        </w:rPr>
        <w:t>पूर्तता</w:t>
      </w:r>
      <w:r>
        <w:rPr>
          <w:sz w:val="26"/>
          <w:szCs w:val="26"/>
        </w:rPr>
        <w:t xml:space="preserve"> </w:t>
      </w:r>
      <w:r>
        <w:rPr>
          <w:rFonts w:ascii="Nirmala UI" w:cs="Nirmala UI" w:hAnsi="Nirmala UI"/>
          <w:sz w:val="26"/>
          <w:szCs w:val="26"/>
          <w:cs/>
          <w:lang w:bidi="hi-IN"/>
        </w:rPr>
        <w:t>करण्याकरिता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चिकीत्सक</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संदर्भ</w:t>
      </w:r>
      <w:r>
        <w:rPr>
          <w:sz w:val="26"/>
          <w:szCs w:val="26"/>
        </w:rPr>
        <w:t xml:space="preserve"> :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निवडला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सध्याच्या</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शेतीमुळे</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आजारांना</w:t>
      </w:r>
      <w:r>
        <w:rPr>
          <w:sz w:val="26"/>
          <w:szCs w:val="26"/>
        </w:rPr>
        <w:t xml:space="preserve"> </w:t>
      </w:r>
      <w:r>
        <w:rPr>
          <w:rFonts w:ascii="Nirmala UI" w:cs="Nirmala UI" w:hAnsi="Nirmala UI"/>
          <w:sz w:val="26"/>
          <w:szCs w:val="26"/>
          <w:cs/>
          <w:lang w:bidi="hi-IN"/>
        </w:rPr>
        <w:t>समाजातील</w:t>
      </w:r>
      <w:r>
        <w:rPr>
          <w:sz w:val="26"/>
          <w:szCs w:val="26"/>
        </w:rPr>
        <w:t xml:space="preserve"> </w:t>
      </w:r>
      <w:r>
        <w:rPr>
          <w:rFonts w:ascii="Nirmala UI" w:cs="Nirmala UI" w:hAnsi="Nirmala UI"/>
          <w:sz w:val="26"/>
          <w:szCs w:val="26"/>
          <w:cs/>
          <w:lang w:bidi="hi-IN"/>
        </w:rPr>
        <w:t>लोक</w:t>
      </w:r>
      <w:r>
        <w:rPr>
          <w:sz w:val="26"/>
          <w:szCs w:val="26"/>
        </w:rPr>
        <w:t xml:space="preserve"> </w:t>
      </w:r>
      <w:r>
        <w:rPr>
          <w:rFonts w:ascii="Nirmala UI" w:cs="Nirmala UI" w:hAnsi="Nirmala UI"/>
          <w:sz w:val="26"/>
          <w:szCs w:val="26"/>
          <w:cs/>
          <w:lang w:bidi="hi-IN"/>
        </w:rPr>
        <w:t>सामान्य</w:t>
      </w:r>
      <w:r>
        <w:rPr>
          <w:sz w:val="26"/>
          <w:szCs w:val="26"/>
        </w:rPr>
        <w:t xml:space="preserve"> </w:t>
      </w:r>
      <w:r>
        <w:rPr>
          <w:rFonts w:ascii="Nirmala UI" w:cs="Nirmala UI" w:hAnsi="Nirmala UI"/>
          <w:sz w:val="26"/>
          <w:szCs w:val="26"/>
          <w:cs/>
          <w:lang w:bidi="hi-IN"/>
        </w:rPr>
        <w:t>सामोरे</w:t>
      </w:r>
      <w:r>
        <w:rPr>
          <w:sz w:val="26"/>
          <w:szCs w:val="26"/>
        </w:rPr>
        <w:t xml:space="preserve"> </w:t>
      </w:r>
      <w:r>
        <w:rPr>
          <w:rFonts w:ascii="Nirmala UI" w:cs="Nirmala UI" w:hAnsi="Nirmala UI"/>
          <w:sz w:val="26"/>
          <w:szCs w:val="26"/>
          <w:cs/>
          <w:lang w:bidi="hi-IN"/>
        </w:rPr>
        <w:t>जाताना</w:t>
      </w:r>
      <w:r>
        <w:rPr>
          <w:sz w:val="26"/>
          <w:szCs w:val="26"/>
        </w:rPr>
        <w:t xml:space="preserve"> </w:t>
      </w:r>
      <w:r>
        <w:rPr>
          <w:rFonts w:ascii="Nirmala UI" w:cs="Nirmala UI" w:hAnsi="Nirmala UI"/>
          <w:sz w:val="26"/>
          <w:szCs w:val="26"/>
          <w:cs/>
          <w:lang w:bidi="hi-IN"/>
        </w:rPr>
        <w:t>दिसतात</w:t>
      </w:r>
      <w:r>
        <w:rPr>
          <w:sz w:val="26"/>
          <w:szCs w:val="26"/>
        </w:rPr>
        <w:t>.</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शेतीमुळे</w:t>
      </w:r>
      <w:r>
        <w:rPr>
          <w:sz w:val="26"/>
          <w:szCs w:val="26"/>
        </w:rPr>
        <w:t xml:space="preserve"> </w:t>
      </w:r>
      <w:r>
        <w:rPr>
          <w:rFonts w:ascii="Nirmala UI" w:cs="Nirmala UI" w:hAnsi="Nirmala UI"/>
          <w:sz w:val="26"/>
          <w:szCs w:val="26"/>
          <w:cs/>
          <w:lang w:bidi="hi-IN"/>
        </w:rPr>
        <w:t>मातीचा</w:t>
      </w:r>
      <w:r>
        <w:rPr>
          <w:sz w:val="26"/>
          <w:szCs w:val="26"/>
        </w:rPr>
        <w:t xml:space="preserve"> </w:t>
      </w:r>
      <w:r>
        <w:rPr>
          <w:rFonts w:ascii="Nirmala UI" w:cs="Nirmala UI" w:hAnsi="Nirmala UI"/>
          <w:sz w:val="26"/>
          <w:szCs w:val="26"/>
          <w:cs/>
          <w:lang w:bidi="hi-IN"/>
        </w:rPr>
        <w:t>कस</w:t>
      </w:r>
      <w:r>
        <w:rPr>
          <w:sz w:val="26"/>
          <w:szCs w:val="26"/>
        </w:rPr>
        <w:t xml:space="preserve"> </w:t>
      </w:r>
      <w:r>
        <w:rPr>
          <w:rFonts w:ascii="Nirmala UI" w:cs="Nirmala UI" w:hAnsi="Nirmala UI"/>
          <w:sz w:val="26"/>
          <w:szCs w:val="26"/>
          <w:cs/>
          <w:lang w:bidi="hi-IN"/>
        </w:rPr>
        <w:t>वरचेवर</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चालला</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मृदा</w:t>
      </w:r>
      <w:r>
        <w:rPr>
          <w:sz w:val="26"/>
          <w:szCs w:val="26"/>
        </w:rPr>
        <w:t xml:space="preserve"> </w:t>
      </w:r>
      <w:r>
        <w:rPr>
          <w:rFonts w:ascii="Nirmala UI" w:cs="Nirmala UI" w:hAnsi="Nirmala UI"/>
          <w:sz w:val="26"/>
          <w:szCs w:val="26"/>
          <w:cs/>
          <w:lang w:bidi="hi-IN"/>
        </w:rPr>
        <w:t>विषयुक्त</w:t>
      </w:r>
      <w:r>
        <w:rPr>
          <w:sz w:val="26"/>
          <w:szCs w:val="26"/>
        </w:rPr>
        <w:t xml:space="preserve"> </w:t>
      </w:r>
      <w:r>
        <w:rPr>
          <w:rFonts w:ascii="Nirmala UI" w:cs="Nirmala UI" w:hAnsi="Nirmala UI"/>
          <w:sz w:val="26"/>
          <w:szCs w:val="26"/>
          <w:cs/>
          <w:lang w:bidi="hi-IN"/>
        </w:rPr>
        <w:t>बनत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शेतीकडे</w:t>
      </w:r>
      <w:r>
        <w:rPr>
          <w:sz w:val="26"/>
          <w:szCs w:val="26"/>
        </w:rPr>
        <w:t xml:space="preserve"> </w:t>
      </w:r>
      <w:r>
        <w:rPr>
          <w:rFonts w:ascii="Nirmala UI" w:cs="Nirmala UI" w:hAnsi="Nirmala UI"/>
          <w:sz w:val="26"/>
          <w:szCs w:val="26"/>
          <w:cs/>
          <w:lang w:bidi="hi-IN"/>
        </w:rPr>
        <w:t>वळणे</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शेतीकडे</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वळल्यानंतर</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स्वातंत्र्य</w:t>
      </w:r>
      <w:r>
        <w:rPr>
          <w:sz w:val="26"/>
          <w:szCs w:val="26"/>
        </w:rPr>
        <w:t xml:space="preserve">, </w:t>
      </w:r>
      <w:r>
        <w:rPr>
          <w:rFonts w:ascii="Nirmala UI" w:cs="Nirmala UI" w:hAnsi="Nirmala UI"/>
          <w:sz w:val="26"/>
          <w:szCs w:val="26"/>
          <w:cs/>
          <w:lang w:bidi="hi-IN"/>
        </w:rPr>
        <w:t>स्वावलंबी</w:t>
      </w:r>
      <w:r>
        <w:rPr>
          <w:sz w:val="26"/>
          <w:szCs w:val="26"/>
        </w:rPr>
        <w:t>,</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विकास</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लैंगिक</w:t>
      </w:r>
      <w:r>
        <w:rPr>
          <w:sz w:val="26"/>
          <w:szCs w:val="26"/>
        </w:rPr>
        <w:t xml:space="preserve"> </w:t>
      </w:r>
      <w:r>
        <w:rPr>
          <w:rFonts w:ascii="Nirmala UI" w:cs="Nirmala UI" w:hAnsi="Nirmala UI"/>
          <w:sz w:val="26"/>
          <w:szCs w:val="26"/>
          <w:cs/>
          <w:lang w:bidi="hi-IN"/>
        </w:rPr>
        <w:t>समानता</w:t>
      </w:r>
      <w:r>
        <w:rPr>
          <w:sz w:val="26"/>
          <w:szCs w:val="26"/>
        </w:rPr>
        <w:t xml:space="preserve"> </w:t>
      </w:r>
      <w:r>
        <w:rPr>
          <w:rFonts w:ascii="Nirmala UI" w:cs="Nirmala UI" w:hAnsi="Nirmala UI"/>
          <w:sz w:val="26"/>
          <w:szCs w:val="26"/>
          <w:cs/>
          <w:lang w:bidi="hi-IN"/>
        </w:rPr>
        <w:t>देणारे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माध्यम</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6"/>
          <w:szCs w:val="26"/>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७</w:t>
      </w:r>
      <w:r>
        <w:rPr>
          <w:b/>
          <w:bCs/>
          <w:sz w:val="28"/>
          <w:szCs w:val="28"/>
        </w:rPr>
        <w:t xml:space="preserve">) </w:t>
      </w:r>
      <w:r>
        <w:rPr>
          <w:rFonts w:ascii="Nirmala UI" w:cs="Nirmala UI" w:hAnsi="Nirmala UI"/>
          <w:b/>
          <w:bCs/>
          <w:sz w:val="28"/>
          <w:szCs w:val="28"/>
          <w:u w:val="single" w:color="000000"/>
          <w:cs/>
          <w:lang w:bidi="hi-IN"/>
        </w:rPr>
        <w:t>सेंद्रिय</w:t>
      </w:r>
      <w:r>
        <w:rPr>
          <w:b/>
          <w:bCs/>
          <w:sz w:val="28"/>
          <w:szCs w:val="28"/>
          <w:u w:val="single" w:color="000000"/>
        </w:rPr>
        <w:t xml:space="preserve"> </w:t>
      </w:r>
      <w:r>
        <w:rPr>
          <w:rFonts w:ascii="Nirmala UI" w:cs="Nirmala UI" w:hAnsi="Nirmala UI"/>
          <w:b/>
          <w:bCs/>
          <w:sz w:val="28"/>
          <w:szCs w:val="28"/>
          <w:u w:val="single" w:color="000000"/>
          <w:cs/>
          <w:lang w:bidi="hi-IN"/>
        </w:rPr>
        <w:t>शेतीमध्ये</w:t>
      </w:r>
      <w:r>
        <w:rPr>
          <w:b/>
          <w:bCs/>
          <w:sz w:val="28"/>
          <w:szCs w:val="28"/>
          <w:u w:val="single" w:color="000000"/>
        </w:rPr>
        <w:t xml:space="preserve"> </w:t>
      </w:r>
      <w:r>
        <w:rPr>
          <w:rFonts w:ascii="Nirmala UI" w:cs="Nirmala UI" w:hAnsi="Nirmala UI"/>
          <w:b/>
          <w:bCs/>
          <w:sz w:val="28"/>
          <w:szCs w:val="28"/>
          <w:u w:val="single" w:color="000000"/>
          <w:cs/>
          <w:lang w:bidi="hi-IN"/>
        </w:rPr>
        <w:t>महिलांची</w:t>
      </w:r>
      <w:r>
        <w:rPr>
          <w:b/>
          <w:bCs/>
          <w:sz w:val="28"/>
          <w:szCs w:val="28"/>
          <w:u w:val="single" w:color="000000"/>
        </w:rPr>
        <w:t xml:space="preserve"> </w:t>
      </w:r>
      <w:r>
        <w:rPr>
          <w:rFonts w:ascii="Nirmala UI" w:cs="Nirmala UI" w:hAnsi="Nirmala UI"/>
          <w:b/>
          <w:bCs/>
          <w:sz w:val="28"/>
          <w:szCs w:val="28"/>
          <w:u w:val="single" w:color="000000"/>
          <w:cs/>
          <w:lang w:bidi="hi-IN"/>
        </w:rPr>
        <w:t>सद्यस्थिती</w:t>
      </w:r>
      <w:r>
        <w:rPr>
          <w:b/>
          <w:bCs/>
          <w:sz w:val="28"/>
          <w:szCs w:val="28"/>
        </w:rPr>
        <w:t xml:space="preserve"> :-</w:t>
      </w:r>
      <w:r>
        <w:rPr>
          <w:b/>
          <w:bCs/>
          <w:sz w:val="26"/>
          <w:szCs w:val="26"/>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भारतात</w:t>
      </w:r>
      <w:r>
        <w:rPr>
          <w:sz w:val="26"/>
          <w:szCs w:val="26"/>
        </w:rPr>
        <w:t xml:space="preserve"> </w:t>
      </w:r>
      <w:r>
        <w:rPr>
          <w:rFonts w:ascii="Nirmala UI" w:cs="Nirmala UI" w:hAnsi="Nirmala UI"/>
          <w:sz w:val="26"/>
          <w:szCs w:val="26"/>
          <w:cs/>
          <w:lang w:bidi="hi-IN"/>
        </w:rPr>
        <w:t>आजच्या</w:t>
      </w:r>
      <w:r>
        <w:rPr>
          <w:sz w:val="26"/>
          <w:szCs w:val="26"/>
        </w:rPr>
        <w:t xml:space="preserve"> </w:t>
      </w:r>
      <w:r>
        <w:rPr>
          <w:rFonts w:ascii="Nirmala UI" w:cs="Nirmala UI" w:hAnsi="Nirmala UI"/>
          <w:sz w:val="26"/>
          <w:szCs w:val="26"/>
          <w:cs/>
          <w:lang w:bidi="hi-IN"/>
        </w:rPr>
        <w:t>घडीला</w:t>
      </w:r>
      <w:r>
        <w:rPr>
          <w:sz w:val="26"/>
          <w:szCs w:val="26"/>
        </w:rPr>
        <w:t xml:space="preserve"> </w:t>
      </w:r>
      <w:r>
        <w:rPr>
          <w:rFonts w:ascii="Nirmala UI" w:cs="Nirmala UI" w:hAnsi="Nirmala UI"/>
          <w:sz w:val="26"/>
          <w:szCs w:val="26"/>
          <w:cs/>
          <w:lang w:bidi="hi-IN"/>
        </w:rPr>
        <w:t>देखील</w:t>
      </w:r>
      <w:r>
        <w:rPr>
          <w:sz w:val="26"/>
          <w:szCs w:val="26"/>
        </w:rPr>
        <w:t xml:space="preserve"> </w:t>
      </w:r>
      <w:r>
        <w:rPr>
          <w:rFonts w:ascii="Nirmala UI" w:cs="Nirmala UI" w:hAnsi="Nirmala UI"/>
          <w:sz w:val="26"/>
          <w:szCs w:val="26"/>
          <w:cs/>
          <w:lang w:bidi="hi-IN"/>
        </w:rPr>
        <w:t>सर्वच</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पुरुषांचे</w:t>
      </w:r>
      <w:r>
        <w:rPr>
          <w:sz w:val="26"/>
          <w:szCs w:val="26"/>
        </w:rPr>
        <w:t xml:space="preserve"> </w:t>
      </w:r>
      <w:r>
        <w:rPr>
          <w:rFonts w:ascii="Nirmala UI" w:cs="Nirmala UI" w:hAnsi="Nirmala UI"/>
          <w:sz w:val="26"/>
          <w:szCs w:val="26"/>
          <w:cs/>
          <w:lang w:bidi="hi-IN"/>
        </w:rPr>
        <w:t>वर्चस्व</w:t>
      </w:r>
      <w:r>
        <w:rPr>
          <w:sz w:val="26"/>
          <w:szCs w:val="26"/>
        </w:rPr>
        <w:t xml:space="preserve"> </w:t>
      </w:r>
      <w:r>
        <w:rPr>
          <w:rFonts w:ascii="Nirmala UI" w:cs="Nirmala UI" w:hAnsi="Nirmala UI"/>
          <w:sz w:val="26"/>
          <w:szCs w:val="26"/>
          <w:cs/>
          <w:lang w:bidi="hi-IN"/>
        </w:rPr>
        <w:t>पाहायला</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शेतीच्या</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बोटावर</w:t>
      </w:r>
      <w:r>
        <w:rPr>
          <w:sz w:val="26"/>
          <w:szCs w:val="26"/>
        </w:rPr>
        <w:t xml:space="preserve"> </w:t>
      </w:r>
      <w:r>
        <w:rPr>
          <w:rFonts w:ascii="Nirmala UI" w:cs="Nirmala UI" w:hAnsi="Nirmala UI"/>
          <w:sz w:val="26"/>
          <w:szCs w:val="26"/>
          <w:cs/>
          <w:lang w:bidi="hi-IN"/>
        </w:rPr>
        <w:t>मोजणे</w:t>
      </w:r>
      <w:r>
        <w:rPr>
          <w:sz w:val="26"/>
          <w:szCs w:val="26"/>
        </w:rPr>
        <w:t xml:space="preserve"> </w:t>
      </w:r>
      <w:r>
        <w:rPr>
          <w:rFonts w:ascii="Nirmala UI" w:cs="Nirmala UI" w:hAnsi="Nirmala UI"/>
          <w:sz w:val="26"/>
          <w:szCs w:val="26"/>
          <w:cs/>
          <w:lang w:bidi="hi-IN"/>
        </w:rPr>
        <w:t>इतके</w:t>
      </w:r>
      <w:r>
        <w:rPr>
          <w:sz w:val="26"/>
          <w:szCs w:val="26"/>
        </w:rPr>
        <w:t xml:space="preserve"> </w:t>
      </w:r>
      <w:r>
        <w:rPr>
          <w:rFonts w:ascii="Nirmala UI" w:cs="Nirmala UI" w:hAnsi="Nirmala UI"/>
          <w:sz w:val="26"/>
          <w:szCs w:val="26"/>
          <w:cs/>
          <w:lang w:bidi="hi-IN"/>
        </w:rPr>
        <w:t>सक्रिय</w:t>
      </w:r>
      <w:r>
        <w:rPr>
          <w:sz w:val="26"/>
          <w:szCs w:val="26"/>
        </w:rPr>
        <w:t xml:space="preserve"> </w:t>
      </w:r>
      <w:r>
        <w:rPr>
          <w:rFonts w:ascii="Nirmala UI" w:cs="Nirmala UI" w:hAnsi="Nirmala UI"/>
          <w:sz w:val="26"/>
          <w:szCs w:val="26"/>
          <w:cs/>
          <w:lang w:bidi="hi-IN"/>
        </w:rPr>
        <w:t>आहेत</w:t>
      </w:r>
      <w:r>
        <w:rPr>
          <w:sz w:val="26"/>
          <w:szCs w:val="26"/>
        </w:rPr>
        <w:t>.</w:t>
      </w:r>
      <w:r>
        <w:rPr>
          <w:rFonts w:ascii="Nirmala UI" w:cs="Nirmala UI" w:hAnsi="Nirmala UI"/>
          <w:sz w:val="26"/>
          <w:szCs w:val="26"/>
          <w:cs/>
          <w:lang w:bidi="hi-IN"/>
        </w:rPr>
        <w:t>मात्र</w:t>
      </w:r>
      <w:r>
        <w:rPr>
          <w:sz w:val="26"/>
          <w:szCs w:val="26"/>
        </w:rPr>
        <w:t xml:space="preserve"> </w:t>
      </w:r>
      <w:r>
        <w:rPr>
          <w:rFonts w:ascii="Nirmala UI" w:cs="Nirmala UI" w:hAnsi="Nirmala UI"/>
          <w:sz w:val="26"/>
          <w:szCs w:val="26"/>
          <w:cs/>
          <w:lang w:bidi="hi-IN"/>
        </w:rPr>
        <w:t>आता</w:t>
      </w:r>
      <w:r>
        <w:rPr>
          <w:sz w:val="26"/>
          <w:szCs w:val="26"/>
        </w:rPr>
        <w:t xml:space="preserve"> </w:t>
      </w:r>
      <w:r>
        <w:rPr>
          <w:rFonts w:ascii="Nirmala UI" w:cs="Nirmala UI" w:hAnsi="Nirmala UI"/>
          <w:sz w:val="26"/>
          <w:szCs w:val="26"/>
          <w:cs/>
          <w:lang w:bidi="hi-IN"/>
        </w:rPr>
        <w:t>हळूहळू</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चित्र</w:t>
      </w:r>
      <w:r>
        <w:rPr>
          <w:sz w:val="26"/>
          <w:szCs w:val="26"/>
        </w:rPr>
        <w:t xml:space="preserve"> </w:t>
      </w:r>
      <w:r>
        <w:rPr>
          <w:rFonts w:ascii="Nirmala UI" w:cs="Nirmala UI" w:hAnsi="Nirmala UI"/>
          <w:sz w:val="26"/>
          <w:szCs w:val="26"/>
          <w:cs/>
          <w:lang w:bidi="hi-IN"/>
        </w:rPr>
        <w:t>बदलू</w:t>
      </w:r>
      <w:r>
        <w:rPr>
          <w:sz w:val="26"/>
          <w:szCs w:val="26"/>
        </w:rPr>
        <w:t xml:space="preserve"> </w:t>
      </w:r>
      <w:r>
        <w:rPr>
          <w:rFonts w:ascii="Nirmala UI" w:cs="Nirmala UI" w:hAnsi="Nirmala UI"/>
          <w:sz w:val="26"/>
          <w:szCs w:val="26"/>
          <w:cs/>
          <w:lang w:bidi="hi-IN"/>
        </w:rPr>
        <w:t>लागले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प्रयोगशील</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आता</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व्यवसायात</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मेहनतीच्या</w:t>
      </w:r>
      <w:r>
        <w:rPr>
          <w:sz w:val="26"/>
          <w:szCs w:val="26"/>
        </w:rPr>
        <w:t xml:space="preserve"> </w:t>
      </w:r>
      <w:r>
        <w:rPr>
          <w:rFonts w:ascii="Nirmala UI" w:cs="Nirmala UI" w:hAnsi="Nirmala UI"/>
          <w:sz w:val="26"/>
          <w:szCs w:val="26"/>
          <w:cs/>
          <w:lang w:bidi="hi-IN"/>
        </w:rPr>
        <w:t>जोरावर</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नवीन</w:t>
      </w:r>
      <w:r>
        <w:rPr>
          <w:sz w:val="26"/>
          <w:szCs w:val="26"/>
        </w:rPr>
        <w:t xml:space="preserve"> </w:t>
      </w:r>
      <w:r>
        <w:rPr>
          <w:rFonts w:ascii="Nirmala UI" w:cs="Nirmala UI" w:hAnsi="Nirmala UI"/>
          <w:sz w:val="26"/>
          <w:szCs w:val="26"/>
          <w:cs/>
          <w:lang w:bidi="hi-IN"/>
        </w:rPr>
        <w:t>आयाम</w:t>
      </w:r>
      <w:r>
        <w:rPr>
          <w:sz w:val="26"/>
          <w:szCs w:val="26"/>
        </w:rPr>
        <w:t xml:space="preserve"> </w:t>
      </w:r>
      <w:r>
        <w:rPr>
          <w:rFonts w:ascii="Nirmala UI" w:cs="Nirmala UI" w:hAnsi="Nirmala UI"/>
          <w:sz w:val="26"/>
          <w:szCs w:val="26"/>
          <w:cs/>
          <w:lang w:bidi="hi-IN"/>
        </w:rPr>
        <w:t>प्रस्थापित</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आहेत</w:t>
      </w:r>
      <w:r>
        <w:rPr>
          <w:sz w:val="26"/>
          <w:szCs w:val="26"/>
        </w:rPr>
        <w:t xml:space="preserve">. </w:t>
      </w:r>
      <w:r>
        <w:rPr>
          <w:rFonts w:ascii="Nirmala UI" w:cs="Nirmala UI" w:hAnsi="Nirmala UI"/>
          <w:sz w:val="26"/>
          <w:szCs w:val="26"/>
          <w:cs/>
          <w:lang w:bidi="hi-IN"/>
        </w:rPr>
        <w:t>सद्यस्थितीत</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उद्योजिका</w:t>
      </w:r>
      <w:r>
        <w:rPr>
          <w:sz w:val="26"/>
          <w:szCs w:val="26"/>
        </w:rPr>
        <w:t xml:space="preserve"> ,</w:t>
      </w:r>
      <w:r>
        <w:rPr>
          <w:rFonts w:ascii="Nirmala UI" w:cs="Nirmala UI" w:hAnsi="Nirmala UI"/>
          <w:sz w:val="26"/>
          <w:szCs w:val="26"/>
          <w:cs/>
          <w:lang w:bidi="hi-IN"/>
        </w:rPr>
        <w:t>पशुपालन</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इतर</w:t>
      </w:r>
      <w:r>
        <w:rPr>
          <w:sz w:val="26"/>
          <w:szCs w:val="26"/>
        </w:rPr>
        <w:t xml:space="preserve"> </w:t>
      </w:r>
      <w:r>
        <w:rPr>
          <w:rFonts w:ascii="Nirmala UI" w:cs="Nirmala UI" w:hAnsi="Nirmala UI"/>
          <w:sz w:val="26"/>
          <w:szCs w:val="26"/>
          <w:cs/>
          <w:lang w:bidi="hi-IN"/>
        </w:rPr>
        <w:t>व्यवसाय</w:t>
      </w:r>
      <w:r>
        <w:rPr>
          <w:sz w:val="26"/>
          <w:szCs w:val="26"/>
        </w:rPr>
        <w:t xml:space="preserve"> </w:t>
      </w:r>
      <w:r>
        <w:rPr>
          <w:rFonts w:ascii="Nirmala UI" w:cs="Nirmala UI" w:hAnsi="Nirmala UI"/>
          <w:sz w:val="26"/>
          <w:szCs w:val="26"/>
          <w:cs/>
          <w:lang w:bidi="hi-IN"/>
        </w:rPr>
        <w:t>क्षेत्रात</w:t>
      </w:r>
      <w:r>
        <w:rPr>
          <w:sz w:val="26"/>
          <w:szCs w:val="26"/>
        </w:rPr>
        <w:t xml:space="preserve"> </w:t>
      </w:r>
      <w:r>
        <w:rPr>
          <w:rFonts w:ascii="Nirmala UI" w:cs="Nirmala UI" w:hAnsi="Nirmala UI"/>
          <w:sz w:val="26"/>
          <w:szCs w:val="26"/>
          <w:cs/>
          <w:lang w:bidi="hi-IN"/>
        </w:rPr>
        <w:t>वाढत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महिलांना</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बाबतचे</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मिळत</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अधिक</w:t>
      </w:r>
      <w:r>
        <w:rPr>
          <w:sz w:val="26"/>
          <w:szCs w:val="26"/>
        </w:rPr>
        <w:t xml:space="preserve"> </w:t>
      </w:r>
      <w:r>
        <w:rPr>
          <w:rFonts w:ascii="Nirmala UI" w:cs="Nirmala UI" w:hAnsi="Nirmala UI"/>
          <w:sz w:val="26"/>
          <w:szCs w:val="26"/>
          <w:cs/>
          <w:lang w:bidi="hi-IN"/>
        </w:rPr>
        <w:t>स्वतंत्र</w:t>
      </w:r>
      <w:r>
        <w:rPr>
          <w:sz w:val="26"/>
          <w:szCs w:val="26"/>
        </w:rPr>
        <w:t xml:space="preserve"> , </w:t>
      </w:r>
      <w:r>
        <w:rPr>
          <w:rFonts w:ascii="Nirmala UI" w:cs="Nirmala UI" w:hAnsi="Nirmala UI"/>
          <w:sz w:val="26"/>
          <w:szCs w:val="26"/>
          <w:cs/>
          <w:lang w:bidi="hi-IN"/>
        </w:rPr>
        <w:t>सशक्तिकरण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आर्थिक</w:t>
      </w:r>
      <w:r>
        <w:rPr>
          <w:sz w:val="26"/>
          <w:szCs w:val="26"/>
        </w:rPr>
        <w:t xml:space="preserve"> </w:t>
      </w:r>
      <w:r>
        <w:rPr>
          <w:rFonts w:ascii="Nirmala UI" w:cs="Nirmala UI" w:hAnsi="Nirmala UI"/>
          <w:sz w:val="26"/>
          <w:szCs w:val="26"/>
          <w:cs/>
          <w:lang w:bidi="hi-IN"/>
        </w:rPr>
        <w:t>स्थिती</w:t>
      </w:r>
      <w:r>
        <w:rPr>
          <w:sz w:val="26"/>
          <w:szCs w:val="26"/>
        </w:rPr>
        <w:t xml:space="preserve"> </w:t>
      </w:r>
      <w:r>
        <w:rPr>
          <w:rFonts w:ascii="Nirmala UI" w:cs="Nirmala UI" w:hAnsi="Nirmala UI"/>
          <w:sz w:val="26"/>
          <w:szCs w:val="26"/>
          <w:cs/>
          <w:lang w:bidi="hi-IN"/>
        </w:rPr>
        <w:t>मजबूत</w:t>
      </w:r>
      <w:r>
        <w:rPr>
          <w:sz w:val="26"/>
          <w:szCs w:val="26"/>
        </w:rPr>
        <w:t xml:space="preserve"> </w:t>
      </w:r>
      <w:r>
        <w:rPr>
          <w:rFonts w:ascii="Nirmala UI" w:cs="Nirmala UI" w:hAnsi="Nirmala UI"/>
          <w:sz w:val="26"/>
          <w:szCs w:val="26"/>
          <w:cs/>
          <w:lang w:bidi="hi-IN"/>
        </w:rPr>
        <w:t>होताना</w:t>
      </w:r>
      <w:r>
        <w:rPr>
          <w:sz w:val="26"/>
          <w:szCs w:val="26"/>
        </w:rPr>
        <w:t xml:space="preserve"> </w:t>
      </w:r>
      <w:r>
        <w:rPr>
          <w:rFonts w:ascii="Nirmala UI" w:cs="Nirmala UI" w:hAnsi="Nirmala UI"/>
          <w:sz w:val="26"/>
          <w:szCs w:val="26"/>
          <w:cs/>
          <w:lang w:bidi="hi-IN"/>
        </w:rPr>
        <w:t>दिसत</w:t>
      </w:r>
      <w:r>
        <w:rPr>
          <w:sz w:val="26"/>
          <w:szCs w:val="26"/>
        </w:rPr>
        <w:t xml:space="preserve"> </w:t>
      </w:r>
      <w:r>
        <w:rPr>
          <w:rFonts w:ascii="Nirmala UI" w:cs="Nirmala UI" w:hAnsi="Nirmala UI"/>
          <w:sz w:val="26"/>
          <w:szCs w:val="26"/>
          <w:cs/>
          <w:lang w:bidi="hi-IN"/>
        </w:rPr>
        <w:t>आहेत</w:t>
      </w:r>
      <w:r>
        <w:rPr>
          <w:sz w:val="26"/>
          <w:szCs w:val="26"/>
        </w:rPr>
        <w:t>.</w:t>
      </w:r>
    </w:p>
    <w:p>
      <w:pPr>
        <w:pStyle w:val="style0"/>
        <w:spacing w:lineRule="auto" w:line="360"/>
        <w:jc w:val="both"/>
        <w:rPr>
          <w:b/>
          <w:bCs/>
          <w:sz w:val="26"/>
          <w:szCs w:val="26"/>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८</w:t>
      </w:r>
      <w:r>
        <w:rPr>
          <w:b/>
          <w:bCs/>
          <w:sz w:val="28"/>
          <w:szCs w:val="28"/>
        </w:rPr>
        <w:t xml:space="preserve">)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उद्दिष्टे</w:t>
      </w:r>
      <w:r>
        <w:rPr>
          <w:b/>
          <w:bCs/>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१</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सद्यस्थिती</w:t>
      </w:r>
      <w:r>
        <w:rPr>
          <w:sz w:val="26"/>
          <w:szCs w:val="26"/>
        </w:rPr>
        <w:t xml:space="preserve"> </w:t>
      </w:r>
      <w:r>
        <w:rPr>
          <w:rFonts w:ascii="Nirmala UI" w:cs="Nirmala UI" w:hAnsi="Nirmala UI"/>
          <w:sz w:val="26"/>
          <w:szCs w:val="26"/>
          <w:cs/>
          <w:lang w:bidi="hi-IN"/>
        </w:rPr>
        <w:t>अभ्यासणे</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शेतकऱ्यांच्या</w:t>
      </w:r>
      <w:r>
        <w:rPr>
          <w:sz w:val="26"/>
          <w:szCs w:val="26"/>
        </w:rPr>
        <w:t xml:space="preserve"> </w:t>
      </w:r>
      <w:r>
        <w:rPr>
          <w:rFonts w:ascii="Nirmala UI" w:cs="Nirmala UI" w:hAnsi="Nirmala UI"/>
          <w:sz w:val="26"/>
          <w:szCs w:val="26"/>
          <w:cs/>
          <w:lang w:bidi="hi-IN"/>
        </w:rPr>
        <w:t>सामाजिक</w:t>
      </w:r>
      <w:r>
        <w:rPr>
          <w:sz w:val="26"/>
          <w:szCs w:val="26"/>
        </w:rPr>
        <w:t>,</w:t>
      </w:r>
      <w:r>
        <w:rPr>
          <w:rFonts w:ascii="Nirmala UI" w:cs="Nirmala UI" w:hAnsi="Nirmala UI"/>
          <w:sz w:val="26"/>
          <w:szCs w:val="26"/>
          <w:cs/>
          <w:lang w:bidi="hi-IN"/>
        </w:rPr>
        <w:t>आर्थिक</w:t>
      </w:r>
      <w:r>
        <w:rPr>
          <w:sz w:val="26"/>
          <w:szCs w:val="26"/>
        </w:rPr>
        <w:t>,</w:t>
      </w:r>
      <w:r>
        <w:rPr>
          <w:rFonts w:ascii="Nirmala UI" w:cs="Nirmala UI" w:hAnsi="Nirmala UI"/>
          <w:sz w:val="26"/>
          <w:szCs w:val="26"/>
          <w:cs/>
          <w:lang w:bidi="hi-IN"/>
        </w:rPr>
        <w:t>कौटुंबिक</w:t>
      </w:r>
      <w:r>
        <w:rPr>
          <w:sz w:val="26"/>
          <w:szCs w:val="26"/>
        </w:rPr>
        <w:t xml:space="preserve"> </w:t>
      </w:r>
      <w:r>
        <w:rPr>
          <w:rFonts w:ascii="Nirmala UI" w:cs="Nirmala UI" w:hAnsi="Nirmala UI"/>
          <w:sz w:val="26"/>
          <w:szCs w:val="26"/>
          <w:cs/>
          <w:lang w:bidi="hi-IN"/>
        </w:rPr>
        <w:t>परिस्थितीचा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करणे</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३</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सहसंबंध</w:t>
      </w:r>
      <w:r>
        <w:rPr>
          <w:sz w:val="26"/>
          <w:szCs w:val="26"/>
        </w:rPr>
        <w:t xml:space="preserve"> </w:t>
      </w:r>
      <w:r>
        <w:rPr>
          <w:rFonts w:ascii="Nirmala UI" w:cs="Nirmala UI" w:hAnsi="Nirmala UI"/>
          <w:sz w:val="26"/>
          <w:szCs w:val="26"/>
          <w:cs/>
          <w:lang w:bidi="hi-IN"/>
        </w:rPr>
        <w:t>अभ्यासणे</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४</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मानवी</w:t>
      </w:r>
      <w:r>
        <w:rPr>
          <w:sz w:val="26"/>
          <w:szCs w:val="26"/>
        </w:rPr>
        <w:t xml:space="preserve"> </w:t>
      </w:r>
      <w:r>
        <w:rPr>
          <w:rFonts w:ascii="Nirmala UI" w:cs="Nirmala UI" w:hAnsi="Nirmala UI"/>
          <w:sz w:val="26"/>
          <w:szCs w:val="26"/>
          <w:cs/>
          <w:lang w:bidi="hi-IN"/>
        </w:rPr>
        <w:t>जीवनावरील</w:t>
      </w:r>
      <w:r>
        <w:rPr>
          <w:sz w:val="26"/>
          <w:szCs w:val="26"/>
        </w:rPr>
        <w:t xml:space="preserve"> </w:t>
      </w:r>
      <w:r>
        <w:rPr>
          <w:rFonts w:ascii="Nirmala UI" w:cs="Nirmala UI" w:hAnsi="Nirmala UI"/>
          <w:sz w:val="26"/>
          <w:szCs w:val="26"/>
          <w:cs/>
          <w:lang w:bidi="hi-IN"/>
        </w:rPr>
        <w:t>परिणाम</w:t>
      </w:r>
      <w:r>
        <w:rPr>
          <w:sz w:val="26"/>
          <w:szCs w:val="26"/>
        </w:rPr>
        <w:t xml:space="preserve">  </w:t>
      </w:r>
      <w:r>
        <w:rPr>
          <w:rFonts w:ascii="Nirmala UI" w:cs="Nirmala UI" w:hAnsi="Nirmala UI"/>
          <w:sz w:val="26"/>
          <w:szCs w:val="26"/>
          <w:cs/>
          <w:lang w:bidi="hi-IN"/>
        </w:rPr>
        <w:t>जाणून</w:t>
      </w:r>
      <w:r>
        <w:rPr>
          <w:sz w:val="26"/>
          <w:szCs w:val="26"/>
        </w:rPr>
        <w:t xml:space="preserve"> </w:t>
      </w:r>
      <w:r>
        <w:rPr>
          <w:rFonts w:ascii="Nirmala UI" w:cs="Nirmala UI" w:hAnsi="Nirmala UI"/>
          <w:sz w:val="26"/>
          <w:szCs w:val="26"/>
          <w:cs/>
          <w:lang w:bidi="hi-IN"/>
        </w:rPr>
        <w:t>घेणे</w:t>
      </w:r>
      <w:r>
        <w:rPr>
          <w:sz w:val="26"/>
          <w:szCs w:val="26"/>
        </w:rPr>
        <w:t>.</w:t>
      </w:r>
    </w:p>
    <w:p>
      <w:pPr>
        <w:pStyle w:val="style0"/>
        <w:spacing w:lineRule="auto" w:line="360"/>
        <w:jc w:val="both"/>
        <w:rPr>
          <w:sz w:val="26"/>
          <w:szCs w:val="26"/>
        </w:rPr>
      </w:pPr>
      <w:r>
        <w:rPr>
          <w:rFonts w:ascii="Nirmala UI" w:cs="Nirmala UI" w:hAnsi="Nirmala UI"/>
          <w:sz w:val="26"/>
          <w:szCs w:val="26"/>
          <w:cs/>
          <w:lang w:bidi="hi-IN"/>
        </w:rPr>
        <w:t>५</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सहभाग</w:t>
      </w:r>
      <w:r>
        <w:rPr>
          <w:sz w:val="26"/>
          <w:szCs w:val="26"/>
        </w:rPr>
        <w:t xml:space="preserve"> </w:t>
      </w:r>
      <w:r>
        <w:rPr>
          <w:rFonts w:ascii="Nirmala UI" w:cs="Nirmala UI" w:hAnsi="Nirmala UI"/>
          <w:sz w:val="26"/>
          <w:szCs w:val="26"/>
          <w:cs/>
          <w:lang w:bidi="hi-IN"/>
        </w:rPr>
        <w:t>वाढवण्यासाठी</w:t>
      </w:r>
      <w:r>
        <w:rPr>
          <w:sz w:val="26"/>
          <w:szCs w:val="26"/>
        </w:rPr>
        <w:t xml:space="preserve"> </w:t>
      </w:r>
      <w:r>
        <w:rPr>
          <w:rFonts w:ascii="Nirmala UI" w:cs="Nirmala UI" w:hAnsi="Nirmala UI"/>
          <w:sz w:val="26"/>
          <w:szCs w:val="26"/>
          <w:cs/>
          <w:lang w:bidi="hi-IN"/>
        </w:rPr>
        <w:t>उपाययोजना</w:t>
      </w:r>
      <w:r>
        <w:rPr>
          <w:sz w:val="26"/>
          <w:szCs w:val="26"/>
        </w:rPr>
        <w:t xml:space="preserve"> </w:t>
      </w:r>
      <w:r>
        <w:rPr>
          <w:rFonts w:ascii="Nirmala UI" w:cs="Nirmala UI" w:hAnsi="Nirmala UI"/>
          <w:sz w:val="26"/>
          <w:szCs w:val="26"/>
          <w:cs/>
          <w:lang w:bidi="hi-IN"/>
        </w:rPr>
        <w:t>सुचवणे</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९</w:t>
      </w:r>
      <w:r>
        <w:rPr>
          <w:b/>
          <w:bCs/>
          <w:sz w:val="28"/>
          <w:szCs w:val="28"/>
        </w:rPr>
        <w:t xml:space="preserve">)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गृहीतके</w:t>
      </w:r>
      <w:r>
        <w:rPr>
          <w:b/>
          <w:bCs/>
          <w:sz w:val="28"/>
          <w:szCs w:val="28"/>
          <w:u w:val="single"/>
        </w:rPr>
        <w:t xml:space="preserve"> </w:t>
      </w:r>
      <w:r>
        <w:rPr>
          <w:b/>
          <w:bCs/>
          <w:sz w:val="28"/>
          <w:szCs w:val="28"/>
        </w:rPr>
        <w:t>:</w:t>
      </w:r>
    </w:p>
    <w:p>
      <w:pPr>
        <w:pStyle w:val="style0"/>
        <w:spacing w:lineRule="auto" w:line="360"/>
        <w:jc w:val="both"/>
        <w:rPr>
          <w:sz w:val="26"/>
          <w:szCs w:val="26"/>
        </w:rPr>
      </w:pPr>
      <w:r>
        <w:rPr>
          <w:rFonts w:ascii="Nirmala UI" w:cs="Nirmala UI" w:hAnsi="Nirmala UI"/>
          <w:sz w:val="26"/>
          <w:szCs w:val="26"/>
          <w:cs/>
          <w:lang w:bidi="hi-IN"/>
        </w:rPr>
        <w:t>१</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शेतीमध्ये</w:t>
      </w:r>
      <w:r>
        <w:rPr>
          <w:sz w:val="26"/>
          <w:szCs w:val="26"/>
        </w:rPr>
        <w:t xml:space="preserve"> </w:t>
      </w:r>
      <w:r>
        <w:rPr>
          <w:rFonts w:ascii="Nirmala UI" w:cs="Nirmala UI" w:hAnsi="Nirmala UI"/>
          <w:sz w:val="26"/>
          <w:szCs w:val="26"/>
          <w:cs/>
          <w:lang w:bidi="hi-IN"/>
        </w:rPr>
        <w:t>रासायनिक</w:t>
      </w:r>
      <w:r>
        <w:rPr>
          <w:sz w:val="26"/>
          <w:szCs w:val="26"/>
        </w:rPr>
        <w:t xml:space="preserve"> </w:t>
      </w:r>
      <w:r>
        <w:rPr>
          <w:rFonts w:ascii="Nirmala UI" w:cs="Nirmala UI" w:hAnsi="Nirmala UI"/>
          <w:sz w:val="26"/>
          <w:szCs w:val="26"/>
          <w:cs/>
          <w:lang w:bidi="hi-IN"/>
        </w:rPr>
        <w:t>खते</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कृत्रिम</w:t>
      </w:r>
      <w:r>
        <w:rPr>
          <w:sz w:val="26"/>
          <w:szCs w:val="26"/>
        </w:rPr>
        <w:t xml:space="preserve"> </w:t>
      </w:r>
      <w:r>
        <w:rPr>
          <w:rFonts w:ascii="Nirmala UI" w:cs="Nirmala UI" w:hAnsi="Nirmala UI"/>
          <w:sz w:val="26"/>
          <w:szCs w:val="26"/>
          <w:cs/>
          <w:lang w:bidi="hi-IN"/>
        </w:rPr>
        <w:t>औषधे</w:t>
      </w:r>
      <w:r>
        <w:rPr>
          <w:sz w:val="26"/>
          <w:szCs w:val="26"/>
        </w:rPr>
        <w:t xml:space="preserve"> </w:t>
      </w:r>
      <w:r>
        <w:rPr>
          <w:rFonts w:ascii="Nirmala UI" w:cs="Nirmala UI" w:hAnsi="Nirmala UI"/>
          <w:sz w:val="26"/>
          <w:szCs w:val="26"/>
          <w:cs/>
          <w:lang w:bidi="hi-IN"/>
        </w:rPr>
        <w:t>यांचा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नसल्याने</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नैसर्गिक</w:t>
      </w:r>
      <w:r>
        <w:rPr>
          <w:sz w:val="26"/>
          <w:szCs w:val="26"/>
        </w:rPr>
        <w:t xml:space="preserve"> </w:t>
      </w:r>
      <w:r>
        <w:rPr>
          <w:rFonts w:ascii="Nirmala UI" w:cs="Nirmala UI" w:hAnsi="Nirmala UI"/>
          <w:sz w:val="26"/>
          <w:szCs w:val="26"/>
          <w:cs/>
          <w:lang w:bidi="hi-IN"/>
        </w:rPr>
        <w:t>पद्धतीवर</w:t>
      </w:r>
      <w:r>
        <w:rPr>
          <w:sz w:val="26"/>
          <w:szCs w:val="26"/>
        </w:rPr>
        <w:t xml:space="preserve"> </w:t>
      </w:r>
      <w:r>
        <w:rPr>
          <w:rFonts w:ascii="Nirmala UI" w:cs="Nirmala UI" w:hAnsi="Nirmala UI"/>
          <w:sz w:val="26"/>
          <w:szCs w:val="26"/>
          <w:cs/>
          <w:lang w:bidi="hi-IN"/>
        </w:rPr>
        <w:t>आधारित</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पर्यावरणास</w:t>
      </w:r>
      <w:r>
        <w:rPr>
          <w:sz w:val="26"/>
          <w:szCs w:val="26"/>
        </w:rPr>
        <w:t xml:space="preserve"> </w:t>
      </w:r>
      <w:r>
        <w:rPr>
          <w:rFonts w:ascii="Nirmala UI" w:cs="Nirmala UI" w:hAnsi="Nirmala UI"/>
          <w:sz w:val="26"/>
          <w:szCs w:val="26"/>
          <w:cs/>
          <w:lang w:bidi="hi-IN"/>
        </w:rPr>
        <w:t>पोषक</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२</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शेतीबद्दल</w:t>
      </w:r>
      <w:r>
        <w:rPr>
          <w:sz w:val="26"/>
          <w:szCs w:val="26"/>
        </w:rPr>
        <w:t xml:space="preserve"> </w:t>
      </w:r>
      <w:r>
        <w:rPr>
          <w:rFonts w:ascii="Nirmala UI" w:cs="Nirmala UI" w:hAnsi="Nirmala UI"/>
          <w:sz w:val="26"/>
          <w:szCs w:val="26"/>
          <w:cs/>
          <w:lang w:bidi="hi-IN"/>
        </w:rPr>
        <w:t>बहुतांश</w:t>
      </w:r>
      <w:r>
        <w:rPr>
          <w:sz w:val="26"/>
          <w:szCs w:val="26"/>
        </w:rPr>
        <w:t xml:space="preserve"> </w:t>
      </w:r>
      <w:r>
        <w:rPr>
          <w:rFonts w:ascii="Nirmala UI" w:cs="Nirmala UI" w:hAnsi="Nirmala UI"/>
          <w:sz w:val="26"/>
          <w:szCs w:val="26"/>
          <w:cs/>
          <w:lang w:bidi="hi-IN"/>
        </w:rPr>
        <w:t>शेतकऱ्यांना</w:t>
      </w:r>
      <w:r>
        <w:rPr>
          <w:sz w:val="26"/>
          <w:szCs w:val="26"/>
        </w:rPr>
        <w:t xml:space="preserve"> </w:t>
      </w:r>
      <w:r>
        <w:rPr>
          <w:rFonts w:ascii="Nirmala UI" w:cs="Nirmala UI" w:hAnsi="Nirmala UI"/>
          <w:sz w:val="26"/>
          <w:szCs w:val="26"/>
          <w:cs/>
          <w:lang w:bidi="hi-IN"/>
        </w:rPr>
        <w:t>माहितीचा</w:t>
      </w:r>
      <w:r>
        <w:rPr>
          <w:sz w:val="26"/>
          <w:szCs w:val="26"/>
        </w:rPr>
        <w:t xml:space="preserve"> </w:t>
      </w:r>
      <w:r>
        <w:rPr>
          <w:rFonts w:ascii="Nirmala UI" w:cs="Nirmala UI" w:hAnsi="Nirmala UI"/>
          <w:sz w:val="26"/>
          <w:szCs w:val="26"/>
          <w:cs/>
          <w:lang w:bidi="hi-IN"/>
        </w:rPr>
        <w:t>अभाव</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sz w:val="26"/>
          <w:szCs w:val="26"/>
        </w:rPr>
      </w:pPr>
      <w:r>
        <w:rPr>
          <w:rFonts w:ascii="Nirmala UI" w:cs="Nirmala UI" w:hAnsi="Nirmala UI"/>
          <w:sz w:val="26"/>
          <w:szCs w:val="26"/>
          <w:cs/>
          <w:lang w:bidi="hi-IN"/>
        </w:rPr>
        <w:t>३</w:t>
      </w:r>
      <w:r>
        <w:rPr>
          <w:sz w:val="26"/>
          <w:szCs w:val="26"/>
        </w:rPr>
        <w:t xml:space="preserve">) </w:t>
      </w:r>
      <w:r>
        <w:rPr>
          <w:rFonts w:ascii="Nirmala UI" w:cs="Nirmala UI" w:hAnsi="Nirmala UI"/>
          <w:sz w:val="26"/>
          <w:szCs w:val="26"/>
          <w:cs/>
          <w:lang w:bidi="hi-IN"/>
        </w:rPr>
        <w:t>समाजात</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प्रमाण</w:t>
      </w:r>
      <w:r>
        <w:rPr>
          <w:sz w:val="26"/>
          <w:szCs w:val="26"/>
        </w:rPr>
        <w:t xml:space="preserve"> </w:t>
      </w:r>
      <w:r>
        <w:rPr>
          <w:rFonts w:ascii="Nirmala UI" w:cs="Nirmala UI" w:hAnsi="Nirmala UI"/>
          <w:sz w:val="26"/>
          <w:szCs w:val="26"/>
          <w:cs/>
          <w:lang w:bidi="hi-IN"/>
        </w:rPr>
        <w:t>कमी</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४</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प्रशिक्षण</w:t>
      </w:r>
      <w:r>
        <w:rPr>
          <w:sz w:val="26"/>
          <w:szCs w:val="26"/>
        </w:rPr>
        <w:t xml:space="preserve"> </w:t>
      </w:r>
      <w:r>
        <w:rPr>
          <w:rFonts w:ascii="Nirmala UI" w:cs="Nirmala UI" w:hAnsi="Nirmala UI"/>
          <w:sz w:val="26"/>
          <w:szCs w:val="26"/>
          <w:cs/>
          <w:lang w:bidi="hi-IN"/>
        </w:rPr>
        <w:t>बहुतांश</w:t>
      </w:r>
      <w:r>
        <w:rPr>
          <w:sz w:val="26"/>
          <w:szCs w:val="26"/>
        </w:rPr>
        <w:t xml:space="preserve"> </w:t>
      </w:r>
      <w:r>
        <w:rPr>
          <w:rFonts w:ascii="Nirmala UI" w:cs="Nirmala UI" w:hAnsi="Nirmala UI"/>
          <w:sz w:val="26"/>
          <w:szCs w:val="26"/>
          <w:cs/>
          <w:lang w:bidi="hi-IN"/>
        </w:rPr>
        <w:t>शेतकरी</w:t>
      </w:r>
      <w:r>
        <w:rPr>
          <w:sz w:val="26"/>
          <w:szCs w:val="26"/>
        </w:rPr>
        <w:t xml:space="preserve"> </w:t>
      </w:r>
      <w:r>
        <w:rPr>
          <w:rFonts w:ascii="Nirmala UI" w:cs="Nirmala UI" w:hAnsi="Nirmala UI"/>
          <w:sz w:val="26"/>
          <w:szCs w:val="26"/>
          <w:cs/>
          <w:lang w:bidi="hi-IN"/>
        </w:rPr>
        <w:t>घेत</w:t>
      </w:r>
      <w:r>
        <w:rPr>
          <w:sz w:val="26"/>
          <w:szCs w:val="26"/>
        </w:rPr>
        <w:t xml:space="preserve"> </w:t>
      </w:r>
      <w:r>
        <w:rPr>
          <w:rFonts w:ascii="Nirmala UI" w:cs="Nirmala UI" w:hAnsi="Nirmala UI"/>
          <w:sz w:val="26"/>
          <w:szCs w:val="26"/>
          <w:cs/>
          <w:lang w:bidi="hi-IN"/>
        </w:rPr>
        <w:t>नाहीत</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५</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जनजागृती</w:t>
      </w:r>
      <w:r>
        <w:rPr>
          <w:sz w:val="26"/>
          <w:szCs w:val="26"/>
        </w:rPr>
        <w:t xml:space="preserve"> </w:t>
      </w:r>
      <w:r>
        <w:rPr>
          <w:rFonts w:ascii="Nirmala UI" w:cs="Nirmala UI" w:hAnsi="Nirmala UI"/>
          <w:sz w:val="26"/>
          <w:szCs w:val="26"/>
          <w:cs/>
          <w:lang w:bidi="hi-IN"/>
        </w:rPr>
        <w:t>शासन</w:t>
      </w:r>
      <w:r>
        <w:rPr>
          <w:sz w:val="26"/>
          <w:szCs w:val="26"/>
        </w:rPr>
        <w:t xml:space="preserve"> </w:t>
      </w:r>
      <w:r>
        <w:rPr>
          <w:rFonts w:ascii="Nirmala UI" w:cs="Nirmala UI" w:hAnsi="Nirmala UI"/>
          <w:sz w:val="26"/>
          <w:szCs w:val="26"/>
          <w:cs/>
          <w:lang w:bidi="hi-IN"/>
        </w:rPr>
        <w:t>जास्त</w:t>
      </w:r>
      <w:r>
        <w:rPr>
          <w:sz w:val="26"/>
          <w:szCs w:val="26"/>
        </w:rPr>
        <w:t xml:space="preserve"> </w:t>
      </w:r>
      <w:r>
        <w:rPr>
          <w:rFonts w:ascii="Nirmala UI" w:cs="Nirmala UI" w:hAnsi="Nirmala UI"/>
          <w:sz w:val="26"/>
          <w:szCs w:val="26"/>
          <w:cs/>
          <w:lang w:bidi="hi-IN"/>
        </w:rPr>
        <w:t>प्रमाणात</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दिसून</w:t>
      </w:r>
      <w:r>
        <w:rPr>
          <w:sz w:val="26"/>
          <w:szCs w:val="26"/>
        </w:rPr>
        <w:t xml:space="preserve"> </w:t>
      </w:r>
      <w:r>
        <w:rPr>
          <w:rFonts w:ascii="Nirmala UI" w:cs="Nirmala UI" w:hAnsi="Nirmala UI"/>
          <w:sz w:val="26"/>
          <w:szCs w:val="26"/>
          <w:cs/>
          <w:lang w:bidi="hi-IN"/>
        </w:rPr>
        <w:t>येत</w:t>
      </w:r>
      <w:r>
        <w:rPr>
          <w:sz w:val="26"/>
          <w:szCs w:val="26"/>
        </w:rPr>
        <w:t xml:space="preserve"> </w:t>
      </w:r>
      <w:r>
        <w:rPr>
          <w:rFonts w:ascii="Nirmala UI" w:cs="Nirmala UI" w:hAnsi="Nirmala UI"/>
          <w:sz w:val="26"/>
          <w:szCs w:val="26"/>
          <w:cs/>
          <w:lang w:bidi="hi-IN"/>
        </w:rPr>
        <w:t>नाही</w:t>
      </w:r>
      <w:r>
        <w:rPr>
          <w:sz w:val="26"/>
          <w:szCs w:val="26"/>
        </w:rPr>
        <w:t xml:space="preserve">. </w:t>
      </w:r>
    </w:p>
    <w:p>
      <w:pPr>
        <w:pStyle w:val="style0"/>
        <w:spacing w:lineRule="auto" w:line="360"/>
        <w:jc w:val="both"/>
        <w:rPr>
          <w:sz w:val="26"/>
          <w:szCs w:val="26"/>
        </w:rPr>
      </w:pPr>
      <w:r>
        <w:rPr>
          <w:rFonts w:ascii="Nirmala UI" w:cs="Nirmala UI" w:hAnsi="Nirmala UI"/>
          <w:sz w:val="26"/>
          <w:szCs w:val="26"/>
          <w:cs/>
          <w:lang w:bidi="hi-IN"/>
        </w:rPr>
        <w:t>६</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शेतकऱ्यांचा</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शेतीचा</w:t>
      </w:r>
      <w:r>
        <w:rPr>
          <w:sz w:val="26"/>
          <w:szCs w:val="26"/>
        </w:rPr>
        <w:t xml:space="preserve"> </w:t>
      </w:r>
      <w:r>
        <w:rPr>
          <w:rFonts w:ascii="Nirmala UI" w:cs="Nirmala UI" w:hAnsi="Nirmala UI"/>
          <w:sz w:val="26"/>
          <w:szCs w:val="26"/>
          <w:cs/>
          <w:lang w:bidi="hi-IN"/>
        </w:rPr>
        <w:t>दर्जा</w:t>
      </w:r>
      <w:r>
        <w:rPr>
          <w:sz w:val="26"/>
          <w:szCs w:val="26"/>
        </w:rPr>
        <w:t xml:space="preserve"> </w:t>
      </w:r>
      <w:r>
        <w:rPr>
          <w:rFonts w:ascii="Nirmala UI" w:cs="Nirmala UI" w:hAnsi="Nirmala UI"/>
          <w:sz w:val="26"/>
          <w:szCs w:val="26"/>
          <w:cs/>
          <w:lang w:bidi="hi-IN"/>
        </w:rPr>
        <w:t>उंचावतो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१०</w:t>
      </w:r>
      <w:r>
        <w:rPr>
          <w:b/>
          <w:bCs/>
          <w:sz w:val="28"/>
          <w:szCs w:val="28"/>
        </w:rPr>
        <w:t xml:space="preserve">) </w:t>
      </w:r>
      <w:r>
        <w:rPr>
          <w:rFonts w:ascii="Nirmala UI" w:cs="Nirmala UI" w:hAnsi="Nirmala UI"/>
          <w:b/>
          <w:bCs/>
          <w:sz w:val="28"/>
          <w:szCs w:val="28"/>
          <w:u w:val="single"/>
          <w:cs/>
          <w:lang w:bidi="hi-IN"/>
        </w:rPr>
        <w:t>अध्ययनाचे</w:t>
      </w:r>
      <w:r>
        <w:rPr>
          <w:b/>
          <w:bCs/>
          <w:sz w:val="28"/>
          <w:szCs w:val="28"/>
          <w:u w:val="single"/>
        </w:rPr>
        <w:t xml:space="preserve"> </w:t>
      </w:r>
      <w:r>
        <w:rPr>
          <w:rFonts w:ascii="Nirmala UI" w:cs="Nirmala UI" w:hAnsi="Nirmala UI"/>
          <w:b/>
          <w:bCs/>
          <w:sz w:val="28"/>
          <w:szCs w:val="28"/>
          <w:u w:val="single"/>
          <w:cs/>
          <w:lang w:bidi="hi-IN"/>
        </w:rPr>
        <w:t>क्षेत्र</w:t>
      </w:r>
      <w:r>
        <w:rPr>
          <w:b/>
          <w:bCs/>
          <w:sz w:val="28"/>
          <w:szCs w:val="28"/>
          <w:u w:val="single"/>
        </w:rPr>
        <w:t xml:space="preserve"> </w:t>
      </w:r>
      <w:r>
        <w:rPr>
          <w:rFonts w:ascii="Nirmala UI" w:cs="Nirmala UI" w:hAnsi="Nirmala UI"/>
          <w:b/>
          <w:bCs/>
          <w:sz w:val="28"/>
          <w:szCs w:val="28"/>
          <w:u w:val="single"/>
          <w:cs/>
          <w:lang w:bidi="hi-IN"/>
        </w:rPr>
        <w:t>किंवा</w:t>
      </w:r>
      <w:r>
        <w:rPr>
          <w:b/>
          <w:bCs/>
          <w:sz w:val="28"/>
          <w:szCs w:val="28"/>
          <w:u w:val="single"/>
        </w:rPr>
        <w:t xml:space="preserve"> </w:t>
      </w:r>
      <w:r>
        <w:rPr>
          <w:rFonts w:ascii="Nirmala UI" w:cs="Nirmala UI" w:hAnsi="Nirmala UI"/>
          <w:b/>
          <w:bCs/>
          <w:sz w:val="28"/>
          <w:szCs w:val="28"/>
          <w:u w:val="single"/>
          <w:cs/>
          <w:lang w:bidi="hi-IN"/>
        </w:rPr>
        <w:t>व्याप्ती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अध्ययन</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अध्ययनाचे</w:t>
      </w:r>
      <w:r>
        <w:rPr>
          <w:sz w:val="26"/>
          <w:szCs w:val="26"/>
        </w:rPr>
        <w:t xml:space="preserve"> </w:t>
      </w:r>
      <w:r>
        <w:rPr>
          <w:rFonts w:ascii="Nirmala UI" w:cs="Nirmala UI" w:hAnsi="Nirmala UI"/>
          <w:sz w:val="26"/>
          <w:szCs w:val="26"/>
          <w:cs/>
          <w:lang w:bidi="hi-IN"/>
        </w:rPr>
        <w:t>क्षेत्र</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असते</w:t>
      </w:r>
      <w:r>
        <w:rPr>
          <w:sz w:val="26"/>
          <w:szCs w:val="26"/>
        </w:rPr>
        <w:t>.</w:t>
      </w:r>
      <w:r>
        <w:rPr>
          <w:rFonts w:ascii="Nirmala UI" w:cs="Nirmala UI" w:hAnsi="Nirmala UI"/>
          <w:sz w:val="26"/>
          <w:szCs w:val="26"/>
          <w:cs/>
          <w:lang w:bidi="hi-IN"/>
        </w:rPr>
        <w:t>अध्ययनाचे</w:t>
      </w:r>
      <w:r>
        <w:rPr>
          <w:sz w:val="26"/>
          <w:szCs w:val="26"/>
        </w:rPr>
        <w:t xml:space="preserve"> </w:t>
      </w:r>
      <w:r>
        <w:rPr>
          <w:rFonts w:ascii="Nirmala UI" w:cs="Nirmala UI" w:hAnsi="Nirmala UI"/>
          <w:sz w:val="26"/>
          <w:szCs w:val="26"/>
          <w:cs/>
          <w:lang w:bidi="hi-IN"/>
        </w:rPr>
        <w:t>क्षेत्र</w:t>
      </w:r>
      <w:r>
        <w:rPr>
          <w:sz w:val="26"/>
          <w:szCs w:val="26"/>
        </w:rPr>
        <w:t xml:space="preserve"> </w:t>
      </w:r>
      <w:r>
        <w:rPr>
          <w:rFonts w:ascii="Nirmala UI" w:cs="Nirmala UI" w:hAnsi="Nirmala UI"/>
          <w:sz w:val="26"/>
          <w:szCs w:val="26"/>
          <w:cs/>
          <w:lang w:bidi="hi-IN"/>
        </w:rPr>
        <w:t>ठरवलेले</w:t>
      </w:r>
      <w:r>
        <w:rPr>
          <w:sz w:val="26"/>
          <w:szCs w:val="26"/>
        </w:rPr>
        <w:t xml:space="preserve"> </w:t>
      </w:r>
      <w:r>
        <w:rPr>
          <w:rFonts w:ascii="Nirmala UI" w:cs="Nirmala UI" w:hAnsi="Nirmala UI"/>
          <w:sz w:val="26"/>
          <w:szCs w:val="26"/>
          <w:cs/>
          <w:lang w:bidi="hi-IN"/>
        </w:rPr>
        <w:t>नसेल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अध्ययन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अवघड</w:t>
      </w:r>
      <w:r>
        <w:rPr>
          <w:sz w:val="26"/>
          <w:szCs w:val="26"/>
        </w:rPr>
        <w:t xml:space="preserve"> </w:t>
      </w:r>
      <w:r>
        <w:rPr>
          <w:rFonts w:ascii="Nirmala UI" w:cs="Nirmala UI" w:hAnsi="Nirmala UI"/>
          <w:sz w:val="26"/>
          <w:szCs w:val="26"/>
          <w:cs/>
          <w:lang w:bidi="hi-IN"/>
        </w:rPr>
        <w:t>होते</w:t>
      </w:r>
      <w:r>
        <w:rPr>
          <w:sz w:val="26"/>
          <w:szCs w:val="26"/>
        </w:rPr>
        <w:t xml:space="preserve">. </w:t>
      </w:r>
      <w:r>
        <w:rPr>
          <w:rFonts w:ascii="Nirmala UI" w:cs="Nirmala UI" w:hAnsi="Nirmala UI"/>
          <w:sz w:val="26"/>
          <w:szCs w:val="26"/>
          <w:cs/>
          <w:lang w:bidi="hi-IN"/>
        </w:rPr>
        <w:t>अध्ययन</w:t>
      </w:r>
      <w:r>
        <w:rPr>
          <w:sz w:val="26"/>
          <w:szCs w:val="26"/>
        </w:rPr>
        <w:t xml:space="preserve"> </w:t>
      </w:r>
      <w:r>
        <w:rPr>
          <w:rFonts w:ascii="Nirmala UI" w:cs="Nirmala UI" w:hAnsi="Nirmala UI"/>
          <w:sz w:val="26"/>
          <w:szCs w:val="26"/>
          <w:cs/>
          <w:lang w:bidi="hi-IN"/>
        </w:rPr>
        <w:t>क्षेत्र</w:t>
      </w:r>
      <w:r>
        <w:rPr>
          <w:sz w:val="26"/>
          <w:szCs w:val="26"/>
        </w:rPr>
        <w:t xml:space="preserve"> </w:t>
      </w:r>
      <w:r>
        <w:rPr>
          <w:rFonts w:ascii="Nirmala UI" w:cs="Nirmala UI" w:hAnsi="Nirmala UI"/>
          <w:sz w:val="26"/>
          <w:szCs w:val="26"/>
          <w:cs/>
          <w:lang w:bidi="hi-IN"/>
        </w:rPr>
        <w:t>विशिष्ट</w:t>
      </w:r>
      <w:r>
        <w:rPr>
          <w:sz w:val="26"/>
          <w:szCs w:val="26"/>
        </w:rPr>
        <w:t xml:space="preserve"> </w:t>
      </w:r>
      <w:r>
        <w:rPr>
          <w:rFonts w:ascii="Nirmala UI" w:cs="Nirmala UI" w:hAnsi="Nirmala UI"/>
          <w:sz w:val="26"/>
          <w:szCs w:val="26"/>
          <w:cs/>
          <w:lang w:bidi="hi-IN"/>
        </w:rPr>
        <w:t>मर्यादित</w:t>
      </w:r>
      <w:r>
        <w:rPr>
          <w:sz w:val="26"/>
          <w:szCs w:val="26"/>
        </w:rPr>
        <w:t xml:space="preserve"> </w:t>
      </w:r>
      <w:r>
        <w:rPr>
          <w:rFonts w:ascii="Nirmala UI" w:cs="Nirmala UI" w:hAnsi="Nirmala UI"/>
          <w:sz w:val="26"/>
          <w:szCs w:val="26"/>
          <w:cs/>
          <w:lang w:bidi="hi-IN"/>
        </w:rPr>
        <w:t>असेल</w:t>
      </w:r>
      <w:r>
        <w:rPr>
          <w:sz w:val="26"/>
          <w:szCs w:val="26"/>
        </w:rPr>
        <w:t xml:space="preserve"> </w:t>
      </w:r>
      <w:r>
        <w:rPr>
          <w:rFonts w:ascii="Nirmala UI" w:cs="Nirmala UI" w:hAnsi="Nirmala UI"/>
          <w:sz w:val="26"/>
          <w:szCs w:val="26"/>
          <w:cs/>
          <w:lang w:bidi="hi-IN"/>
        </w:rPr>
        <w:t>तर</w:t>
      </w:r>
      <w:r>
        <w:rPr>
          <w:sz w:val="26"/>
          <w:szCs w:val="26"/>
        </w:rPr>
        <w:t xml:space="preserve"> </w:t>
      </w:r>
      <w:r>
        <w:rPr>
          <w:rFonts w:ascii="Nirmala UI" w:cs="Nirmala UI" w:hAnsi="Nirmala UI"/>
          <w:sz w:val="26"/>
          <w:szCs w:val="26"/>
          <w:cs/>
          <w:lang w:bidi="hi-IN"/>
        </w:rPr>
        <w:t>संशोधकाला</w:t>
      </w:r>
      <w:r>
        <w:rPr>
          <w:sz w:val="26"/>
          <w:szCs w:val="26"/>
        </w:rPr>
        <w:t xml:space="preserve"> </w:t>
      </w:r>
      <w:r>
        <w:rPr>
          <w:rFonts w:ascii="Nirmala UI" w:cs="Nirmala UI" w:hAnsi="Nirmala UI"/>
          <w:sz w:val="26"/>
          <w:szCs w:val="26"/>
          <w:cs/>
          <w:lang w:bidi="hi-IN"/>
        </w:rPr>
        <w:t>अध्ययन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सोपे</w:t>
      </w:r>
      <w:r>
        <w:rPr>
          <w:sz w:val="26"/>
          <w:szCs w:val="26"/>
        </w:rPr>
        <w:t xml:space="preserve"> </w:t>
      </w:r>
      <w:r>
        <w:rPr>
          <w:rFonts w:ascii="Nirmala UI" w:cs="Nirmala UI" w:hAnsi="Nirmala UI"/>
          <w:sz w:val="26"/>
          <w:szCs w:val="26"/>
          <w:cs/>
          <w:lang w:bidi="hi-IN"/>
        </w:rPr>
        <w:t>जाते</w:t>
      </w:r>
      <w:r>
        <w:rPr>
          <w:sz w:val="26"/>
          <w:szCs w:val="26"/>
        </w:rPr>
        <w:t>."</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महिलांचा</w:t>
      </w:r>
      <w:r>
        <w:rPr>
          <w:sz w:val="26"/>
          <w:szCs w:val="26"/>
        </w:rPr>
        <w:t xml:space="preserve"> </w:t>
      </w:r>
      <w:r>
        <w:rPr>
          <w:rFonts w:ascii="Nirmala UI" w:cs="Nirmala UI" w:hAnsi="Nirmala UI"/>
          <w:sz w:val="26"/>
          <w:szCs w:val="26"/>
          <w:cs/>
          <w:lang w:bidi="hi-IN"/>
        </w:rPr>
        <w:t>चिकित्सक</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विशेष</w:t>
      </w:r>
      <w:r>
        <w:rPr>
          <w:sz w:val="26"/>
          <w:szCs w:val="26"/>
        </w:rPr>
        <w:t xml:space="preserve"> </w:t>
      </w:r>
      <w:r>
        <w:rPr>
          <w:rFonts w:ascii="Nirmala UI" w:cs="Nirmala UI" w:hAnsi="Nirmala UI"/>
          <w:sz w:val="26"/>
          <w:szCs w:val="26"/>
          <w:cs/>
          <w:lang w:bidi="hi-IN"/>
        </w:rPr>
        <w:t>संदर्भ</w:t>
      </w:r>
      <w:r>
        <w:rPr>
          <w:sz w:val="26"/>
          <w:szCs w:val="26"/>
        </w:rPr>
        <w:t>:</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w:t>
      </w:r>
      <w:r>
        <w:rPr>
          <w:rFonts w:ascii="Nirmala UI" w:cs="Mangal" w:hAnsi="Nirmala UI"/>
          <w:sz w:val="26"/>
          <w:szCs w:val="26"/>
          <w:cs/>
          <w:lang w:val="en-US" w:bidi="hi-IN"/>
        </w:rPr>
        <w:t>ा</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निवडलेला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सदरील</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तालुक्यातील</w:t>
      </w:r>
      <w:r>
        <w:rPr>
          <w:sz w:val="26"/>
          <w:szCs w:val="26"/>
        </w:rPr>
        <w:t xml:space="preserve"> </w:t>
      </w:r>
      <w:r>
        <w:rPr>
          <w:rFonts w:ascii="Nirmala UI" w:cs="Nirmala UI" w:hAnsi="Nirmala UI"/>
          <w:sz w:val="26"/>
          <w:szCs w:val="26"/>
          <w:cs/>
          <w:lang w:bidi="hi-IN"/>
        </w:rPr>
        <w:t>ग्रामीण</w:t>
      </w:r>
      <w:r>
        <w:rPr>
          <w:sz w:val="26"/>
          <w:szCs w:val="26"/>
        </w:rPr>
        <w:t xml:space="preserve"> </w:t>
      </w:r>
      <w:r>
        <w:rPr>
          <w:rFonts w:ascii="Nirmala UI" w:cs="Nirmala UI" w:hAnsi="Nirmala UI"/>
          <w:sz w:val="26"/>
          <w:szCs w:val="26"/>
          <w:cs/>
          <w:lang w:bidi="hi-IN"/>
        </w:rPr>
        <w:t>भागातील</w:t>
      </w:r>
      <w:r>
        <w:rPr>
          <w:sz w:val="26"/>
          <w:szCs w:val="26"/>
        </w:rPr>
        <w:t xml:space="preserve"> </w:t>
      </w:r>
      <w:r>
        <w:rPr>
          <w:rFonts w:ascii="Nirmala UI" w:cs="Nirmala UI" w:hAnsi="Nirmala UI"/>
          <w:sz w:val="26"/>
          <w:szCs w:val="26"/>
          <w:cs/>
          <w:lang w:bidi="hi-IN"/>
        </w:rPr>
        <w:t>सेंद्रिय</w:t>
      </w:r>
      <w:r>
        <w:rPr>
          <w:sz w:val="26"/>
          <w:szCs w:val="26"/>
        </w:rPr>
        <w:t xml:space="preserve"> </w:t>
      </w:r>
      <w:r>
        <w:rPr>
          <w:rFonts w:ascii="Nirmala UI" w:cs="Nirmala UI" w:hAnsi="Nirmala UI"/>
          <w:sz w:val="26"/>
          <w:szCs w:val="26"/>
          <w:cs/>
          <w:lang w:bidi="hi-IN"/>
        </w:rPr>
        <w:t>शेती</w:t>
      </w:r>
      <w:r>
        <w:rPr>
          <w:sz w:val="26"/>
          <w:szCs w:val="26"/>
        </w:rPr>
        <w:t xml:space="preserve"> </w:t>
      </w:r>
      <w:r>
        <w:rPr>
          <w:rFonts w:ascii="Nirmala UI" w:cs="Nirmala UI" w:hAnsi="Nirmala UI"/>
          <w:sz w:val="26"/>
          <w:szCs w:val="26"/>
          <w:cs/>
          <w:lang w:bidi="hi-IN"/>
        </w:rPr>
        <w:t>करणाऱ्या</w:t>
      </w:r>
      <w:r>
        <w:rPr>
          <w:sz w:val="26"/>
          <w:szCs w:val="26"/>
        </w:rPr>
        <w:t xml:space="preserve"> </w:t>
      </w:r>
      <w:r>
        <w:rPr>
          <w:rFonts w:ascii="Nirmala UI" w:cs="Nirmala UI" w:hAnsi="Nirmala UI"/>
          <w:sz w:val="26"/>
          <w:szCs w:val="26"/>
          <w:cs/>
          <w:lang w:bidi="hi-IN"/>
        </w:rPr>
        <w:t>महिला</w:t>
      </w:r>
      <w:r>
        <w:rPr>
          <w:sz w:val="26"/>
          <w:szCs w:val="26"/>
        </w:rPr>
        <w:t xml:space="preserve"> </w:t>
      </w:r>
      <w:r>
        <w:rPr>
          <w:rFonts w:ascii="Nirmala UI" w:cs="Nirmala UI" w:hAnsi="Nirmala UI"/>
          <w:sz w:val="26"/>
          <w:szCs w:val="26"/>
          <w:cs/>
          <w:lang w:bidi="hi-IN"/>
        </w:rPr>
        <w:t>शेतकऱ्यांच्या</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असेल</w:t>
      </w:r>
      <w:r>
        <w:rPr>
          <w:sz w:val="26"/>
          <w:szCs w:val="26"/>
        </w:rPr>
        <w:t>.</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११</w:t>
      </w:r>
      <w:r>
        <w:rPr>
          <w:b/>
          <w:bCs/>
          <w:sz w:val="28"/>
          <w:szCs w:val="28"/>
        </w:rPr>
        <w:t xml:space="preserve">) </w:t>
      </w:r>
      <w:r>
        <w:rPr>
          <w:rFonts w:ascii="Nirmala UI" w:cs="Nirmala UI" w:hAnsi="Nirmala UI"/>
          <w:b/>
          <w:bCs/>
          <w:sz w:val="28"/>
          <w:szCs w:val="28"/>
          <w:u w:val="single"/>
          <w:cs/>
          <w:lang w:bidi="hi-IN"/>
        </w:rPr>
        <w:t>संशोधन</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कुठलेही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विषयाचे</w:t>
      </w:r>
      <w:r>
        <w:rPr>
          <w:sz w:val="26"/>
          <w:szCs w:val="26"/>
        </w:rPr>
        <w:t xml:space="preserve"> </w:t>
      </w:r>
      <w:r>
        <w:rPr>
          <w:rFonts w:ascii="Nirmala UI" w:cs="Nirmala UI" w:hAnsi="Nirmala UI"/>
          <w:sz w:val="26"/>
          <w:szCs w:val="26"/>
          <w:cs/>
          <w:lang w:bidi="hi-IN"/>
        </w:rPr>
        <w:t>अध्ययन</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असताना</w:t>
      </w:r>
      <w:r>
        <w:rPr>
          <w:sz w:val="26"/>
          <w:szCs w:val="26"/>
        </w:rPr>
        <w:t xml:space="preserve"> </w:t>
      </w:r>
      <w:r>
        <w:rPr>
          <w:rFonts w:ascii="Nirmala UI" w:cs="Nirmala UI" w:hAnsi="Nirmala UI"/>
          <w:sz w:val="26"/>
          <w:szCs w:val="26"/>
          <w:cs/>
          <w:lang w:bidi="hi-IN"/>
        </w:rPr>
        <w:t>संशोधनाची</w:t>
      </w:r>
      <w:r>
        <w:rPr>
          <w:sz w:val="26"/>
          <w:szCs w:val="26"/>
        </w:rPr>
        <w:t xml:space="preserve"> </w:t>
      </w:r>
      <w:r>
        <w:rPr>
          <w:rFonts w:ascii="Nirmala UI" w:cs="Nirmala UI" w:hAnsi="Nirmala UI"/>
          <w:sz w:val="26"/>
          <w:szCs w:val="26"/>
          <w:cs/>
          <w:lang w:bidi="hi-IN"/>
        </w:rPr>
        <w:t>दिशा</w:t>
      </w:r>
      <w:r>
        <w:rPr>
          <w:sz w:val="26"/>
          <w:szCs w:val="26"/>
        </w:rPr>
        <w:t xml:space="preserve"> </w:t>
      </w:r>
      <w:r>
        <w:rPr>
          <w:rFonts w:ascii="Nirmala UI" w:cs="Nirmala UI" w:hAnsi="Nirmala UI"/>
          <w:sz w:val="26"/>
          <w:szCs w:val="26"/>
          <w:cs/>
          <w:lang w:bidi="hi-IN"/>
        </w:rPr>
        <w:t>ठरवणे</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त्यासाठी</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आवश्यकता</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कोणतेही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शिवाय</w:t>
      </w:r>
      <w:r>
        <w:rPr>
          <w:sz w:val="26"/>
          <w:szCs w:val="26"/>
        </w:rPr>
        <w:t xml:space="preserve"> </w:t>
      </w:r>
      <w:r>
        <w:rPr>
          <w:rFonts w:ascii="Nirmala UI" w:cs="Nirmala UI" w:hAnsi="Nirmala UI"/>
          <w:sz w:val="26"/>
          <w:szCs w:val="26"/>
          <w:cs/>
          <w:lang w:bidi="hi-IN"/>
        </w:rPr>
        <w:t>अपुरे</w:t>
      </w:r>
      <w:r>
        <w:rPr>
          <w:sz w:val="26"/>
          <w:szCs w:val="26"/>
        </w:rPr>
        <w:t xml:space="preserve"> </w:t>
      </w:r>
      <w:r>
        <w:rPr>
          <w:rFonts w:ascii="Nirmala UI" w:cs="Nirmala UI" w:hAnsi="Nirmala UI"/>
          <w:sz w:val="26"/>
          <w:szCs w:val="26"/>
          <w:cs/>
          <w:lang w:bidi="hi-IN"/>
        </w:rPr>
        <w:t>असते</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संशोधनासाठी</w:t>
      </w:r>
      <w:r>
        <w:rPr>
          <w:sz w:val="26"/>
          <w:szCs w:val="26"/>
        </w:rPr>
        <w:t xml:space="preserve"> </w:t>
      </w:r>
      <w:r>
        <w:rPr>
          <w:rFonts w:ascii="Nirmala UI" w:cs="Nirmala UI" w:hAnsi="Nirmala UI"/>
          <w:sz w:val="26"/>
          <w:szCs w:val="26"/>
          <w:cs/>
          <w:lang w:bidi="hi-IN"/>
        </w:rPr>
        <w:t>अन्वेषणात्मक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वर्णनात्मक</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 xml:space="preserve">) </w:t>
      </w:r>
      <w:r>
        <w:rPr>
          <w:rFonts w:ascii="Nirmala UI" w:cs="Nirmala UI" w:hAnsi="Nirmala UI"/>
          <w:b/>
          <w:bCs/>
          <w:sz w:val="28"/>
          <w:szCs w:val="28"/>
          <w:u w:val="single"/>
          <w:cs/>
          <w:lang w:bidi="hi-IN"/>
        </w:rPr>
        <w:t>अन्वेषणात्मक</w:t>
      </w:r>
      <w:r>
        <w:rPr>
          <w:b/>
          <w:bCs/>
          <w:sz w:val="28"/>
          <w:szCs w:val="28"/>
          <w:u w:val="single"/>
        </w:rPr>
        <w:t xml:space="preserve"> </w:t>
      </w:r>
      <w:r>
        <w:rPr>
          <w:rFonts w:ascii="Nirmala UI" w:cs="Nirmala UI" w:hAnsi="Nirmala UI"/>
          <w:b/>
          <w:bCs/>
          <w:sz w:val="28"/>
          <w:szCs w:val="28"/>
          <w:u w:val="single"/>
          <w:cs/>
          <w:lang w:bidi="hi-IN"/>
        </w:rPr>
        <w:t>संशोधन</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संशोधकांनी</w:t>
      </w:r>
      <w:r>
        <w:rPr>
          <w:sz w:val="26"/>
          <w:szCs w:val="26"/>
        </w:rPr>
        <w:t xml:space="preserve"> </w:t>
      </w:r>
      <w:r>
        <w:rPr>
          <w:rFonts w:ascii="Nirmala UI" w:cs="Nirmala UI" w:hAnsi="Nirmala UI"/>
          <w:sz w:val="26"/>
          <w:szCs w:val="26"/>
          <w:cs/>
          <w:lang w:bidi="hi-IN"/>
        </w:rPr>
        <w:t>विषयासंदर्भातील</w:t>
      </w:r>
      <w:r>
        <w:rPr>
          <w:sz w:val="26"/>
          <w:szCs w:val="26"/>
        </w:rPr>
        <w:t xml:space="preserve"> </w:t>
      </w:r>
      <w:r>
        <w:rPr>
          <w:rFonts w:ascii="Nirmala UI" w:cs="Nirmala UI" w:hAnsi="Nirmala UI"/>
          <w:sz w:val="26"/>
          <w:szCs w:val="26"/>
          <w:cs/>
          <w:lang w:bidi="hi-IN"/>
        </w:rPr>
        <w:t>घटना</w:t>
      </w:r>
      <w:r>
        <w:rPr>
          <w:sz w:val="26"/>
          <w:szCs w:val="26"/>
        </w:rPr>
        <w:t xml:space="preserve">, </w:t>
      </w:r>
      <w:r>
        <w:rPr>
          <w:rFonts w:ascii="Nirmala UI" w:cs="Nirmala UI" w:hAnsi="Nirmala UI"/>
          <w:sz w:val="26"/>
          <w:szCs w:val="26"/>
          <w:cs/>
          <w:lang w:bidi="hi-IN"/>
        </w:rPr>
        <w:t>वस्तू</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पदार्थाचा</w:t>
      </w:r>
      <w:r>
        <w:rPr>
          <w:sz w:val="26"/>
          <w:szCs w:val="26"/>
        </w:rPr>
        <w:t xml:space="preserve"> </w:t>
      </w:r>
      <w:r>
        <w:rPr>
          <w:rFonts w:ascii="Nirmala UI" w:cs="Nirmala UI" w:hAnsi="Nirmala UI"/>
          <w:sz w:val="26"/>
          <w:szCs w:val="26"/>
          <w:cs/>
          <w:lang w:bidi="hi-IN"/>
        </w:rPr>
        <w:t>परिचय</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घेण्याचा</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निर्माण</w:t>
      </w:r>
      <w:r>
        <w:rPr>
          <w:sz w:val="26"/>
          <w:szCs w:val="26"/>
        </w:rPr>
        <w:t xml:space="preserve"> </w:t>
      </w:r>
      <w:r>
        <w:rPr>
          <w:rFonts w:ascii="Nirmala UI" w:cs="Nirmala UI" w:hAnsi="Nirmala UI"/>
          <w:sz w:val="26"/>
          <w:szCs w:val="26"/>
          <w:cs/>
          <w:lang w:bidi="hi-IN"/>
        </w:rPr>
        <w:t>झालेल्या</w:t>
      </w:r>
      <w:r>
        <w:rPr>
          <w:sz w:val="26"/>
          <w:szCs w:val="26"/>
        </w:rPr>
        <w:t xml:space="preserve"> </w:t>
      </w:r>
      <w:r>
        <w:rPr>
          <w:rFonts w:ascii="Nirmala UI" w:cs="Nirmala UI" w:hAnsi="Nirmala UI"/>
          <w:sz w:val="26"/>
          <w:szCs w:val="26"/>
          <w:cs/>
          <w:lang w:bidi="hi-IN"/>
        </w:rPr>
        <w:t>समस्यांच्या</w:t>
      </w:r>
      <w:r>
        <w:rPr>
          <w:sz w:val="26"/>
          <w:szCs w:val="26"/>
        </w:rPr>
        <w:t xml:space="preserve"> </w:t>
      </w:r>
      <w:r>
        <w:rPr>
          <w:rFonts w:ascii="Nirmala UI" w:cs="Nirmala UI" w:hAnsi="Nirmala UI"/>
          <w:sz w:val="26"/>
          <w:szCs w:val="26"/>
          <w:cs/>
          <w:lang w:bidi="hi-IN"/>
        </w:rPr>
        <w:t>मुळाशी</w:t>
      </w:r>
      <w:r>
        <w:rPr>
          <w:sz w:val="26"/>
          <w:szCs w:val="26"/>
        </w:rPr>
        <w:t xml:space="preserve"> </w:t>
      </w:r>
      <w:r>
        <w:rPr>
          <w:rFonts w:ascii="Nirmala UI" w:cs="Nirmala UI" w:hAnsi="Nirmala UI"/>
          <w:sz w:val="26"/>
          <w:szCs w:val="26"/>
          <w:cs/>
          <w:lang w:bidi="hi-IN"/>
        </w:rPr>
        <w:t>जाऊन</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कारणांचा</w:t>
      </w:r>
      <w:r>
        <w:rPr>
          <w:sz w:val="26"/>
          <w:szCs w:val="26"/>
        </w:rPr>
        <w:t xml:space="preserve"> </w:t>
      </w:r>
      <w:r>
        <w:rPr>
          <w:rFonts w:ascii="Nirmala UI" w:cs="Nirmala UI" w:hAnsi="Nirmala UI"/>
          <w:sz w:val="26"/>
          <w:szCs w:val="26"/>
          <w:cs/>
          <w:lang w:bidi="hi-IN"/>
        </w:rPr>
        <w:t>शोध</w:t>
      </w:r>
      <w:r>
        <w:rPr>
          <w:sz w:val="26"/>
          <w:szCs w:val="26"/>
        </w:rPr>
        <w:t xml:space="preserve"> </w:t>
      </w:r>
      <w:r>
        <w:rPr>
          <w:rFonts w:ascii="Nirmala UI" w:cs="Nirmala UI" w:hAnsi="Nirmala UI"/>
          <w:sz w:val="26"/>
          <w:szCs w:val="26"/>
          <w:cs/>
          <w:lang w:bidi="hi-IN"/>
        </w:rPr>
        <w:t>घेऊन</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परिणामांचा</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u w:val="single"/>
          <w:cs/>
          <w:lang w:bidi="hi-IN"/>
        </w:rPr>
        <w:t>वर्णनात्मक</w:t>
      </w:r>
      <w:r>
        <w:rPr>
          <w:b/>
          <w:bCs/>
          <w:sz w:val="28"/>
          <w:szCs w:val="28"/>
          <w:u w:val="single"/>
        </w:rPr>
        <w:t xml:space="preserve"> </w:t>
      </w:r>
      <w:r>
        <w:rPr>
          <w:rFonts w:ascii="Nirmala UI" w:cs="Nirmala UI" w:hAnsi="Nirmala UI"/>
          <w:b/>
          <w:bCs/>
          <w:sz w:val="28"/>
          <w:szCs w:val="28"/>
          <w:u w:val="single"/>
          <w:cs/>
          <w:lang w:bidi="hi-IN"/>
        </w:rPr>
        <w:t>संशोधन</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संशोधकाने</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विषय</w:t>
      </w:r>
      <w:r>
        <w:rPr>
          <w:sz w:val="26"/>
          <w:szCs w:val="26"/>
        </w:rPr>
        <w:t xml:space="preserve"> </w:t>
      </w:r>
      <w:r>
        <w:rPr>
          <w:rFonts w:ascii="Nirmala UI" w:cs="Nirmala UI" w:hAnsi="Nirmala UI"/>
          <w:sz w:val="26"/>
          <w:szCs w:val="26"/>
          <w:cs/>
          <w:lang w:bidi="hi-IN"/>
        </w:rPr>
        <w:t>संदर्भातील</w:t>
      </w:r>
      <w:r>
        <w:rPr>
          <w:sz w:val="26"/>
          <w:szCs w:val="26"/>
        </w:rPr>
        <w:t xml:space="preserve"> </w:t>
      </w:r>
      <w:r>
        <w:rPr>
          <w:rFonts w:ascii="Nirmala UI" w:cs="Nirmala UI" w:hAnsi="Nirmala UI"/>
          <w:sz w:val="26"/>
          <w:szCs w:val="26"/>
          <w:cs/>
          <w:lang w:bidi="hi-IN"/>
        </w:rPr>
        <w:t>समस्यांचे</w:t>
      </w:r>
      <w:r>
        <w:rPr>
          <w:sz w:val="26"/>
          <w:szCs w:val="26"/>
        </w:rPr>
        <w:t xml:space="preserve"> </w:t>
      </w:r>
      <w:r>
        <w:rPr>
          <w:rFonts w:ascii="Nirmala UI" w:cs="Nirmala UI" w:hAnsi="Nirmala UI"/>
          <w:sz w:val="26"/>
          <w:szCs w:val="26"/>
          <w:cs/>
          <w:lang w:bidi="hi-IN"/>
        </w:rPr>
        <w:t>वास्तविक</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वैशिष्ट्यांचा</w:t>
      </w:r>
      <w:r>
        <w:rPr>
          <w:sz w:val="26"/>
          <w:szCs w:val="26"/>
        </w:rPr>
        <w:t xml:space="preserve"> </w:t>
      </w:r>
      <w:r>
        <w:rPr>
          <w:rFonts w:ascii="Nirmala UI" w:cs="Nirmala UI" w:hAnsi="Nirmala UI"/>
          <w:sz w:val="26"/>
          <w:szCs w:val="26"/>
          <w:cs/>
          <w:lang w:bidi="hi-IN"/>
        </w:rPr>
        <w:t>सखोल</w:t>
      </w:r>
      <w:r>
        <w:rPr>
          <w:sz w:val="26"/>
          <w:szCs w:val="26"/>
        </w:rPr>
        <w:t xml:space="preserve"> </w:t>
      </w:r>
      <w:r>
        <w:rPr>
          <w:rFonts w:ascii="Nirmala UI" w:cs="Nirmala UI" w:hAnsi="Nirmala UI"/>
          <w:sz w:val="26"/>
          <w:szCs w:val="26"/>
          <w:cs/>
          <w:lang w:bidi="hi-IN"/>
        </w:rPr>
        <w:t>अभ्यास</w:t>
      </w:r>
      <w:r>
        <w:rPr>
          <w:sz w:val="26"/>
          <w:szCs w:val="26"/>
        </w:rPr>
        <w:t xml:space="preserve"> </w:t>
      </w:r>
      <w:r>
        <w:rPr>
          <w:rFonts w:ascii="Nirmala UI" w:cs="Nirmala UI" w:hAnsi="Nirmala UI"/>
          <w:sz w:val="26"/>
          <w:szCs w:val="26"/>
          <w:cs/>
          <w:lang w:bidi="hi-IN"/>
        </w:rPr>
        <w:t>करण्याचा</w:t>
      </w:r>
      <w:r>
        <w:rPr>
          <w:sz w:val="26"/>
          <w:szCs w:val="26"/>
        </w:rPr>
        <w:t xml:space="preserve"> </w:t>
      </w:r>
      <w:r>
        <w:rPr>
          <w:rFonts w:ascii="Nirmala UI" w:cs="Nirmala UI" w:hAnsi="Nirmala UI"/>
          <w:sz w:val="26"/>
          <w:szCs w:val="26"/>
          <w:cs/>
          <w:lang w:bidi="hi-IN"/>
        </w:rPr>
        <w:t>प्रयत्न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आणि</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पद्धतीमध्ये</w:t>
      </w:r>
      <w:r>
        <w:rPr>
          <w:sz w:val="26"/>
          <w:szCs w:val="26"/>
        </w:rPr>
        <w:t xml:space="preserve"> </w:t>
      </w:r>
      <w:r>
        <w:rPr>
          <w:rFonts w:ascii="Nirmala UI" w:cs="Nirmala UI" w:hAnsi="Nirmala UI"/>
          <w:sz w:val="26"/>
          <w:szCs w:val="26"/>
          <w:cs/>
          <w:lang w:bidi="hi-IN"/>
        </w:rPr>
        <w:t>प्रामुख्याने</w:t>
      </w:r>
      <w:r>
        <w:rPr>
          <w:sz w:val="26"/>
          <w:szCs w:val="26"/>
        </w:rPr>
        <w:t xml:space="preserve"> </w:t>
      </w:r>
      <w:r>
        <w:rPr>
          <w:rFonts w:ascii="Nirmala UI" w:cs="Nirmala UI" w:hAnsi="Nirmala UI"/>
          <w:sz w:val="26"/>
          <w:szCs w:val="26"/>
          <w:cs/>
          <w:lang w:bidi="hi-IN"/>
        </w:rPr>
        <w:t>मुलाखत</w:t>
      </w:r>
      <w:r>
        <w:rPr>
          <w:sz w:val="26"/>
          <w:szCs w:val="26"/>
        </w:rPr>
        <w:t xml:space="preserve"> </w:t>
      </w:r>
      <w:r>
        <w:rPr>
          <w:rFonts w:ascii="Nirmala UI" w:cs="Nirmala UI" w:hAnsi="Nirmala UI"/>
          <w:sz w:val="26"/>
          <w:szCs w:val="26"/>
          <w:cs/>
          <w:lang w:bidi="hi-IN"/>
        </w:rPr>
        <w:t>अनुसूची</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निरीक्षण</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तंत्राचा</w:t>
      </w:r>
      <w:r>
        <w:rPr>
          <w:sz w:val="26"/>
          <w:szCs w:val="26"/>
        </w:rPr>
        <w:t xml:space="preserve"> </w:t>
      </w:r>
      <w:r>
        <w:rPr>
          <w:rFonts w:ascii="Nirmala UI" w:cs="Nirmala UI" w:hAnsi="Nirmala UI"/>
          <w:sz w:val="26"/>
          <w:szCs w:val="26"/>
          <w:cs/>
          <w:lang w:bidi="hi-IN"/>
        </w:rPr>
        <w:t>समावेश</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sz w:val="26"/>
          <w:szCs w:val="26"/>
        </w:rPr>
      </w:pPr>
      <w:r>
        <w:rPr>
          <w:sz w:val="26"/>
          <w:szCs w:val="26"/>
          <w:lang w:val="en-US"/>
        </w:rPr>
        <w:t xml:space="preserve">               </w:t>
      </w:r>
      <w:r>
        <w:rPr>
          <w:sz w:val="26"/>
          <w:szCs w:val="26"/>
        </w:rPr>
        <w:t xml:space="preserve">         </w:t>
      </w:r>
      <w:r>
        <w:rPr>
          <w:rFonts w:ascii="Nirmala UI" w:cs="Nirmala UI" w:hAnsi="Nirmala UI"/>
          <w:sz w:val="26"/>
          <w:szCs w:val="26"/>
          <w:cs/>
          <w:lang w:bidi="hi-IN"/>
        </w:rPr>
        <w:t>वरील</w:t>
      </w:r>
      <w:r>
        <w:rPr>
          <w:sz w:val="26"/>
          <w:szCs w:val="26"/>
        </w:rPr>
        <w:t xml:space="preserve"> </w:t>
      </w:r>
      <w:r>
        <w:rPr>
          <w:rFonts w:ascii="Nirmala UI" w:cs="Nirmala UI" w:hAnsi="Nirmala UI"/>
          <w:sz w:val="26"/>
          <w:szCs w:val="26"/>
          <w:cs/>
          <w:lang w:bidi="hi-IN"/>
        </w:rPr>
        <w:t>दोन्ही</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संशोधकाने</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कार्य</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u w:val="single"/>
        </w:rPr>
      </w:pPr>
      <w:r>
        <w:rPr>
          <w:rFonts w:ascii="Nirmala UI" w:cs="Nirmala UI" w:hAnsi="Nirmala UI"/>
          <w:b/>
          <w:bCs/>
          <w:sz w:val="28"/>
          <w:szCs w:val="28"/>
          <w:u w:val="none"/>
          <w:cs/>
          <w:lang w:bidi="hi-IN"/>
        </w:rPr>
        <w:t>३</w:t>
      </w:r>
      <w:r>
        <w:rPr>
          <w:b/>
          <w:bCs/>
          <w:sz w:val="28"/>
          <w:szCs w:val="28"/>
          <w:u w:val="none"/>
        </w:rPr>
        <w:t>.</w:t>
      </w:r>
      <w:r>
        <w:rPr>
          <w:rFonts w:ascii="Nirmala UI" w:cs="Nirmala UI" w:hAnsi="Nirmala UI"/>
          <w:b/>
          <w:bCs/>
          <w:sz w:val="28"/>
          <w:szCs w:val="28"/>
          <w:u w:val="none"/>
          <w:cs/>
          <w:lang w:bidi="hi-IN"/>
        </w:rPr>
        <w:t>१२</w:t>
      </w:r>
      <w:r>
        <w:rPr>
          <w:b/>
          <w:bCs/>
          <w:sz w:val="28"/>
          <w:szCs w:val="28"/>
          <w:u w:val="none"/>
        </w:rPr>
        <w:t xml:space="preserve">) </w:t>
      </w:r>
      <w:r>
        <w:rPr>
          <w:rFonts w:ascii="Nirmala UI" w:cs="Nirmala UI" w:hAnsi="Nirmala UI"/>
          <w:b/>
          <w:bCs/>
          <w:sz w:val="28"/>
          <w:szCs w:val="28"/>
          <w:u w:val="single"/>
          <w:cs/>
          <w:lang w:bidi="hi-IN"/>
        </w:rPr>
        <w:t>नमुना</w:t>
      </w:r>
      <w:r>
        <w:rPr>
          <w:b/>
          <w:bCs/>
          <w:sz w:val="28"/>
          <w:szCs w:val="28"/>
          <w:u w:val="single"/>
        </w:rPr>
        <w:t xml:space="preserve"> </w:t>
      </w:r>
      <w:r>
        <w:rPr>
          <w:rFonts w:ascii="Nirmala UI" w:cs="Nirmala UI" w:hAnsi="Nirmala UI"/>
          <w:b/>
          <w:bCs/>
          <w:sz w:val="28"/>
          <w:szCs w:val="28"/>
          <w:u w:val="single"/>
          <w:cs/>
          <w:lang w:bidi="hi-IN"/>
        </w:rPr>
        <w:t>निवड</w:t>
      </w:r>
      <w:r>
        <w:rPr>
          <w:b/>
          <w:bCs/>
          <w:sz w:val="28"/>
          <w:szCs w:val="28"/>
          <w:u w:val="single"/>
        </w:rPr>
        <w:t xml:space="preserve"> :</w:t>
      </w:r>
    </w:p>
    <w:p>
      <w:pPr>
        <w:pStyle w:val="style0"/>
        <w:spacing w:lineRule="auto" w:line="360"/>
        <w:jc w:val="both"/>
        <w:rPr>
          <w:b/>
          <w:bCs/>
          <w:sz w:val="28"/>
          <w:szCs w:val="28"/>
          <w:u w:val="single"/>
        </w:rPr>
      </w:pPr>
      <w:r>
        <w:rPr>
          <w:sz w:val="28"/>
          <w:szCs w:val="28"/>
          <w:u w:val="none"/>
        </w:rPr>
        <w:t xml:space="preserve">          </w:t>
      </w:r>
      <w:r>
        <w:rPr>
          <w:rFonts w:ascii="Nirmala UI" w:cs="Nirmala UI" w:hAnsi="Nirmala UI"/>
          <w:b/>
          <w:bCs/>
          <w:sz w:val="28"/>
          <w:szCs w:val="28"/>
          <w:u w:val="single"/>
          <w:cs/>
          <w:lang w:bidi="hi-IN"/>
        </w:rPr>
        <w:t>गैरसंभाव्यता</w:t>
      </w:r>
      <w:r>
        <w:rPr>
          <w:b/>
          <w:bCs/>
          <w:sz w:val="28"/>
          <w:szCs w:val="28"/>
          <w:u w:val="single"/>
        </w:rPr>
        <w:t xml:space="preserve"> </w:t>
      </w:r>
      <w:r>
        <w:rPr>
          <w:rFonts w:ascii="Nirmala UI" w:cs="Nirmala UI" w:hAnsi="Nirmala UI"/>
          <w:b/>
          <w:bCs/>
          <w:sz w:val="28"/>
          <w:szCs w:val="28"/>
          <w:u w:val="single"/>
          <w:cs/>
          <w:lang w:bidi="hi-IN"/>
        </w:rPr>
        <w:t>नमुना</w:t>
      </w:r>
      <w:r>
        <w:rPr>
          <w:b/>
          <w:bCs/>
          <w:sz w:val="28"/>
          <w:szCs w:val="28"/>
          <w:u w:val="single"/>
        </w:rPr>
        <w:t xml:space="preserve"> </w:t>
      </w:r>
      <w:r>
        <w:rPr>
          <w:rFonts w:ascii="Nirmala UI" w:cs="Nirmala UI" w:hAnsi="Nirmala UI"/>
          <w:b/>
          <w:bCs/>
          <w:sz w:val="28"/>
          <w:szCs w:val="28"/>
          <w:u w:val="single"/>
          <w:cs/>
          <w:lang w:bidi="hi-IN"/>
        </w:rPr>
        <w:t>निवड</w:t>
      </w:r>
      <w:r>
        <w:rPr>
          <w:b/>
          <w:bCs/>
          <w:sz w:val="28"/>
          <w:szCs w:val="28"/>
          <w:u w:val="single"/>
        </w:rPr>
        <w:t xml:space="preserve"> (</w:t>
      </w:r>
      <w:r>
        <w:rPr>
          <w:rFonts w:ascii="Nirmala UI" w:cs="Nirmala UI" w:hAnsi="Nirmala UI"/>
          <w:b/>
          <w:bCs/>
          <w:sz w:val="28"/>
          <w:szCs w:val="28"/>
          <w:u w:val="single"/>
          <w:cs/>
          <w:lang w:bidi="hi-IN"/>
        </w:rPr>
        <w:t>सहेतुक</w:t>
      </w:r>
      <w:r>
        <w:rPr>
          <w:b/>
          <w:bCs/>
          <w:sz w:val="28"/>
          <w:szCs w:val="28"/>
          <w:u w:val="single"/>
        </w:rPr>
        <w:t xml:space="preserve"> </w:t>
      </w:r>
      <w:r>
        <w:rPr>
          <w:rFonts w:ascii="Nirmala UI" w:cs="Nirmala UI" w:hAnsi="Nirmala UI"/>
          <w:b/>
          <w:bCs/>
          <w:sz w:val="28"/>
          <w:szCs w:val="28"/>
          <w:u w:val="single"/>
          <w:cs/>
          <w:lang w:bidi="hi-IN"/>
        </w:rPr>
        <w:t>नमुना</w:t>
      </w:r>
      <w:r>
        <w:rPr>
          <w:b/>
          <w:bCs/>
          <w:sz w:val="28"/>
          <w:szCs w:val="28"/>
          <w:u w:val="single"/>
        </w:rPr>
        <w:t xml:space="preserve"> </w:t>
      </w:r>
      <w:r>
        <w:rPr>
          <w:rFonts w:ascii="Nirmala UI" w:cs="Nirmala UI" w:hAnsi="Nirmala UI"/>
          <w:b/>
          <w:bCs/>
          <w:sz w:val="28"/>
          <w:szCs w:val="28"/>
          <w:u w:val="single"/>
          <w:cs/>
          <w:lang w:bidi="hi-IN"/>
        </w:rPr>
        <w:t>निवड</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u w:val="single"/>
        </w:rPr>
        <w:t>) :-</w:t>
      </w:r>
    </w:p>
    <w:p>
      <w:pPr>
        <w:pStyle w:val="style0"/>
        <w:spacing w:lineRule="auto" w:line="360"/>
        <w:jc w:val="both"/>
        <w:rPr>
          <w:sz w:val="26"/>
          <w:szCs w:val="26"/>
        </w:rPr>
      </w:pPr>
      <w:r>
        <w:rPr>
          <w:sz w:val="26"/>
          <w:szCs w:val="26"/>
        </w:rPr>
        <w:t xml:space="preserve">                  </w:t>
      </w:r>
      <w:r>
        <w:rPr>
          <w:sz w:val="26"/>
          <w:szCs w:val="26"/>
        </w:rPr>
        <w:t xml:space="preserve"> </w:t>
      </w:r>
      <w:r>
        <w:rPr>
          <w:rFonts w:ascii="Nirmala UI" w:cs="Nirmala UI" w:hAnsi="Nirmala UI"/>
          <w:sz w:val="26"/>
          <w:szCs w:val="26"/>
          <w:cs/>
          <w:lang w:bidi="hi-IN"/>
        </w:rPr>
        <w:t>संशोधनासाठी</w:t>
      </w:r>
      <w:r>
        <w:rPr>
          <w:sz w:val="26"/>
          <w:szCs w:val="26"/>
        </w:rPr>
        <w:t xml:space="preserve"> </w:t>
      </w:r>
      <w:r>
        <w:rPr>
          <w:rFonts w:ascii="Nirmala UI" w:cs="Nirmala UI" w:hAnsi="Nirmala UI"/>
          <w:sz w:val="26"/>
          <w:szCs w:val="26"/>
          <w:cs/>
          <w:lang w:bidi="hi-IN"/>
        </w:rPr>
        <w:t>गैरसंभाव्यता</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निवड</w:t>
      </w:r>
      <w:r>
        <w:rPr>
          <w:sz w:val="26"/>
          <w:szCs w:val="26"/>
        </w:rPr>
        <w:t xml:space="preserve"> </w:t>
      </w:r>
      <w:r>
        <w:rPr>
          <w:rFonts w:ascii="Nirmala UI" w:cs="Nirmala UI" w:hAnsi="Nirmala UI"/>
          <w:sz w:val="26"/>
          <w:szCs w:val="26"/>
          <w:cs/>
          <w:lang w:bidi="hi-IN"/>
        </w:rPr>
        <w:t>पद्धतीतील</w:t>
      </w:r>
      <w:r>
        <w:rPr>
          <w:sz w:val="26"/>
          <w:szCs w:val="26"/>
        </w:rPr>
        <w:t xml:space="preserve"> </w:t>
      </w:r>
      <w:r>
        <w:rPr>
          <w:rFonts w:ascii="Nirmala UI" w:cs="Nirmala UI" w:hAnsi="Nirmala UI"/>
          <w:sz w:val="26"/>
          <w:szCs w:val="26"/>
          <w:cs/>
          <w:lang w:bidi="hi-IN"/>
        </w:rPr>
        <w:t>सहेतुक</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निवडचा</w:t>
      </w:r>
      <w:r>
        <w:rPr>
          <w:sz w:val="26"/>
          <w:szCs w:val="26"/>
        </w:rPr>
        <w:t xml:space="preserve"> </w:t>
      </w:r>
      <w:r>
        <w:rPr>
          <w:rFonts w:ascii="Nirmala UI" w:cs="Nirmala UI" w:hAnsi="Nirmala UI"/>
          <w:sz w:val="26"/>
          <w:szCs w:val="26"/>
          <w:cs/>
          <w:lang w:bidi="hi-IN"/>
        </w:rPr>
        <w:t>अवलंब</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सहेतुक</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निवडीत</w:t>
      </w:r>
      <w:r>
        <w:rPr>
          <w:sz w:val="26"/>
          <w:szCs w:val="26"/>
        </w:rPr>
        <w:t xml:space="preserve"> </w:t>
      </w:r>
      <w:r>
        <w:rPr>
          <w:rFonts w:ascii="Nirmala UI" w:cs="Nirmala UI" w:hAnsi="Nirmala UI"/>
          <w:sz w:val="26"/>
          <w:szCs w:val="26"/>
          <w:cs/>
          <w:lang w:bidi="hi-IN"/>
        </w:rPr>
        <w:t>सोयी</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इच्छेनुसार</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निवडीचे</w:t>
      </w:r>
      <w:r>
        <w:rPr>
          <w:sz w:val="26"/>
          <w:szCs w:val="26"/>
        </w:rPr>
        <w:t xml:space="preserve"> </w:t>
      </w:r>
      <w:r>
        <w:rPr>
          <w:rFonts w:ascii="Nirmala UI" w:cs="Nirmala UI" w:hAnsi="Nirmala UI"/>
          <w:sz w:val="26"/>
          <w:szCs w:val="26"/>
          <w:cs/>
          <w:lang w:bidi="hi-IN"/>
        </w:rPr>
        <w:t>स्वातंत्र्य</w:t>
      </w:r>
      <w:r>
        <w:rPr>
          <w:sz w:val="26"/>
          <w:szCs w:val="26"/>
        </w:rPr>
        <w:t xml:space="preserve"> </w:t>
      </w:r>
      <w:r>
        <w:rPr>
          <w:rFonts w:ascii="Nirmala UI" w:cs="Nirmala UI" w:hAnsi="Nirmala UI"/>
          <w:sz w:val="26"/>
          <w:szCs w:val="26"/>
          <w:cs/>
          <w:lang w:bidi="hi-IN"/>
        </w:rPr>
        <w:t>असल्याने</w:t>
      </w:r>
      <w:r>
        <w:rPr>
          <w:sz w:val="26"/>
          <w:szCs w:val="26"/>
        </w:rPr>
        <w:t xml:space="preserve"> </w:t>
      </w:r>
      <w:r>
        <w:rPr>
          <w:rFonts w:ascii="Nirmala UI" w:cs="Nirmala UI" w:hAnsi="Nirmala UI"/>
          <w:sz w:val="26"/>
          <w:szCs w:val="26"/>
          <w:cs/>
          <w:lang w:bidi="hi-IN"/>
        </w:rPr>
        <w:t>उद्देशपूर्ण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हेतूपूर्ण</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कार्यासाठी</w:t>
      </w:r>
      <w:r>
        <w:rPr>
          <w:sz w:val="26"/>
          <w:szCs w:val="26"/>
        </w:rPr>
        <w:t xml:space="preserve"> </w:t>
      </w:r>
      <w:r>
        <w:rPr>
          <w:rFonts w:ascii="Nirmala UI" w:cs="Nirmala UI" w:hAnsi="Nirmala UI"/>
          <w:sz w:val="26"/>
          <w:szCs w:val="26"/>
          <w:cs/>
          <w:lang w:bidi="hi-IN"/>
        </w:rPr>
        <w:t>नमुना</w:t>
      </w:r>
      <w:r>
        <w:rPr>
          <w:sz w:val="26"/>
          <w:szCs w:val="26"/>
        </w:rPr>
        <w:t xml:space="preserve"> </w:t>
      </w:r>
      <w:r>
        <w:rPr>
          <w:rFonts w:ascii="Nirmala UI" w:cs="Nirmala UI" w:hAnsi="Nirmala UI"/>
          <w:sz w:val="26"/>
          <w:szCs w:val="26"/>
          <w:cs/>
          <w:lang w:bidi="hi-IN"/>
        </w:rPr>
        <w:t>निवडले</w:t>
      </w:r>
      <w:r>
        <w:rPr>
          <w:sz w:val="26"/>
          <w:szCs w:val="26"/>
        </w:rPr>
        <w:t xml:space="preserve"> </w:t>
      </w:r>
      <w:r>
        <w:rPr>
          <w:rFonts w:ascii="Nirmala UI" w:cs="Nirmala UI" w:hAnsi="Nirmala UI"/>
          <w:sz w:val="26"/>
          <w:szCs w:val="26"/>
          <w:cs/>
          <w:lang w:bidi="hi-IN"/>
        </w:rPr>
        <w:t>आहेत</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१३</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संशोधनाचा</w:t>
      </w:r>
      <w:r>
        <w:rPr>
          <w:b/>
          <w:bCs/>
          <w:sz w:val="28"/>
          <w:szCs w:val="28"/>
          <w:u w:val="single"/>
        </w:rPr>
        <w:t xml:space="preserve"> </w:t>
      </w:r>
      <w:r>
        <w:rPr>
          <w:rFonts w:ascii="Nirmala UI" w:cs="Nirmala UI" w:hAnsi="Nirmala UI"/>
          <w:b/>
          <w:bCs/>
          <w:sz w:val="28"/>
          <w:szCs w:val="28"/>
          <w:u w:val="single"/>
          <w:cs/>
          <w:lang w:bidi="hi-IN"/>
        </w:rPr>
        <w:t>कालावधी</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स्वामी</w:t>
      </w:r>
      <w:r>
        <w:rPr>
          <w:sz w:val="26"/>
          <w:szCs w:val="26"/>
        </w:rPr>
        <w:t xml:space="preserve"> </w:t>
      </w:r>
      <w:r>
        <w:rPr>
          <w:rFonts w:ascii="Nirmala UI" w:cs="Nirmala UI" w:hAnsi="Nirmala UI"/>
          <w:sz w:val="26"/>
          <w:szCs w:val="26"/>
          <w:cs/>
          <w:lang w:bidi="hi-IN"/>
        </w:rPr>
        <w:t>रामानंद</w:t>
      </w:r>
      <w:r>
        <w:rPr>
          <w:sz w:val="26"/>
          <w:szCs w:val="26"/>
        </w:rPr>
        <w:t xml:space="preserve"> </w:t>
      </w:r>
      <w:r>
        <w:rPr>
          <w:rFonts w:ascii="Nirmala UI" w:cs="Nirmala UI" w:hAnsi="Nirmala UI"/>
          <w:sz w:val="26"/>
          <w:szCs w:val="26"/>
          <w:cs/>
          <w:lang w:bidi="hi-IN"/>
        </w:rPr>
        <w:t>तीर्थ</w:t>
      </w:r>
      <w:r>
        <w:rPr>
          <w:sz w:val="26"/>
          <w:szCs w:val="26"/>
        </w:rPr>
        <w:t xml:space="preserve"> </w:t>
      </w:r>
      <w:r>
        <w:rPr>
          <w:rFonts w:ascii="Nirmala UI" w:cs="Nirmala UI" w:hAnsi="Nirmala UI"/>
          <w:sz w:val="26"/>
          <w:szCs w:val="26"/>
          <w:cs/>
          <w:lang w:bidi="hi-IN"/>
        </w:rPr>
        <w:t>मराठवाडा</w:t>
      </w:r>
      <w:r>
        <w:rPr>
          <w:sz w:val="26"/>
          <w:szCs w:val="26"/>
        </w:rPr>
        <w:t xml:space="preserve"> </w:t>
      </w:r>
      <w:r>
        <w:rPr>
          <w:rFonts w:ascii="Nirmala UI" w:cs="Nirmala UI" w:hAnsi="Nirmala UI"/>
          <w:sz w:val="26"/>
          <w:szCs w:val="26"/>
          <w:cs/>
          <w:lang w:bidi="hi-IN"/>
        </w:rPr>
        <w:t>विद्यापीठ</w:t>
      </w:r>
      <w:r>
        <w:rPr>
          <w:sz w:val="26"/>
          <w:szCs w:val="26"/>
        </w:rPr>
        <w:t xml:space="preserve"> </w:t>
      </w:r>
      <w:r>
        <w:rPr>
          <w:rFonts w:ascii="Nirmala UI" w:cs="Nirmala UI" w:hAnsi="Nirmala UI"/>
          <w:sz w:val="26"/>
          <w:szCs w:val="26"/>
          <w:cs/>
          <w:lang w:bidi="hi-IN"/>
        </w:rPr>
        <w:t>नांदेड</w:t>
      </w:r>
      <w:r>
        <w:rPr>
          <w:sz w:val="26"/>
          <w:szCs w:val="26"/>
        </w:rPr>
        <w:t xml:space="preserve"> </w:t>
      </w:r>
      <w:r>
        <w:rPr>
          <w:rFonts w:ascii="Nirmala UI" w:cs="Nirmala UI" w:hAnsi="Nirmala UI"/>
          <w:sz w:val="26"/>
          <w:szCs w:val="26"/>
          <w:cs/>
          <w:lang w:bidi="hi-IN"/>
        </w:rPr>
        <w:t>उपकेंद्र</w:t>
      </w:r>
      <w:r>
        <w:rPr>
          <w:sz w:val="26"/>
          <w:szCs w:val="26"/>
        </w:rPr>
        <w:t>,</w:t>
      </w:r>
      <w:r>
        <w:rPr>
          <w:rFonts w:ascii="Nirmala UI" w:cs="Nirmala UI" w:hAnsi="Nirmala UI"/>
          <w:sz w:val="26"/>
          <w:szCs w:val="26"/>
          <w:cs/>
          <w:lang w:bidi="hi-IN"/>
        </w:rPr>
        <w:t>पेठ</w:t>
      </w:r>
      <w:r>
        <w:rPr>
          <w:sz w:val="26"/>
          <w:szCs w:val="26"/>
        </w:rPr>
        <w:t xml:space="preserve"> (</w:t>
      </w:r>
      <w:r>
        <w:rPr>
          <w:rFonts w:ascii="Nirmala UI" w:cs="Nirmala UI" w:hAnsi="Nirmala UI"/>
          <w:sz w:val="26"/>
          <w:szCs w:val="26"/>
          <w:cs/>
          <w:lang w:bidi="hi-IN"/>
        </w:rPr>
        <w:t>लातूर</w:t>
      </w:r>
      <w:r>
        <w:rPr>
          <w:sz w:val="26"/>
          <w:szCs w:val="26"/>
        </w:rPr>
        <w:t xml:space="preserve">). </w:t>
      </w:r>
      <w:r>
        <w:rPr>
          <w:rFonts w:ascii="Nirmala UI" w:cs="Nirmala UI" w:hAnsi="Nirmala UI"/>
          <w:sz w:val="26"/>
          <w:szCs w:val="26"/>
          <w:cs/>
          <w:lang w:bidi="hi-IN"/>
        </w:rPr>
        <w:t>अंतर्गत</w:t>
      </w:r>
      <w:r>
        <w:rPr>
          <w:sz w:val="26"/>
          <w:szCs w:val="26"/>
        </w:rPr>
        <w:t xml:space="preserve"> </w:t>
      </w:r>
      <w:r>
        <w:rPr>
          <w:rFonts w:ascii="Nirmala UI" w:cs="Nirmala UI" w:hAnsi="Nirmala UI"/>
          <w:sz w:val="26"/>
          <w:szCs w:val="26"/>
          <w:cs/>
          <w:lang w:bidi="hi-IN"/>
        </w:rPr>
        <w:t>समाजकार्य</w:t>
      </w:r>
      <w:r>
        <w:rPr>
          <w:sz w:val="26"/>
          <w:szCs w:val="26"/>
        </w:rPr>
        <w:t xml:space="preserve"> </w:t>
      </w:r>
      <w:r>
        <w:rPr>
          <w:rFonts w:ascii="Nirmala UI" w:cs="Nirmala UI" w:hAnsi="Nirmala UI"/>
          <w:sz w:val="26"/>
          <w:szCs w:val="26"/>
          <w:cs/>
          <w:lang w:bidi="hi-IN"/>
        </w:rPr>
        <w:t>पदव्युत्तर</w:t>
      </w:r>
      <w:r>
        <w:rPr>
          <w:sz w:val="26"/>
          <w:szCs w:val="26"/>
        </w:rPr>
        <w:t xml:space="preserve"> </w:t>
      </w:r>
      <w:r>
        <w:rPr>
          <w:rFonts w:ascii="Nirmala UI" w:cs="Nirmala UI" w:hAnsi="Nirmala UI"/>
          <w:sz w:val="26"/>
          <w:szCs w:val="26"/>
          <w:cs/>
          <w:lang w:bidi="hi-IN"/>
        </w:rPr>
        <w:t>पदवी</w:t>
      </w: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करण्यासाठी</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अहवाल</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w:t>
      </w:r>
      <w:r>
        <w:rPr>
          <w:rFonts w:ascii="Nirmala UI" w:cs="Nirmala UI" w:hAnsi="Nirmala UI"/>
          <w:sz w:val="26"/>
          <w:szCs w:val="26"/>
          <w:cs/>
          <w:lang w:bidi="hi-IN"/>
        </w:rPr>
        <w:t>यासाठी</w:t>
      </w:r>
      <w:r>
        <w:rPr>
          <w:sz w:val="26"/>
          <w:szCs w:val="26"/>
        </w:rPr>
        <w:t xml:space="preserve"> </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करण्यासाठी</w:t>
      </w:r>
      <w:r>
        <w:rPr>
          <w:rFonts w:cs="Nirmala UI" w:hAnsi="Nirmala UI"/>
          <w:sz w:val="26"/>
          <w:szCs w:val="26"/>
          <w:lang w:val="en-US" w:bidi="hi-IN"/>
        </w:rPr>
        <w:t xml:space="preserve"> </w:t>
      </w:r>
      <w:r>
        <w:rPr>
          <w:rFonts w:cs="Mangal" w:hAnsi="Nirmala UI"/>
          <w:sz w:val="26"/>
          <w:szCs w:val="26"/>
          <w:cs/>
          <w:lang w:val="en-US" w:bidi="hi-IN"/>
        </w:rPr>
        <w:t>जानेवारी</w:t>
      </w:r>
      <w:r>
        <w:rPr>
          <w:sz w:val="26"/>
          <w:szCs w:val="26"/>
        </w:rPr>
        <w:t xml:space="preserve"> </w:t>
      </w:r>
      <w:r>
        <w:rPr>
          <w:rFonts w:ascii="Nirmala UI" w:cs="Nirmala UI" w:hAnsi="Nirmala UI"/>
          <w:sz w:val="26"/>
          <w:szCs w:val="26"/>
          <w:cs/>
          <w:lang w:bidi="hi-IN"/>
        </w:rPr>
        <w:t>२०२</w:t>
      </w:r>
      <w:r>
        <w:rPr>
          <w:rFonts w:ascii="Nirmala UI" w:cs="Mangal" w:hAnsi="Nirmala UI"/>
          <w:sz w:val="26"/>
          <w:szCs w:val="26"/>
          <w:cs/>
          <w:lang w:val="en-US" w:bidi="hi-IN"/>
        </w:rPr>
        <w:t>४</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एप्रिल</w:t>
      </w:r>
      <w:r>
        <w:rPr>
          <w:sz w:val="26"/>
          <w:szCs w:val="26"/>
        </w:rPr>
        <w:t xml:space="preserve"> </w:t>
      </w:r>
      <w:r>
        <w:rPr>
          <w:rFonts w:ascii="Nirmala UI" w:cs="Nirmala UI" w:hAnsi="Nirmala UI"/>
          <w:sz w:val="26"/>
          <w:szCs w:val="26"/>
          <w:cs/>
          <w:lang w:bidi="hi-IN"/>
        </w:rPr>
        <w:t>२०२४</w:t>
      </w:r>
      <w:r>
        <w:rPr>
          <w:sz w:val="26"/>
          <w:szCs w:val="26"/>
        </w:rPr>
        <w:t xml:space="preserve"> </w:t>
      </w:r>
      <w:r>
        <w:rPr>
          <w:rFonts w:ascii="Nirmala UI" w:cs="Nirmala UI" w:hAnsi="Nirmala UI"/>
          <w:sz w:val="26"/>
          <w:szCs w:val="26"/>
          <w:cs/>
          <w:lang w:bidi="hi-IN"/>
        </w:rPr>
        <w:t>असा</w:t>
      </w:r>
      <w:r>
        <w:rPr>
          <w:sz w:val="26"/>
          <w:szCs w:val="26"/>
        </w:rPr>
        <w:t xml:space="preserve"> </w:t>
      </w:r>
      <w:r>
        <w:rPr>
          <w:rFonts w:ascii="Nirmala UI" w:cs="Nirmala UI" w:hAnsi="Nirmala UI"/>
          <w:sz w:val="26"/>
          <w:szCs w:val="26"/>
          <w:cs/>
          <w:lang w:bidi="hi-IN"/>
        </w:rPr>
        <w:t>कालावधीमध्ये</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१४</w:t>
      </w:r>
      <w:r>
        <w:rPr>
          <w:b/>
          <w:bCs/>
          <w:sz w:val="28"/>
          <w:szCs w:val="28"/>
        </w:rPr>
        <w:t xml:space="preserve">) </w:t>
      </w:r>
      <w:r>
        <w:rPr>
          <w:rFonts w:ascii="Nirmala UI" w:cs="Nirmala UI" w:hAnsi="Nirmala UI"/>
          <w:b/>
          <w:bCs/>
          <w:sz w:val="28"/>
          <w:szCs w:val="28"/>
          <w:u w:val="single"/>
          <w:cs/>
          <w:lang w:bidi="hi-IN"/>
        </w:rPr>
        <w:t>तथ्य</w:t>
      </w:r>
      <w:r>
        <w:rPr>
          <w:b/>
          <w:bCs/>
          <w:sz w:val="28"/>
          <w:szCs w:val="28"/>
          <w:u w:val="single"/>
        </w:rPr>
        <w:t xml:space="preserve"> </w:t>
      </w:r>
      <w:r>
        <w:rPr>
          <w:rFonts w:ascii="Nirmala UI" w:cs="Nirmala UI" w:hAnsi="Nirmala UI"/>
          <w:b/>
          <w:bCs/>
          <w:sz w:val="28"/>
          <w:szCs w:val="28"/>
          <w:u w:val="single"/>
          <w:cs/>
          <w:lang w:bidi="hi-IN"/>
        </w:rPr>
        <w:t>संकलन</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u w:val="single"/>
        </w:rPr>
        <w:t xml:space="preserve"> </w:t>
      </w:r>
      <w:r>
        <w:rPr>
          <w:b/>
          <w:bCs/>
          <w:sz w:val="28"/>
          <w:szCs w:val="28"/>
        </w:rPr>
        <w:t>:</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संकलनात</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गोळा</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संशोधक</w:t>
      </w:r>
      <w:r>
        <w:rPr>
          <w:sz w:val="26"/>
          <w:szCs w:val="26"/>
        </w:rPr>
        <w:t xml:space="preserve"> </w:t>
      </w:r>
      <w:r>
        <w:rPr>
          <w:rFonts w:ascii="Nirmala UI" w:cs="Nirmala UI" w:hAnsi="Nirmala UI"/>
          <w:sz w:val="26"/>
          <w:szCs w:val="26"/>
          <w:cs/>
          <w:lang w:bidi="hi-IN"/>
        </w:rPr>
        <w:t>जेव्हा</w:t>
      </w:r>
      <w:r>
        <w:rPr>
          <w:sz w:val="26"/>
          <w:szCs w:val="26"/>
        </w:rPr>
        <w:t xml:space="preserve"> </w:t>
      </w:r>
      <w:r>
        <w:rPr>
          <w:rFonts w:ascii="Nirmala UI" w:cs="Nirmala UI" w:hAnsi="Nirmala UI"/>
          <w:sz w:val="26"/>
          <w:szCs w:val="26"/>
          <w:cs/>
          <w:lang w:bidi="hi-IN"/>
        </w:rPr>
        <w:t>आपल्या</w:t>
      </w:r>
      <w:r>
        <w:rPr>
          <w:sz w:val="26"/>
          <w:szCs w:val="26"/>
        </w:rPr>
        <w:t xml:space="preserve"> </w:t>
      </w:r>
      <w:r>
        <w:rPr>
          <w:rFonts w:ascii="Nirmala UI" w:cs="Nirmala UI" w:hAnsi="Nirmala UI"/>
          <w:sz w:val="26"/>
          <w:szCs w:val="26"/>
          <w:cs/>
          <w:lang w:bidi="hi-IN"/>
        </w:rPr>
        <w:t>संशोधनासाठी</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गोळा</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त्याला</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म्हणतात</w:t>
      </w:r>
      <w:r>
        <w:rPr>
          <w:sz w:val="26"/>
          <w:szCs w:val="26"/>
        </w:rPr>
        <w:t>.</w:t>
      </w:r>
      <w:r>
        <w:rPr>
          <w:rFonts w:ascii="Nirmala UI" w:cs="Nirmala UI" w:hAnsi="Nirmala UI"/>
          <w:sz w:val="26"/>
          <w:szCs w:val="26"/>
          <w:cs/>
          <w:lang w:bidi="hi-IN"/>
        </w:rPr>
        <w:t>संशोधकाला</w:t>
      </w:r>
      <w:r>
        <w:rPr>
          <w:sz w:val="26"/>
          <w:szCs w:val="26"/>
        </w:rPr>
        <w:t xml:space="preserve"> </w:t>
      </w:r>
      <w:r>
        <w:rPr>
          <w:rFonts w:ascii="Nirmala UI" w:cs="Nirmala UI" w:hAnsi="Nirmala UI"/>
          <w:sz w:val="26"/>
          <w:szCs w:val="26"/>
          <w:cs/>
          <w:lang w:bidi="hi-IN"/>
        </w:rPr>
        <w:t>त्या</w:t>
      </w:r>
      <w:r>
        <w:rPr>
          <w:sz w:val="26"/>
          <w:szCs w:val="26"/>
        </w:rPr>
        <w:t xml:space="preserve"> </w:t>
      </w:r>
      <w:r>
        <w:rPr>
          <w:rFonts w:ascii="Nirmala UI" w:cs="Nirmala UI" w:hAnsi="Nirmala UI"/>
          <w:sz w:val="26"/>
          <w:szCs w:val="26"/>
          <w:cs/>
          <w:lang w:bidi="hi-IN"/>
        </w:rPr>
        <w:t>समस्या</w:t>
      </w:r>
      <w:r>
        <w:rPr>
          <w:sz w:val="26"/>
          <w:szCs w:val="26"/>
        </w:rPr>
        <w:t xml:space="preserve"> </w:t>
      </w:r>
      <w:r>
        <w:rPr>
          <w:rFonts w:ascii="Nirmala UI" w:cs="Nirmala UI" w:hAnsi="Nirmala UI"/>
          <w:sz w:val="26"/>
          <w:szCs w:val="26"/>
          <w:cs/>
          <w:lang w:bidi="hi-IN"/>
        </w:rPr>
        <w:t>विषयासंबंधीत</w:t>
      </w:r>
      <w:r>
        <w:rPr>
          <w:sz w:val="26"/>
          <w:szCs w:val="26"/>
        </w:rPr>
        <w:t xml:space="preserve"> </w:t>
      </w:r>
      <w:r>
        <w:rPr>
          <w:rFonts w:ascii="Nirmala UI" w:cs="Nirmala UI" w:hAnsi="Nirmala UI"/>
          <w:sz w:val="26"/>
          <w:szCs w:val="26"/>
          <w:cs/>
          <w:lang w:bidi="hi-IN"/>
        </w:rPr>
        <w:t>उपयुक्त</w:t>
      </w:r>
      <w:r>
        <w:rPr>
          <w:sz w:val="26"/>
          <w:szCs w:val="26"/>
        </w:rPr>
        <w:t xml:space="preserve"> </w:t>
      </w:r>
      <w:r>
        <w:rPr>
          <w:rFonts w:ascii="Nirmala UI" w:cs="Nirmala UI" w:hAnsi="Nirmala UI"/>
          <w:sz w:val="26"/>
          <w:szCs w:val="26"/>
          <w:cs/>
          <w:lang w:bidi="hi-IN"/>
        </w:rPr>
        <w:t>तथ्य</w:t>
      </w:r>
      <w:r>
        <w:rPr>
          <w:sz w:val="26"/>
          <w:szCs w:val="26"/>
        </w:rPr>
        <w:t>,</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सामग्रीचे</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करावे</w:t>
      </w:r>
      <w:r>
        <w:rPr>
          <w:sz w:val="26"/>
          <w:szCs w:val="26"/>
        </w:rPr>
        <w:t xml:space="preserve"> </w:t>
      </w:r>
      <w:r>
        <w:rPr>
          <w:rFonts w:ascii="Nirmala UI" w:cs="Nirmala UI" w:hAnsi="Nirmala UI"/>
          <w:sz w:val="26"/>
          <w:szCs w:val="26"/>
          <w:cs/>
          <w:lang w:bidi="hi-IN"/>
        </w:rPr>
        <w:t>लागते</w:t>
      </w:r>
      <w:r>
        <w:rPr>
          <w:sz w:val="26"/>
          <w:szCs w:val="26"/>
        </w:rPr>
        <w:t>.</w:t>
      </w:r>
      <w:r>
        <w:rPr>
          <w:rFonts w:ascii="Nirmala UI" w:cs="Nirmala UI" w:hAnsi="Nirmala UI"/>
          <w:sz w:val="26"/>
          <w:szCs w:val="26"/>
          <w:cs/>
          <w:lang w:bidi="hi-IN"/>
        </w:rPr>
        <w:t>संशोधन</w:t>
      </w:r>
      <w:r>
        <w:rPr>
          <w:sz w:val="26"/>
          <w:szCs w:val="26"/>
        </w:rPr>
        <w:t xml:space="preserve"> </w:t>
      </w:r>
      <w:r>
        <w:rPr>
          <w:rFonts w:ascii="Nirmala UI" w:cs="Nirmala UI" w:hAnsi="Nirmala UI"/>
          <w:sz w:val="26"/>
          <w:szCs w:val="26"/>
          <w:cs/>
          <w:lang w:bidi="hi-IN"/>
        </w:rPr>
        <w:t>कार्य</w:t>
      </w:r>
      <w:r>
        <w:rPr>
          <w:sz w:val="26"/>
          <w:szCs w:val="26"/>
        </w:rPr>
        <w:t xml:space="preserve"> </w:t>
      </w:r>
      <w:r>
        <w:rPr>
          <w:rFonts w:ascii="Nirmala UI" w:cs="Nirmala UI" w:hAnsi="Nirmala UI"/>
          <w:sz w:val="26"/>
          <w:szCs w:val="26"/>
          <w:cs/>
          <w:lang w:bidi="hi-IN"/>
        </w:rPr>
        <w:t>यशस्वी</w:t>
      </w:r>
      <w:r>
        <w:rPr>
          <w:sz w:val="26"/>
          <w:szCs w:val="26"/>
        </w:rPr>
        <w:t xml:space="preserve"> </w:t>
      </w:r>
      <w:r>
        <w:rPr>
          <w:rFonts w:ascii="Nirmala UI" w:cs="Nirmala UI" w:hAnsi="Nirmala UI"/>
          <w:sz w:val="26"/>
          <w:szCs w:val="26"/>
          <w:cs/>
          <w:lang w:bidi="hi-IN"/>
        </w:rPr>
        <w:t>होण्यापूर्वी</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उपयोग</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b/>
          <w:bCs/>
          <w:sz w:val="28"/>
          <w:szCs w:val="28"/>
        </w:rPr>
      </w:pPr>
      <w:r>
        <w:rPr>
          <w:rFonts w:ascii="Nirmala UI" w:cs="Nirmala UI" w:hAnsi="Nirmala UI"/>
          <w:b/>
          <w:bCs/>
          <w:sz w:val="28"/>
          <w:szCs w:val="28"/>
          <w:cs/>
          <w:lang w:bidi="hi-IN"/>
        </w:rPr>
        <w:t>१</w:t>
      </w:r>
      <w:r>
        <w:rPr>
          <w:b/>
          <w:bCs/>
          <w:sz w:val="28"/>
          <w:szCs w:val="28"/>
        </w:rPr>
        <w:t>)</w:t>
      </w:r>
      <w:r>
        <w:rPr>
          <w:b/>
          <w:bCs/>
          <w:sz w:val="28"/>
          <w:szCs w:val="28"/>
          <w:u w:val="single"/>
        </w:rPr>
        <w:t xml:space="preserve"> </w:t>
      </w:r>
      <w:r>
        <w:rPr>
          <w:rFonts w:ascii="Nirmala UI" w:cs="Nirmala UI" w:hAnsi="Nirmala UI"/>
          <w:b/>
          <w:bCs/>
          <w:sz w:val="28"/>
          <w:szCs w:val="28"/>
          <w:u w:val="single"/>
          <w:cs/>
          <w:lang w:bidi="hi-IN"/>
        </w:rPr>
        <w:t>प्राथमिक</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संशोधकाने</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संकलनासाठी</w:t>
      </w:r>
      <w:r>
        <w:rPr>
          <w:sz w:val="26"/>
          <w:szCs w:val="26"/>
        </w:rPr>
        <w:t xml:space="preserve"> </w:t>
      </w:r>
      <w:r>
        <w:rPr>
          <w:rFonts w:ascii="Nirmala UI" w:cs="Nirmala UI" w:hAnsi="Nirmala UI"/>
          <w:sz w:val="26"/>
          <w:szCs w:val="26"/>
          <w:cs/>
          <w:lang w:bidi="hi-IN"/>
        </w:rPr>
        <w:t>वापरण्यात</w:t>
      </w:r>
      <w:r>
        <w:rPr>
          <w:sz w:val="26"/>
          <w:szCs w:val="26"/>
        </w:rPr>
        <w:t xml:space="preserve"> </w:t>
      </w:r>
      <w:r>
        <w:rPr>
          <w:rFonts w:ascii="Nirmala UI" w:cs="Nirmala UI" w:hAnsi="Nirmala UI"/>
          <w:sz w:val="26"/>
          <w:szCs w:val="26"/>
          <w:cs/>
          <w:lang w:bidi="hi-IN"/>
        </w:rPr>
        <w:t>येणाऱ्या</w:t>
      </w:r>
      <w:r>
        <w:rPr>
          <w:sz w:val="26"/>
          <w:szCs w:val="26"/>
        </w:rPr>
        <w:t xml:space="preserve"> </w:t>
      </w:r>
      <w:r>
        <w:rPr>
          <w:rFonts w:ascii="Nirmala UI" w:cs="Nirmala UI" w:hAnsi="Nirmala UI"/>
          <w:sz w:val="26"/>
          <w:szCs w:val="26"/>
          <w:cs/>
          <w:lang w:bidi="hi-IN"/>
        </w:rPr>
        <w:t>प्रश्नांचा</w:t>
      </w:r>
      <w:r>
        <w:rPr>
          <w:sz w:val="26"/>
          <w:szCs w:val="26"/>
        </w:rPr>
        <w:t xml:space="preserve"> </w:t>
      </w:r>
      <w:r>
        <w:rPr>
          <w:rFonts w:ascii="Nirmala UI" w:cs="Nirmala UI" w:hAnsi="Nirmala UI"/>
          <w:sz w:val="26"/>
          <w:szCs w:val="26"/>
          <w:cs/>
          <w:lang w:bidi="hi-IN"/>
        </w:rPr>
        <w:t>संच</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अनुसूची</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संशोधनात</w:t>
      </w:r>
      <w:r>
        <w:rPr>
          <w:sz w:val="26"/>
          <w:szCs w:val="26"/>
        </w:rPr>
        <w:t xml:space="preserve"> </w:t>
      </w:r>
      <w:r>
        <w:rPr>
          <w:rFonts w:ascii="Nirmala UI" w:cs="Nirmala UI" w:hAnsi="Nirmala UI"/>
          <w:sz w:val="26"/>
          <w:szCs w:val="26"/>
          <w:cs/>
          <w:lang w:bidi="hi-IN"/>
        </w:rPr>
        <w:t>स्त्रोत</w:t>
      </w:r>
      <w:r>
        <w:rPr>
          <w:sz w:val="26"/>
          <w:szCs w:val="26"/>
        </w:rPr>
        <w:t xml:space="preserve"> </w:t>
      </w:r>
      <w:r>
        <w:rPr>
          <w:rFonts w:ascii="Nirmala UI" w:cs="Nirmala UI" w:hAnsi="Nirmala UI"/>
          <w:sz w:val="26"/>
          <w:szCs w:val="26"/>
          <w:cs/>
          <w:lang w:bidi="hi-IN"/>
        </w:rPr>
        <w:t>पद्धतीचा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करताना</w:t>
      </w:r>
      <w:r>
        <w:rPr>
          <w:sz w:val="26"/>
          <w:szCs w:val="26"/>
        </w:rPr>
        <w:t xml:space="preserve"> </w:t>
      </w:r>
      <w:r>
        <w:rPr>
          <w:rFonts w:ascii="Nirmala UI" w:cs="Nirmala UI" w:hAnsi="Nirmala UI"/>
          <w:sz w:val="26"/>
          <w:szCs w:val="26"/>
          <w:cs/>
          <w:lang w:bidi="hi-IN"/>
        </w:rPr>
        <w:t>संशोधकाने</w:t>
      </w:r>
      <w:r>
        <w:rPr>
          <w:sz w:val="26"/>
          <w:szCs w:val="26"/>
        </w:rPr>
        <w:t xml:space="preserve"> </w:t>
      </w:r>
      <w:r>
        <w:rPr>
          <w:rFonts w:ascii="Nirmala UI" w:cs="Nirmala UI" w:hAnsi="Nirmala UI"/>
          <w:sz w:val="26"/>
          <w:szCs w:val="26"/>
          <w:cs/>
          <w:lang w:bidi="hi-IN"/>
        </w:rPr>
        <w:t>त्यातील</w:t>
      </w:r>
      <w:r>
        <w:rPr>
          <w:sz w:val="26"/>
          <w:szCs w:val="26"/>
        </w:rPr>
        <w:t xml:space="preserve"> </w:t>
      </w:r>
      <w:r>
        <w:rPr>
          <w:rFonts w:ascii="Nirmala UI" w:cs="Nirmala UI" w:hAnsi="Nirmala UI"/>
          <w:sz w:val="26"/>
          <w:szCs w:val="26"/>
          <w:cs/>
          <w:lang w:bidi="hi-IN"/>
        </w:rPr>
        <w:t>स्त्रोतांचा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rFonts w:cs="Nirmala UI" w:hAnsi="Nirmala UI"/>
          <w:sz w:val="26"/>
          <w:szCs w:val="26"/>
          <w:lang w:val="en-US" w:bidi="hi-IN"/>
        </w:rPr>
        <w:t>.</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मुलाखत</w:t>
      </w:r>
      <w:r>
        <w:rPr>
          <w:sz w:val="26"/>
          <w:szCs w:val="26"/>
        </w:rPr>
        <w:t xml:space="preserve"> </w:t>
      </w:r>
      <w:r>
        <w:rPr>
          <w:rFonts w:ascii="Nirmala UI" w:cs="Nirmala UI" w:hAnsi="Nirmala UI"/>
          <w:sz w:val="26"/>
          <w:szCs w:val="26"/>
          <w:cs/>
          <w:lang w:bidi="hi-IN"/>
        </w:rPr>
        <w:t>अनुसूची</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निरीक्षण</w:t>
      </w:r>
      <w:r>
        <w:rPr>
          <w:sz w:val="26"/>
          <w:szCs w:val="26"/>
        </w:rPr>
        <w:t xml:space="preserve"> </w:t>
      </w:r>
      <w:r>
        <w:rPr>
          <w:rFonts w:ascii="Nirmala UI" w:cs="Nirmala UI" w:hAnsi="Nirmala UI"/>
          <w:sz w:val="26"/>
          <w:szCs w:val="26"/>
          <w:cs/>
          <w:lang w:bidi="hi-IN"/>
        </w:rPr>
        <w:t>तंत्राचा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संकलित</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२</w:t>
      </w:r>
      <w:r>
        <w:rPr>
          <w:b/>
          <w:bCs/>
          <w:sz w:val="28"/>
          <w:szCs w:val="28"/>
        </w:rPr>
        <w:t xml:space="preserve">) </w:t>
      </w:r>
      <w:r>
        <w:rPr>
          <w:rFonts w:ascii="Nirmala UI" w:cs="Nirmala UI" w:hAnsi="Nirmala UI"/>
          <w:b/>
          <w:bCs/>
          <w:sz w:val="28"/>
          <w:szCs w:val="28"/>
          <w:cs/>
          <w:lang w:bidi="hi-IN"/>
        </w:rPr>
        <w:t>द्वि</w:t>
      </w:r>
      <w:r>
        <w:rPr>
          <w:rFonts w:ascii="Nirmala UI" w:cs="Nirmala UI" w:hAnsi="Nirmala UI"/>
          <w:b/>
          <w:bCs/>
          <w:sz w:val="28"/>
          <w:szCs w:val="28"/>
          <w:u w:val="single"/>
          <w:cs/>
          <w:lang w:bidi="hi-IN"/>
        </w:rPr>
        <w:t>तीयक</w:t>
      </w:r>
      <w:r>
        <w:rPr>
          <w:b/>
          <w:bCs/>
          <w:sz w:val="28"/>
          <w:szCs w:val="28"/>
          <w:u w:val="single"/>
        </w:rPr>
        <w:t xml:space="preserve"> </w:t>
      </w:r>
      <w:r>
        <w:rPr>
          <w:rFonts w:ascii="Nirmala UI" w:cs="Nirmala UI" w:hAnsi="Nirmala UI"/>
          <w:b/>
          <w:bCs/>
          <w:sz w:val="28"/>
          <w:szCs w:val="28"/>
          <w:u w:val="single"/>
          <w:cs/>
          <w:lang w:bidi="hi-IN"/>
        </w:rPr>
        <w:t>पद्धत</w:t>
      </w:r>
      <w:r>
        <w:rPr>
          <w:b/>
          <w:bCs/>
          <w:sz w:val="28"/>
          <w:szCs w:val="28"/>
          <w:u w:val="single"/>
        </w:rPr>
        <w:t xml:space="preserve"> </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अध्ययनासाठी</w:t>
      </w:r>
      <w:r>
        <w:rPr>
          <w:sz w:val="26"/>
          <w:szCs w:val="26"/>
        </w:rPr>
        <w:t xml:space="preserve"> </w:t>
      </w:r>
      <w:r>
        <w:rPr>
          <w:rFonts w:ascii="Nirmala UI" w:cs="Nirmala UI" w:hAnsi="Nirmala UI"/>
          <w:sz w:val="26"/>
          <w:szCs w:val="26"/>
          <w:cs/>
          <w:lang w:bidi="hi-IN"/>
        </w:rPr>
        <w:t>प्राथमिक</w:t>
      </w:r>
      <w:r>
        <w:rPr>
          <w:sz w:val="26"/>
          <w:szCs w:val="26"/>
        </w:rPr>
        <w:t xml:space="preserve"> </w:t>
      </w:r>
      <w:r>
        <w:rPr>
          <w:rFonts w:ascii="Nirmala UI" w:cs="Nirmala UI" w:hAnsi="Nirmala UI"/>
          <w:sz w:val="26"/>
          <w:szCs w:val="26"/>
          <w:cs/>
          <w:lang w:bidi="hi-IN"/>
        </w:rPr>
        <w:t>सामग्री</w:t>
      </w:r>
      <w:r>
        <w:rPr>
          <w:sz w:val="26"/>
          <w:szCs w:val="26"/>
        </w:rPr>
        <w:t xml:space="preserve"> </w:t>
      </w:r>
      <w:r>
        <w:rPr>
          <w:rFonts w:ascii="Nirmala UI" w:cs="Nirmala UI" w:hAnsi="Nirmala UI"/>
          <w:sz w:val="26"/>
          <w:szCs w:val="26"/>
          <w:cs/>
          <w:lang w:bidi="hi-IN"/>
        </w:rPr>
        <w:t>बरोबरच</w:t>
      </w:r>
      <w:r>
        <w:rPr>
          <w:sz w:val="26"/>
          <w:szCs w:val="26"/>
        </w:rPr>
        <w:t xml:space="preserve"> </w:t>
      </w:r>
      <w:r>
        <w:rPr>
          <w:rFonts w:ascii="Nirmala UI" w:cs="Nirmala UI" w:hAnsi="Nirmala UI"/>
          <w:sz w:val="26"/>
          <w:szCs w:val="26"/>
          <w:cs/>
          <w:lang w:bidi="hi-IN"/>
        </w:rPr>
        <w:t>दुय्यम</w:t>
      </w:r>
      <w:r>
        <w:rPr>
          <w:sz w:val="26"/>
          <w:szCs w:val="26"/>
        </w:rPr>
        <w:t xml:space="preserve"> </w:t>
      </w:r>
      <w:r>
        <w:rPr>
          <w:rFonts w:ascii="Nirmala UI" w:cs="Nirmala UI" w:hAnsi="Nirmala UI"/>
          <w:sz w:val="26"/>
          <w:szCs w:val="26"/>
          <w:cs/>
          <w:lang w:bidi="hi-IN"/>
        </w:rPr>
        <w:t>सामग्रीचा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सामग्रीचे</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दैनिक</w:t>
      </w:r>
      <w:r>
        <w:rPr>
          <w:sz w:val="26"/>
          <w:szCs w:val="26"/>
        </w:rPr>
        <w:t xml:space="preserve"> </w:t>
      </w:r>
      <w:r>
        <w:rPr>
          <w:rFonts w:ascii="Nirmala UI" w:cs="Nirmala UI" w:hAnsi="Nirmala UI"/>
          <w:sz w:val="26"/>
          <w:szCs w:val="26"/>
          <w:cs/>
          <w:lang w:bidi="hi-IN"/>
        </w:rPr>
        <w:t>मासिके</w:t>
      </w:r>
      <w:r>
        <w:rPr>
          <w:sz w:val="26"/>
          <w:szCs w:val="26"/>
        </w:rPr>
        <w:t>,</w:t>
      </w:r>
      <w:r>
        <w:rPr>
          <w:rFonts w:ascii="Nirmala UI" w:cs="Nirmala UI" w:hAnsi="Nirmala UI"/>
          <w:sz w:val="26"/>
          <w:szCs w:val="26"/>
          <w:cs/>
          <w:lang w:bidi="hi-IN"/>
        </w:rPr>
        <w:t>इंटरनेट</w:t>
      </w:r>
      <w:r>
        <w:rPr>
          <w:sz w:val="26"/>
          <w:szCs w:val="26"/>
        </w:rPr>
        <w:t>,</w:t>
      </w:r>
      <w:r>
        <w:rPr>
          <w:rFonts w:ascii="Nirmala UI" w:cs="Nirmala UI" w:hAnsi="Nirmala UI"/>
          <w:sz w:val="26"/>
          <w:szCs w:val="26"/>
          <w:cs/>
          <w:lang w:bidi="hi-IN"/>
        </w:rPr>
        <w:t>पुस्तके</w:t>
      </w:r>
      <w:r>
        <w:rPr>
          <w:sz w:val="26"/>
          <w:szCs w:val="26"/>
        </w:rPr>
        <w:t>,</w:t>
      </w:r>
      <w:r>
        <w:rPr>
          <w:rFonts w:ascii="Nirmala UI" w:cs="Nirmala UI" w:hAnsi="Nirmala UI"/>
          <w:sz w:val="26"/>
          <w:szCs w:val="26"/>
          <w:cs/>
          <w:lang w:bidi="hi-IN"/>
        </w:rPr>
        <w:t>अप्रकाशित</w:t>
      </w:r>
      <w:r>
        <w:rPr>
          <w:sz w:val="26"/>
          <w:szCs w:val="26"/>
        </w:rPr>
        <w:t xml:space="preserve"> </w:t>
      </w:r>
      <w:r>
        <w:rPr>
          <w:rFonts w:ascii="Nirmala UI" w:cs="Nirmala UI" w:hAnsi="Nirmala UI"/>
          <w:sz w:val="26"/>
          <w:szCs w:val="26"/>
          <w:cs/>
          <w:lang w:bidi="hi-IN"/>
        </w:rPr>
        <w:t>कागदपत्रे</w:t>
      </w:r>
      <w:r>
        <w:rPr>
          <w:sz w:val="26"/>
          <w:szCs w:val="26"/>
        </w:rPr>
        <w:t xml:space="preserve"> </w:t>
      </w:r>
      <w:r>
        <w:rPr>
          <w:rFonts w:ascii="Nirmala UI" w:cs="Nirmala UI" w:hAnsi="Nirmala UI"/>
          <w:sz w:val="26"/>
          <w:szCs w:val="26"/>
          <w:cs/>
          <w:lang w:bidi="hi-IN"/>
        </w:rPr>
        <w:t>इत्यादीचा</w:t>
      </w:r>
      <w:r>
        <w:rPr>
          <w:sz w:val="26"/>
          <w:szCs w:val="26"/>
        </w:rPr>
        <w:t xml:space="preserve"> </w:t>
      </w:r>
      <w:r>
        <w:rPr>
          <w:rFonts w:ascii="Nirmala UI" w:cs="Nirmala UI" w:hAnsi="Nirmala UI"/>
          <w:sz w:val="26"/>
          <w:szCs w:val="26"/>
          <w:cs/>
          <w:lang w:bidi="hi-IN"/>
        </w:rPr>
        <w:t>वापर</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rFonts w:ascii="Nirmala UI" w:cs="Nirmala UI" w:hAnsi="Nirmala UI"/>
          <w:b/>
          <w:bCs/>
          <w:sz w:val="28"/>
          <w:szCs w:val="28"/>
          <w:cs/>
          <w:lang w:bidi="hi-IN"/>
        </w:rPr>
        <w:t>३</w:t>
      </w:r>
      <w:r>
        <w:rPr>
          <w:b/>
          <w:bCs/>
          <w:sz w:val="28"/>
          <w:szCs w:val="28"/>
        </w:rPr>
        <w:t>.</w:t>
      </w:r>
      <w:r>
        <w:rPr>
          <w:rFonts w:ascii="Nirmala UI" w:cs="Nirmala UI" w:hAnsi="Nirmala UI"/>
          <w:b/>
          <w:bCs/>
          <w:sz w:val="28"/>
          <w:szCs w:val="28"/>
          <w:cs/>
          <w:lang w:bidi="hi-IN"/>
        </w:rPr>
        <w:t>१५</w:t>
      </w:r>
      <w:r>
        <w:rPr>
          <w:b/>
          <w:bCs/>
          <w:sz w:val="28"/>
          <w:szCs w:val="28"/>
        </w:rPr>
        <w:t xml:space="preserve">) </w:t>
      </w:r>
      <w:r>
        <w:rPr>
          <w:rFonts w:ascii="Nirmala UI" w:cs="Nirmala UI" w:hAnsi="Nirmala UI"/>
          <w:b/>
          <w:bCs/>
          <w:sz w:val="28"/>
          <w:szCs w:val="28"/>
          <w:u w:val="single"/>
          <w:cs/>
          <w:lang w:bidi="hi-IN"/>
        </w:rPr>
        <w:t>तथ्य</w:t>
      </w:r>
      <w:r>
        <w:rPr>
          <w:b/>
          <w:bCs/>
          <w:sz w:val="28"/>
          <w:szCs w:val="28"/>
          <w:u w:val="single"/>
        </w:rPr>
        <w:t xml:space="preserve"> </w:t>
      </w:r>
      <w:r>
        <w:rPr>
          <w:rFonts w:ascii="Nirmala UI" w:cs="Nirmala UI" w:hAnsi="Nirmala UI"/>
          <w:b/>
          <w:bCs/>
          <w:sz w:val="28"/>
          <w:szCs w:val="28"/>
          <w:u w:val="single"/>
          <w:cs/>
          <w:lang w:bidi="hi-IN"/>
        </w:rPr>
        <w:t>प्रक्रियेन</w:t>
      </w:r>
      <w:r>
        <w:rPr>
          <w:b/>
          <w:bCs/>
          <w:sz w:val="28"/>
          <w:szCs w:val="28"/>
        </w:rPr>
        <w:t xml:space="preserve"> :-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तथ्य</w:t>
      </w:r>
      <w:r>
        <w:rPr>
          <w:sz w:val="26"/>
          <w:szCs w:val="26"/>
        </w:rPr>
        <w:t xml:space="preserve"> </w:t>
      </w:r>
      <w:r>
        <w:rPr>
          <w:rFonts w:ascii="Nirmala UI" w:cs="Nirmala UI" w:hAnsi="Nirmala UI"/>
          <w:sz w:val="26"/>
          <w:szCs w:val="26"/>
          <w:cs/>
          <w:lang w:bidi="hi-IN"/>
        </w:rPr>
        <w:t>प्रक्रियेअंतर्गत</w:t>
      </w:r>
      <w:r>
        <w:rPr>
          <w:sz w:val="26"/>
          <w:szCs w:val="26"/>
        </w:rPr>
        <w:t xml:space="preserve"> </w:t>
      </w:r>
      <w:r>
        <w:rPr>
          <w:rFonts w:ascii="Nirmala UI" w:cs="Nirmala UI" w:hAnsi="Nirmala UI"/>
          <w:sz w:val="26"/>
          <w:szCs w:val="26"/>
          <w:cs/>
          <w:lang w:bidi="hi-IN"/>
        </w:rPr>
        <w:t>संकलन</w:t>
      </w:r>
      <w:r>
        <w:rPr>
          <w:sz w:val="26"/>
          <w:szCs w:val="26"/>
        </w:rPr>
        <w:t xml:space="preserve"> </w:t>
      </w:r>
      <w:r>
        <w:rPr>
          <w:rFonts w:ascii="Nirmala UI" w:cs="Nirmala UI" w:hAnsi="Nirmala UI"/>
          <w:sz w:val="26"/>
          <w:szCs w:val="26"/>
          <w:cs/>
          <w:lang w:bidi="hi-IN"/>
        </w:rPr>
        <w:t>केल्यानंतर</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विश्लेषण</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जाते</w:t>
      </w:r>
      <w:r>
        <w:rPr>
          <w:sz w:val="26"/>
          <w:szCs w:val="26"/>
        </w:rPr>
        <w:t xml:space="preserve"> .</w:t>
      </w:r>
      <w:r>
        <w:rPr>
          <w:rFonts w:ascii="Nirmala UI" w:cs="Nirmala UI" w:hAnsi="Nirmala UI"/>
          <w:sz w:val="26"/>
          <w:szCs w:val="26"/>
          <w:cs/>
          <w:lang w:bidi="hi-IN"/>
        </w:rPr>
        <w:t>यामध्ये</w:t>
      </w:r>
      <w:r>
        <w:rPr>
          <w:sz w:val="26"/>
          <w:szCs w:val="26"/>
        </w:rPr>
        <w:t xml:space="preserve"> </w:t>
      </w:r>
      <w:r>
        <w:rPr>
          <w:rFonts w:ascii="Nirmala UI" w:cs="Nirmala UI" w:hAnsi="Nirmala UI"/>
          <w:sz w:val="26"/>
          <w:szCs w:val="26"/>
          <w:cs/>
          <w:lang w:bidi="hi-IN"/>
        </w:rPr>
        <w:t>पुढील</w:t>
      </w:r>
      <w:r>
        <w:rPr>
          <w:sz w:val="26"/>
          <w:szCs w:val="26"/>
        </w:rPr>
        <w:t xml:space="preserve"> </w:t>
      </w:r>
      <w:r>
        <w:rPr>
          <w:rFonts w:ascii="Nirmala UI" w:cs="Nirmala UI" w:hAnsi="Nirmala UI"/>
          <w:sz w:val="26"/>
          <w:szCs w:val="26"/>
          <w:cs/>
          <w:lang w:bidi="hi-IN"/>
        </w:rPr>
        <w:t>प्रक्रिया</w:t>
      </w:r>
      <w:r>
        <w:rPr>
          <w:sz w:val="26"/>
          <w:szCs w:val="26"/>
        </w:rPr>
        <w:t xml:space="preserve"> </w:t>
      </w:r>
      <w:r>
        <w:rPr>
          <w:rFonts w:ascii="Nirmala UI" w:cs="Nirmala UI" w:hAnsi="Nirmala UI"/>
          <w:sz w:val="26"/>
          <w:szCs w:val="26"/>
          <w:cs/>
          <w:lang w:bidi="hi-IN"/>
        </w:rPr>
        <w:t>पाहता</w:t>
      </w:r>
      <w:r>
        <w:rPr>
          <w:sz w:val="26"/>
          <w:szCs w:val="26"/>
        </w:rPr>
        <w:t xml:space="preserve"> </w:t>
      </w:r>
      <w:r>
        <w:rPr>
          <w:rFonts w:ascii="Nirmala UI" w:cs="Nirmala UI" w:hAnsi="Nirmala UI"/>
          <w:sz w:val="26"/>
          <w:szCs w:val="26"/>
          <w:cs/>
          <w:lang w:bidi="hi-IN"/>
        </w:rPr>
        <w:t>येईल</w:t>
      </w:r>
      <w:r>
        <w:rPr>
          <w:sz w:val="26"/>
          <w:szCs w:val="26"/>
        </w:rPr>
        <w:t xml:space="preserve">. </w:t>
      </w:r>
    </w:p>
    <w:p>
      <w:pPr>
        <w:pStyle w:val="style0"/>
        <w:numPr>
          <w:ilvl w:val="0"/>
          <w:numId w:val="0"/>
        </w:numPr>
        <w:spacing w:lineRule="auto" w:line="360"/>
        <w:jc w:val="both"/>
        <w:rPr>
          <w:b/>
          <w:bCs/>
          <w:sz w:val="28"/>
          <w:szCs w:val="28"/>
        </w:rPr>
      </w:pPr>
      <w:r>
        <w:rPr>
          <w:rFonts w:ascii="Nirmala UI" w:cs="Mangal" w:hAnsi="Nirmala UI"/>
          <w:b/>
          <w:bCs/>
          <w:sz w:val="28"/>
          <w:szCs w:val="28"/>
          <w:cs/>
          <w:lang w:val="en-US" w:bidi="hi-IN"/>
        </w:rPr>
        <w:t>१</w:t>
      </w:r>
      <w:r>
        <w:rPr>
          <w:rFonts w:cs="Mangal" w:hAnsi="Nirmala UI"/>
          <w:b/>
          <w:bCs/>
          <w:sz w:val="28"/>
          <w:szCs w:val="28"/>
          <w:lang w:val="en-US" w:bidi="hi-IN"/>
        </w:rPr>
        <w:t xml:space="preserve">) </w:t>
      </w:r>
      <w:r>
        <w:rPr>
          <w:rFonts w:cs="Mangal" w:hAnsi="Nirmala UI"/>
          <w:b/>
          <w:bCs/>
          <w:sz w:val="28"/>
          <w:szCs w:val="28"/>
          <w:u w:val="single"/>
          <w:lang w:val="en-US" w:bidi="hi-IN"/>
        </w:rPr>
        <w:t xml:space="preserve"> </w:t>
      </w:r>
      <w:r>
        <w:rPr>
          <w:rFonts w:ascii="Nirmala UI" w:cs="Nirmala UI" w:hAnsi="Nirmala UI"/>
          <w:b/>
          <w:bCs/>
          <w:sz w:val="28"/>
          <w:szCs w:val="28"/>
          <w:u w:val="single"/>
          <w:cs/>
          <w:lang w:bidi="hi-IN"/>
        </w:rPr>
        <w:t>संपादक</w:t>
      </w:r>
      <w:r>
        <w:rPr>
          <w:b/>
          <w:bCs/>
          <w:sz w:val="28"/>
          <w:szCs w:val="28"/>
        </w:rPr>
        <w:t xml:space="preserve"> :-</w:t>
      </w:r>
    </w:p>
    <w:p>
      <w:pPr>
        <w:pStyle w:val="style0"/>
        <w:spacing w:lineRule="auto" w:line="360"/>
        <w:jc w:val="both"/>
        <w:rPr>
          <w:b/>
          <w:bCs/>
          <w:sz w:val="26"/>
          <w:szCs w:val="26"/>
        </w:rPr>
      </w:pP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संशोधनात</w:t>
      </w:r>
      <w:r>
        <w:rPr>
          <w:sz w:val="26"/>
          <w:szCs w:val="26"/>
        </w:rPr>
        <w:t xml:space="preserve"> </w:t>
      </w:r>
      <w:r>
        <w:rPr>
          <w:rFonts w:ascii="Nirmala UI" w:cs="Nirmala UI" w:hAnsi="Nirmala UI"/>
          <w:sz w:val="26"/>
          <w:szCs w:val="26"/>
          <w:cs/>
          <w:lang w:bidi="hi-IN"/>
        </w:rPr>
        <w:t>संकलित</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तथ्यामधून</w:t>
      </w:r>
      <w:r>
        <w:rPr>
          <w:sz w:val="26"/>
          <w:szCs w:val="26"/>
        </w:rPr>
        <w:t xml:space="preserve"> </w:t>
      </w:r>
      <w:r>
        <w:rPr>
          <w:rFonts w:ascii="Nirmala UI" w:cs="Nirmala UI" w:hAnsi="Nirmala UI"/>
          <w:sz w:val="26"/>
          <w:szCs w:val="26"/>
          <w:cs/>
          <w:lang w:bidi="hi-IN"/>
        </w:rPr>
        <w:t>अचुकची</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वगळून</w:t>
      </w:r>
      <w:r>
        <w:rPr>
          <w:sz w:val="26"/>
          <w:szCs w:val="26"/>
        </w:rPr>
        <w:t xml:space="preserve"> </w:t>
      </w:r>
      <w:r>
        <w:rPr>
          <w:rFonts w:ascii="Nirmala UI" w:cs="Nirmala UI" w:hAnsi="Nirmala UI"/>
          <w:sz w:val="26"/>
          <w:szCs w:val="26"/>
          <w:cs/>
          <w:lang w:bidi="hi-IN"/>
        </w:rPr>
        <w:t>मुलाखत</w:t>
      </w:r>
      <w:r>
        <w:rPr>
          <w:sz w:val="26"/>
          <w:szCs w:val="26"/>
        </w:rPr>
        <w:t xml:space="preserve"> </w:t>
      </w:r>
      <w:r>
        <w:rPr>
          <w:rFonts w:ascii="Nirmala UI" w:cs="Nirmala UI" w:hAnsi="Nirmala UI"/>
          <w:sz w:val="26"/>
          <w:szCs w:val="26"/>
          <w:cs/>
          <w:lang w:bidi="hi-IN"/>
        </w:rPr>
        <w:t>अनुसूचीतील</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संपादित</w:t>
      </w:r>
      <w:r>
        <w:rPr>
          <w:sz w:val="26"/>
          <w:szCs w:val="26"/>
        </w:rPr>
        <w:t xml:space="preserve"> </w:t>
      </w:r>
      <w:r>
        <w:rPr>
          <w:rFonts w:ascii="Nirmala UI" w:cs="Nirmala UI" w:hAnsi="Nirmala UI"/>
          <w:sz w:val="26"/>
          <w:szCs w:val="26"/>
          <w:cs/>
          <w:lang w:bidi="hi-IN"/>
        </w:rPr>
        <w:t>केलेली</w:t>
      </w:r>
      <w:r>
        <w:rPr>
          <w:sz w:val="26"/>
          <w:szCs w:val="26"/>
        </w:rPr>
        <w:t xml:space="preserve"> </w:t>
      </w:r>
      <w:r>
        <w:rPr>
          <w:rFonts w:ascii="Nirmala UI" w:cs="Nirmala UI" w:hAnsi="Nirmala UI"/>
          <w:sz w:val="26"/>
          <w:szCs w:val="26"/>
          <w:cs/>
          <w:lang w:bidi="hi-IN"/>
        </w:rPr>
        <w:t>आहे</w:t>
      </w:r>
      <w:r>
        <w:rPr>
          <w:sz w:val="26"/>
          <w:szCs w:val="26"/>
        </w:rPr>
        <w:t>.</w:t>
      </w:r>
    </w:p>
    <w:p>
      <w:pPr>
        <w:pStyle w:val="style0"/>
        <w:spacing w:lineRule="auto" w:line="360"/>
        <w:jc w:val="both"/>
        <w:rPr>
          <w:b/>
          <w:bCs/>
          <w:sz w:val="28"/>
          <w:szCs w:val="28"/>
        </w:rPr>
      </w:pPr>
      <w:r>
        <w:rPr>
          <w:b/>
          <w:bCs/>
          <w:sz w:val="28"/>
          <w:szCs w:val="28"/>
        </w:rPr>
        <w:t xml:space="preserve"> 2) </w:t>
      </w:r>
      <w:r>
        <w:rPr>
          <w:rFonts w:ascii="Nirmala UI" w:cs="Nirmala UI" w:hAnsi="Nirmala UI"/>
          <w:b/>
          <w:bCs/>
          <w:sz w:val="28"/>
          <w:szCs w:val="28"/>
          <w:u w:val="single"/>
          <w:cs/>
          <w:lang w:bidi="hi-IN"/>
        </w:rPr>
        <w:t>वर्गीकरण</w:t>
      </w:r>
      <w:r>
        <w:rPr>
          <w:b/>
          <w:bCs/>
          <w:sz w:val="28"/>
          <w:szCs w:val="28"/>
        </w:rPr>
        <w:t xml:space="preserve"> :- </w:t>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संशोधनातून</w:t>
      </w:r>
      <w:r>
        <w:rPr>
          <w:sz w:val="26"/>
          <w:szCs w:val="26"/>
        </w:rPr>
        <w:t xml:space="preserve"> </w:t>
      </w:r>
      <w:r>
        <w:rPr>
          <w:rFonts w:ascii="Nirmala UI" w:cs="Nirmala UI" w:hAnsi="Nirmala UI"/>
          <w:sz w:val="26"/>
          <w:szCs w:val="26"/>
          <w:cs/>
          <w:lang w:bidi="hi-IN"/>
        </w:rPr>
        <w:t>मिळालेल्या</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त्यांच्या</w:t>
      </w:r>
      <w:r>
        <w:rPr>
          <w:sz w:val="26"/>
          <w:szCs w:val="26"/>
        </w:rPr>
        <w:t xml:space="preserve"> </w:t>
      </w:r>
      <w:r>
        <w:rPr>
          <w:rFonts w:ascii="Nirmala UI" w:cs="Nirmala UI" w:hAnsi="Nirmala UI"/>
          <w:sz w:val="26"/>
          <w:szCs w:val="26"/>
          <w:cs/>
          <w:lang w:bidi="hi-IN"/>
        </w:rPr>
        <w:t>सारखेपणा</w:t>
      </w:r>
      <w:r>
        <w:rPr>
          <w:sz w:val="26"/>
          <w:szCs w:val="26"/>
        </w:rPr>
        <w:t xml:space="preserve"> </w:t>
      </w:r>
      <w:r>
        <w:rPr>
          <w:rFonts w:ascii="Nirmala UI" w:cs="Nirmala UI" w:hAnsi="Nirmala UI"/>
          <w:sz w:val="26"/>
          <w:szCs w:val="26"/>
          <w:cs/>
          <w:lang w:bidi="hi-IN"/>
        </w:rPr>
        <w:t>अथवा</w:t>
      </w:r>
      <w:r>
        <w:rPr>
          <w:sz w:val="26"/>
          <w:szCs w:val="26"/>
        </w:rPr>
        <w:t xml:space="preserve"> </w:t>
      </w:r>
      <w:r>
        <w:rPr>
          <w:rFonts w:ascii="Nirmala UI" w:cs="Nirmala UI" w:hAnsi="Nirmala UI"/>
          <w:sz w:val="26"/>
          <w:szCs w:val="26"/>
          <w:cs/>
          <w:lang w:bidi="hi-IN"/>
        </w:rPr>
        <w:t>वेगवेगळ्या</w:t>
      </w:r>
      <w:r>
        <w:rPr>
          <w:sz w:val="26"/>
          <w:szCs w:val="26"/>
        </w:rPr>
        <w:t xml:space="preserve"> </w:t>
      </w:r>
      <w:r>
        <w:rPr>
          <w:rFonts w:ascii="Nirmala UI" w:cs="Nirmala UI" w:hAnsi="Nirmala UI"/>
          <w:sz w:val="26"/>
          <w:szCs w:val="26"/>
          <w:cs/>
          <w:lang w:bidi="hi-IN"/>
        </w:rPr>
        <w:t>आधारावर</w:t>
      </w:r>
      <w:r>
        <w:rPr>
          <w:sz w:val="26"/>
          <w:szCs w:val="26"/>
        </w:rPr>
        <w:t xml:space="preserve"> </w:t>
      </w:r>
      <w:r>
        <w:rPr>
          <w:rFonts w:ascii="Nirmala UI" w:cs="Nirmala UI" w:hAnsi="Nirmala UI"/>
          <w:sz w:val="26"/>
          <w:szCs w:val="26"/>
          <w:cs/>
          <w:lang w:bidi="hi-IN"/>
        </w:rPr>
        <w:t>काही</w:t>
      </w:r>
      <w:r>
        <w:rPr>
          <w:sz w:val="26"/>
          <w:szCs w:val="26"/>
        </w:rPr>
        <w:t xml:space="preserve"> </w:t>
      </w:r>
      <w:r>
        <w:rPr>
          <w:rFonts w:ascii="Nirmala UI" w:cs="Nirmala UI" w:hAnsi="Nirmala UI"/>
          <w:sz w:val="26"/>
          <w:szCs w:val="26"/>
          <w:cs/>
          <w:lang w:bidi="hi-IN"/>
        </w:rPr>
        <w:t>निश्चित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मोजक्या</w:t>
      </w:r>
      <w:r>
        <w:rPr>
          <w:sz w:val="26"/>
          <w:szCs w:val="26"/>
        </w:rPr>
        <w:t xml:space="preserve"> </w:t>
      </w:r>
      <w:r>
        <w:rPr>
          <w:rFonts w:ascii="Nirmala UI" w:cs="Nirmala UI" w:hAnsi="Nirmala UI"/>
          <w:sz w:val="26"/>
          <w:szCs w:val="26"/>
          <w:cs/>
          <w:lang w:bidi="hi-IN"/>
        </w:rPr>
        <w:t>गटात</w:t>
      </w:r>
      <w:r>
        <w:rPr>
          <w:sz w:val="26"/>
          <w:szCs w:val="26"/>
        </w:rPr>
        <w:t xml:space="preserve"> </w:t>
      </w:r>
      <w:r>
        <w:rPr>
          <w:rFonts w:ascii="Nirmala UI" w:cs="Nirmala UI" w:hAnsi="Nirmala UI"/>
          <w:sz w:val="26"/>
          <w:szCs w:val="26"/>
          <w:cs/>
          <w:lang w:bidi="hi-IN"/>
        </w:rPr>
        <w:t>विभाजन</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वर्गीकरण</w:t>
      </w:r>
      <w:r>
        <w:rPr>
          <w:sz w:val="26"/>
          <w:szCs w:val="26"/>
        </w:rPr>
        <w:t xml:space="preserve"> </w:t>
      </w:r>
      <w:r>
        <w:rPr>
          <w:rFonts w:ascii="Nirmala UI" w:cs="Nirmala UI" w:hAnsi="Nirmala UI"/>
          <w:sz w:val="26"/>
          <w:szCs w:val="26"/>
          <w:cs/>
          <w:lang w:bidi="hi-IN"/>
        </w:rPr>
        <w:t>होय</w:t>
      </w:r>
      <w:r>
        <w:rPr>
          <w:sz w:val="26"/>
          <w:szCs w:val="26"/>
        </w:rPr>
        <w:t xml:space="preserve"> .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अध्ययनातून</w:t>
      </w:r>
      <w:r>
        <w:rPr>
          <w:sz w:val="26"/>
          <w:szCs w:val="26"/>
        </w:rPr>
        <w:t xml:space="preserve"> </w:t>
      </w:r>
      <w:r>
        <w:rPr>
          <w:rFonts w:ascii="Nirmala UI" w:cs="Nirmala UI" w:hAnsi="Nirmala UI"/>
          <w:sz w:val="26"/>
          <w:szCs w:val="26"/>
          <w:cs/>
          <w:lang w:bidi="hi-IN"/>
        </w:rPr>
        <w:t>मुलाखतअनुसुची</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निरीक्षणाद्वारे</w:t>
      </w:r>
      <w:r>
        <w:rPr>
          <w:sz w:val="26"/>
          <w:szCs w:val="26"/>
        </w:rPr>
        <w:t xml:space="preserve"> </w:t>
      </w:r>
      <w:r>
        <w:rPr>
          <w:rFonts w:ascii="Nirmala UI" w:cs="Nirmala UI" w:hAnsi="Nirmala UI"/>
          <w:sz w:val="26"/>
          <w:szCs w:val="26"/>
          <w:cs/>
          <w:lang w:bidi="hi-IN"/>
        </w:rPr>
        <w:t>मिळालेल्या</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विविध</w:t>
      </w:r>
      <w:r>
        <w:rPr>
          <w:sz w:val="26"/>
          <w:szCs w:val="26"/>
        </w:rPr>
        <w:t xml:space="preserve"> </w:t>
      </w:r>
      <w:r>
        <w:rPr>
          <w:rFonts w:ascii="Nirmala UI" w:cs="Nirmala UI" w:hAnsi="Nirmala UI"/>
          <w:sz w:val="26"/>
          <w:szCs w:val="26"/>
          <w:cs/>
          <w:lang w:bidi="hi-IN"/>
        </w:rPr>
        <w:t>विभागात</w:t>
      </w:r>
      <w:r>
        <w:rPr>
          <w:sz w:val="26"/>
          <w:szCs w:val="26"/>
        </w:rPr>
        <w:t xml:space="preserve"> </w:t>
      </w:r>
      <w:r>
        <w:rPr>
          <w:rFonts w:ascii="Nirmala UI" w:cs="Nirmala UI" w:hAnsi="Nirmala UI"/>
          <w:sz w:val="26"/>
          <w:szCs w:val="26"/>
          <w:cs/>
          <w:lang w:bidi="hi-IN"/>
        </w:rPr>
        <w:t>वर्गीकरण</w:t>
      </w:r>
      <w:r>
        <w:rPr>
          <w:sz w:val="26"/>
          <w:szCs w:val="26"/>
        </w:rPr>
        <w:t xml:space="preserve"> </w:t>
      </w:r>
      <w:r>
        <w:rPr>
          <w:rFonts w:ascii="Nirmala UI" w:cs="Nirmala UI" w:hAnsi="Nirmala UI"/>
          <w:sz w:val="26"/>
          <w:szCs w:val="26"/>
          <w:cs/>
          <w:lang w:bidi="hi-IN"/>
        </w:rPr>
        <w:t>केले</w:t>
      </w:r>
      <w:r>
        <w:rPr>
          <w:sz w:val="26"/>
          <w:szCs w:val="26"/>
        </w:rPr>
        <w:t xml:space="preserve"> </w:t>
      </w:r>
      <w:r>
        <w:rPr>
          <w:rFonts w:ascii="Nirmala UI" w:cs="Nirmala UI" w:hAnsi="Nirmala UI"/>
          <w:sz w:val="26"/>
          <w:szCs w:val="26"/>
          <w:cs/>
          <w:lang w:bidi="hi-IN"/>
        </w:rPr>
        <w:t>आहे</w:t>
      </w:r>
      <w:r>
        <w:rPr>
          <w:sz w:val="26"/>
          <w:szCs w:val="26"/>
        </w:rPr>
        <w:t xml:space="preserve">. </w:t>
      </w:r>
    </w:p>
    <w:p>
      <w:pPr>
        <w:pStyle w:val="style0"/>
        <w:spacing w:lineRule="auto" w:line="360"/>
        <w:jc w:val="both"/>
        <w:rPr>
          <w:b/>
          <w:bCs/>
          <w:sz w:val="28"/>
          <w:szCs w:val="28"/>
        </w:rPr>
      </w:pPr>
      <w:r>
        <w:rPr>
          <w:b/>
          <w:bCs/>
          <w:sz w:val="28"/>
          <w:szCs w:val="28"/>
        </w:rPr>
        <w:t xml:space="preserve"> 3) </w:t>
      </w:r>
      <w:r>
        <w:rPr>
          <w:rFonts w:ascii="Nirmala UI" w:cs="Nirmala UI" w:hAnsi="Nirmala UI"/>
          <w:b/>
          <w:bCs/>
          <w:sz w:val="28"/>
          <w:szCs w:val="28"/>
          <w:u w:val="single"/>
          <w:cs/>
          <w:lang w:bidi="hi-IN"/>
        </w:rPr>
        <w:t>सांकेतिकीकरण</w:t>
      </w:r>
      <w:r>
        <w:rPr>
          <w:b/>
          <w:bCs/>
          <w:sz w:val="28"/>
          <w:szCs w:val="28"/>
          <w:u w:val="single"/>
        </w:rPr>
        <w:t xml:space="preserve"> </w:t>
      </w:r>
      <w:r>
        <w:rPr>
          <w:b/>
          <w:bCs/>
          <w:sz w:val="28"/>
          <w:szCs w:val="28"/>
        </w:rPr>
        <w:t xml:space="preserve">:- </w:t>
      </w:r>
    </w:p>
    <w:p>
      <w:pPr>
        <w:pStyle w:val="style0"/>
        <w:spacing w:lineRule="auto" w:line="360"/>
        <w:jc w:val="both"/>
        <w:rPr>
          <w:sz w:val="26"/>
          <w:szCs w:val="26"/>
        </w:rPr>
      </w:pP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झालेल्या</w:t>
      </w:r>
      <w:r>
        <w:rPr>
          <w:sz w:val="26"/>
          <w:szCs w:val="26"/>
        </w:rPr>
        <w:t xml:space="preserve"> </w:t>
      </w:r>
      <w:r>
        <w:rPr>
          <w:rFonts w:ascii="Nirmala UI" w:cs="Nirmala UI" w:hAnsi="Nirmala UI"/>
          <w:sz w:val="26"/>
          <w:szCs w:val="26"/>
          <w:cs/>
          <w:lang w:bidi="hi-IN"/>
        </w:rPr>
        <w:t>गुणात्मक</w:t>
      </w:r>
      <w:r>
        <w:rPr>
          <w:sz w:val="26"/>
          <w:szCs w:val="26"/>
        </w:rPr>
        <w:t xml:space="preserve"> </w:t>
      </w:r>
      <w:r>
        <w:rPr>
          <w:rFonts w:ascii="Nirmala UI" w:cs="Nirmala UI" w:hAnsi="Nirmala UI"/>
          <w:sz w:val="26"/>
          <w:szCs w:val="26"/>
          <w:cs/>
          <w:lang w:bidi="hi-IN"/>
        </w:rPr>
        <w:t>माहितीचे</w:t>
      </w:r>
      <w:r>
        <w:rPr>
          <w:sz w:val="26"/>
          <w:szCs w:val="26"/>
        </w:rPr>
        <w:t xml:space="preserve"> </w:t>
      </w:r>
      <w:r>
        <w:rPr>
          <w:rFonts w:ascii="Nirmala UI" w:cs="Nirmala UI" w:hAnsi="Nirmala UI"/>
          <w:sz w:val="26"/>
          <w:szCs w:val="26"/>
          <w:cs/>
          <w:lang w:bidi="hi-IN"/>
        </w:rPr>
        <w:t>रूपांतर</w:t>
      </w:r>
      <w:r>
        <w:rPr>
          <w:sz w:val="26"/>
          <w:szCs w:val="26"/>
        </w:rPr>
        <w:t xml:space="preserve"> </w:t>
      </w:r>
      <w:r>
        <w:rPr>
          <w:rFonts w:ascii="Nirmala UI" w:cs="Nirmala UI" w:hAnsi="Nirmala UI"/>
          <w:sz w:val="26"/>
          <w:szCs w:val="26"/>
          <w:cs/>
          <w:lang w:bidi="hi-IN"/>
        </w:rPr>
        <w:t>सांकेतिक</w:t>
      </w:r>
      <w:r>
        <w:rPr>
          <w:sz w:val="26"/>
          <w:szCs w:val="26"/>
        </w:rPr>
        <w:t xml:space="preserve"> </w:t>
      </w:r>
      <w:r>
        <w:rPr>
          <w:rFonts w:ascii="Nirmala UI" w:cs="Nirmala UI" w:hAnsi="Nirmala UI"/>
          <w:sz w:val="26"/>
          <w:szCs w:val="26"/>
          <w:cs/>
          <w:lang w:bidi="hi-IN"/>
        </w:rPr>
        <w:t>माहितीमध्ये</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सांख्यिकीकरण</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होय</w:t>
      </w:r>
      <w:r>
        <w:rPr>
          <w:rFonts w:cs="Nirmala UI" w:hAnsi="Nirmala UI"/>
          <w:sz w:val="26"/>
          <w:szCs w:val="26"/>
          <w:lang w:val="en-US" w:bidi="hi-IN"/>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गुणात्मक</w:t>
      </w:r>
      <w:r>
        <w:rPr>
          <w:sz w:val="26"/>
          <w:szCs w:val="26"/>
        </w:rPr>
        <w:t xml:space="preserve"> </w:t>
      </w:r>
      <w:r>
        <w:rPr>
          <w:rFonts w:ascii="Nirmala UI" w:cs="Nirmala UI" w:hAnsi="Nirmala UI"/>
          <w:sz w:val="26"/>
          <w:szCs w:val="26"/>
          <w:cs/>
          <w:lang w:bidi="hi-IN"/>
        </w:rPr>
        <w:t>माहितीचे</w:t>
      </w:r>
      <w:r>
        <w:rPr>
          <w:sz w:val="26"/>
          <w:szCs w:val="26"/>
        </w:rPr>
        <w:t xml:space="preserve"> </w:t>
      </w:r>
      <w:r>
        <w:rPr>
          <w:rFonts w:ascii="Nirmala UI" w:cs="Nirmala UI" w:hAnsi="Nirmala UI"/>
          <w:sz w:val="26"/>
          <w:szCs w:val="26"/>
          <w:cs/>
          <w:lang w:bidi="hi-IN"/>
        </w:rPr>
        <w:t>सांख्यिकीकरण</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येईल</w:t>
      </w:r>
      <w:r>
        <w:rPr>
          <w:sz w:val="26"/>
          <w:szCs w:val="26"/>
        </w:rPr>
        <w:t>.</w:t>
      </w:r>
      <w:r>
        <w:rPr>
          <w:rFonts w:ascii="Nirmala UI" w:cs="Nirmala UI" w:hAnsi="Nirmala UI"/>
          <w:sz w:val="26"/>
          <w:szCs w:val="26"/>
          <w:cs/>
          <w:lang w:bidi="hi-IN"/>
        </w:rPr>
        <w:t>सारणीकरणाच्या</w:t>
      </w:r>
      <w:r>
        <w:rPr>
          <w:sz w:val="26"/>
          <w:szCs w:val="26"/>
        </w:rPr>
        <w:t xml:space="preserve"> </w:t>
      </w:r>
      <w:r>
        <w:rPr>
          <w:rFonts w:ascii="Nirmala UI" w:cs="Nirmala UI" w:hAnsi="Nirmala UI"/>
          <w:sz w:val="26"/>
          <w:szCs w:val="26"/>
          <w:cs/>
          <w:lang w:bidi="hi-IN"/>
        </w:rPr>
        <w:t>हेतूने</w:t>
      </w:r>
      <w:r>
        <w:rPr>
          <w:sz w:val="26"/>
          <w:szCs w:val="26"/>
        </w:rPr>
        <w:t xml:space="preserve"> </w:t>
      </w:r>
      <w:r>
        <w:rPr>
          <w:rFonts w:ascii="Nirmala UI" w:cs="Nirmala UI" w:hAnsi="Nirmala UI"/>
          <w:sz w:val="26"/>
          <w:szCs w:val="26"/>
          <w:cs/>
          <w:lang w:bidi="hi-IN"/>
        </w:rPr>
        <w:t>योग्य</w:t>
      </w:r>
      <w:r>
        <w:rPr>
          <w:sz w:val="26"/>
          <w:szCs w:val="26"/>
        </w:rPr>
        <w:t xml:space="preserve"> </w:t>
      </w:r>
      <w:r>
        <w:rPr>
          <w:rFonts w:ascii="Nirmala UI" w:cs="Nirmala UI" w:hAnsi="Nirmala UI"/>
          <w:sz w:val="26"/>
          <w:szCs w:val="26"/>
          <w:cs/>
          <w:lang w:bidi="hi-IN"/>
        </w:rPr>
        <w:t>ती</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उपलब्ध</w:t>
      </w:r>
      <w:r>
        <w:rPr>
          <w:sz w:val="26"/>
          <w:szCs w:val="26"/>
        </w:rPr>
        <w:t xml:space="preserve"> </w:t>
      </w:r>
      <w:r>
        <w:rPr>
          <w:rFonts w:ascii="Nirmala UI" w:cs="Nirmala UI" w:hAnsi="Nirmala UI"/>
          <w:sz w:val="26"/>
          <w:szCs w:val="26"/>
          <w:cs/>
          <w:lang w:bidi="hi-IN"/>
        </w:rPr>
        <w:t>होण्यासाठी</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प्रश्नांची</w:t>
      </w:r>
      <w:r>
        <w:rPr>
          <w:sz w:val="26"/>
          <w:szCs w:val="26"/>
        </w:rPr>
        <w:t xml:space="preserve"> </w:t>
      </w:r>
      <w:r>
        <w:rPr>
          <w:rFonts w:ascii="Nirmala UI" w:cs="Nirmala UI" w:hAnsi="Nirmala UI"/>
          <w:sz w:val="26"/>
          <w:szCs w:val="26"/>
          <w:cs/>
          <w:lang w:bidi="hi-IN"/>
        </w:rPr>
        <w:t>हाताळणी</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लिखित</w:t>
      </w:r>
      <w:r>
        <w:rPr>
          <w:sz w:val="26"/>
          <w:szCs w:val="26"/>
        </w:rPr>
        <w:t xml:space="preserve"> </w:t>
      </w:r>
      <w:r>
        <w:rPr>
          <w:rFonts w:ascii="Nirmala UI" w:cs="Nirmala UI" w:hAnsi="Nirmala UI"/>
          <w:sz w:val="26"/>
          <w:szCs w:val="26"/>
          <w:cs/>
          <w:lang w:bidi="hi-IN"/>
        </w:rPr>
        <w:t>प्रश्नांना</w:t>
      </w:r>
      <w:r>
        <w:rPr>
          <w:sz w:val="26"/>
          <w:szCs w:val="26"/>
        </w:rPr>
        <w:t xml:space="preserve"> </w:t>
      </w:r>
      <w:r>
        <w:rPr>
          <w:rFonts w:ascii="Nirmala UI" w:cs="Nirmala UI" w:hAnsi="Nirmala UI"/>
          <w:sz w:val="26"/>
          <w:szCs w:val="26"/>
          <w:cs/>
          <w:lang w:bidi="hi-IN"/>
        </w:rPr>
        <w:t>संकेत</w:t>
      </w:r>
      <w:r>
        <w:rPr>
          <w:sz w:val="26"/>
          <w:szCs w:val="26"/>
        </w:rPr>
        <w:t xml:space="preserve"> </w:t>
      </w:r>
      <w:r>
        <w:rPr>
          <w:rFonts w:ascii="Nirmala UI" w:cs="Nirmala UI" w:hAnsi="Nirmala UI"/>
          <w:sz w:val="26"/>
          <w:szCs w:val="26"/>
          <w:cs/>
          <w:lang w:bidi="hi-IN"/>
        </w:rPr>
        <w:t>देणे</w:t>
      </w:r>
      <w:r>
        <w:rPr>
          <w:sz w:val="26"/>
          <w:szCs w:val="26"/>
        </w:rPr>
        <w:t xml:space="preserve"> </w:t>
      </w:r>
      <w:r>
        <w:rPr>
          <w:rFonts w:ascii="Nirmala UI" w:cs="Nirmala UI" w:hAnsi="Nirmala UI"/>
          <w:sz w:val="26"/>
          <w:szCs w:val="26"/>
          <w:cs/>
          <w:lang w:bidi="hi-IN"/>
        </w:rPr>
        <w:t>महत्त्वाचे</w:t>
      </w:r>
      <w:r>
        <w:rPr>
          <w:sz w:val="26"/>
          <w:szCs w:val="26"/>
        </w:rPr>
        <w:t xml:space="preserve"> </w:t>
      </w:r>
      <w:r>
        <w:rPr>
          <w:rFonts w:ascii="Nirmala UI" w:cs="Nirmala UI" w:hAnsi="Nirmala UI"/>
          <w:sz w:val="26"/>
          <w:szCs w:val="26"/>
          <w:cs/>
          <w:lang w:bidi="hi-IN"/>
        </w:rPr>
        <w:t>असते</w:t>
      </w:r>
      <w:r>
        <w:rPr>
          <w:sz w:val="26"/>
          <w:szCs w:val="26"/>
        </w:rPr>
        <w:t>.</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यावरून</w:t>
      </w:r>
      <w:r>
        <w:rPr>
          <w:sz w:val="26"/>
          <w:szCs w:val="26"/>
        </w:rPr>
        <w:t xml:space="preserve"> </w:t>
      </w:r>
      <w:r>
        <w:rPr>
          <w:rFonts w:ascii="Nirmala UI" w:cs="Nirmala UI" w:hAnsi="Nirmala UI"/>
          <w:sz w:val="26"/>
          <w:szCs w:val="26"/>
          <w:cs/>
          <w:lang w:bidi="hi-IN"/>
        </w:rPr>
        <w:t>गुणात्मक</w:t>
      </w:r>
      <w:r>
        <w:rPr>
          <w:sz w:val="26"/>
          <w:szCs w:val="26"/>
        </w:rPr>
        <w:t xml:space="preserve"> </w:t>
      </w:r>
      <w:r>
        <w:rPr>
          <w:rFonts w:ascii="Nirmala UI" w:cs="Nirmala UI" w:hAnsi="Nirmala UI"/>
          <w:sz w:val="26"/>
          <w:szCs w:val="26"/>
          <w:cs/>
          <w:lang w:bidi="hi-IN"/>
        </w:rPr>
        <w:t>माहितीचे</w:t>
      </w:r>
      <w:r>
        <w:rPr>
          <w:sz w:val="26"/>
          <w:szCs w:val="26"/>
        </w:rPr>
        <w:t xml:space="preserve"> </w:t>
      </w:r>
      <w:r>
        <w:rPr>
          <w:rFonts w:ascii="Nirmala UI" w:cs="Nirmala UI" w:hAnsi="Nirmala UI"/>
          <w:sz w:val="26"/>
          <w:szCs w:val="26"/>
          <w:cs/>
          <w:lang w:bidi="hi-IN"/>
        </w:rPr>
        <w:t>रूपांतर</w:t>
      </w:r>
      <w:r>
        <w:rPr>
          <w:sz w:val="26"/>
          <w:szCs w:val="26"/>
        </w:rPr>
        <w:t xml:space="preserve"> </w:t>
      </w:r>
      <w:r>
        <w:rPr>
          <w:rFonts w:ascii="Nirmala UI" w:cs="Nirmala UI" w:hAnsi="Nirmala UI"/>
          <w:sz w:val="26"/>
          <w:szCs w:val="26"/>
          <w:cs/>
          <w:lang w:bidi="hi-IN"/>
        </w:rPr>
        <w:t>संख्यात्मक</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मध्ये</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मदत</w:t>
      </w:r>
      <w:r>
        <w:rPr>
          <w:sz w:val="26"/>
          <w:szCs w:val="26"/>
        </w:rPr>
        <w:t xml:space="preserve"> </w:t>
      </w:r>
      <w:r>
        <w:rPr>
          <w:rFonts w:ascii="Nirmala UI" w:cs="Nirmala UI" w:hAnsi="Nirmala UI"/>
          <w:sz w:val="26"/>
          <w:szCs w:val="26"/>
          <w:cs/>
          <w:lang w:bidi="hi-IN"/>
        </w:rPr>
        <w:t>होते</w:t>
      </w:r>
      <w:r>
        <w:rPr>
          <w:sz w:val="26"/>
          <w:szCs w:val="26"/>
        </w:rPr>
        <w:t>.</w:t>
      </w:r>
      <w:r>
        <w:rPr>
          <w:rFonts w:ascii="Nirmala UI" w:cs="Nirmala UI" w:hAnsi="Nirmala UI"/>
          <w:sz w:val="26"/>
          <w:szCs w:val="26"/>
          <w:cs/>
          <w:lang w:bidi="hi-IN"/>
        </w:rPr>
        <w:t>संकलित</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तथ्यांना</w:t>
      </w:r>
      <w:r>
        <w:rPr>
          <w:sz w:val="26"/>
          <w:szCs w:val="26"/>
        </w:rPr>
        <w:t xml:space="preserve"> </w:t>
      </w:r>
      <w:r>
        <w:rPr>
          <w:rFonts w:ascii="Nirmala UI" w:cs="Nirmala UI" w:hAnsi="Nirmala UI"/>
          <w:sz w:val="26"/>
          <w:szCs w:val="26"/>
          <w:cs/>
          <w:lang w:bidi="hi-IN"/>
        </w:rPr>
        <w:t>संकेत</w:t>
      </w:r>
      <w:r>
        <w:rPr>
          <w:sz w:val="26"/>
          <w:szCs w:val="26"/>
        </w:rPr>
        <w:t xml:space="preserve"> </w:t>
      </w:r>
      <w:r>
        <w:rPr>
          <w:rFonts w:ascii="Nirmala UI" w:cs="Nirmala UI" w:hAnsi="Nirmala UI"/>
          <w:sz w:val="26"/>
          <w:szCs w:val="26"/>
          <w:cs/>
          <w:lang w:bidi="hi-IN"/>
        </w:rPr>
        <w:t>बद्ध</w:t>
      </w:r>
      <w:r>
        <w:rPr>
          <w:sz w:val="26"/>
          <w:szCs w:val="26"/>
        </w:rPr>
        <w:t xml:space="preserve"> </w:t>
      </w:r>
      <w:r>
        <w:rPr>
          <w:rFonts w:ascii="Nirmala UI" w:cs="Nirmala UI" w:hAnsi="Nirmala UI"/>
          <w:sz w:val="26"/>
          <w:szCs w:val="26"/>
          <w:cs/>
          <w:lang w:bidi="hi-IN"/>
        </w:rPr>
        <w:t>करून</w:t>
      </w:r>
      <w:r>
        <w:rPr>
          <w:sz w:val="26"/>
          <w:szCs w:val="26"/>
        </w:rPr>
        <w:t xml:space="preserve"> </w:t>
      </w:r>
      <w:r>
        <w:rPr>
          <w:rFonts w:ascii="Nirmala UI" w:cs="Nirmala UI" w:hAnsi="Nirmala UI"/>
          <w:sz w:val="26"/>
          <w:szCs w:val="26"/>
          <w:cs/>
          <w:lang w:bidi="hi-IN"/>
        </w:rPr>
        <w:t>सांकेतिकीकरणात</w:t>
      </w:r>
      <w:r>
        <w:rPr>
          <w:sz w:val="26"/>
          <w:szCs w:val="26"/>
        </w:rPr>
        <w:t xml:space="preserve"> </w:t>
      </w:r>
      <w:r>
        <w:rPr>
          <w:rFonts w:ascii="Nirmala UI" w:cs="Nirmala UI" w:hAnsi="Nirmala UI"/>
          <w:sz w:val="26"/>
          <w:szCs w:val="26"/>
          <w:cs/>
          <w:lang w:bidi="hi-IN"/>
        </w:rPr>
        <w:t>रूपांतर</w:t>
      </w:r>
      <w:r>
        <w:rPr>
          <w:sz w:val="26"/>
          <w:szCs w:val="26"/>
        </w:rPr>
        <w:t xml:space="preserve"> </w:t>
      </w:r>
      <w:r>
        <w:rPr>
          <w:rFonts w:ascii="Nirmala UI" w:cs="Nirmala UI" w:hAnsi="Nirmala UI"/>
          <w:sz w:val="26"/>
          <w:szCs w:val="26"/>
          <w:cs/>
          <w:lang w:bidi="hi-IN"/>
        </w:rPr>
        <w:t>केले</w:t>
      </w:r>
      <w:r>
        <w:rPr>
          <w:sz w:val="26"/>
          <w:szCs w:val="26"/>
        </w:rPr>
        <w:t>.</w:t>
      </w:r>
    </w:p>
    <w:p>
      <w:pPr>
        <w:pStyle w:val="style0"/>
        <w:spacing w:lineRule="auto" w:line="360"/>
        <w:jc w:val="both"/>
        <w:rPr>
          <w:b/>
          <w:bCs/>
          <w:sz w:val="28"/>
          <w:szCs w:val="28"/>
        </w:rPr>
      </w:pPr>
    </w:p>
    <w:p>
      <w:pPr>
        <w:pStyle w:val="style0"/>
        <w:spacing w:lineRule="auto" w:line="360"/>
        <w:jc w:val="both"/>
        <w:rPr>
          <w:b/>
          <w:bCs/>
          <w:sz w:val="28"/>
          <w:szCs w:val="28"/>
        </w:rPr>
      </w:pPr>
      <w:r>
        <w:rPr>
          <w:b/>
          <w:bCs/>
          <w:sz w:val="28"/>
          <w:szCs w:val="28"/>
        </w:rPr>
        <w:t xml:space="preserve"> 4) </w:t>
      </w:r>
      <w:r>
        <w:rPr>
          <w:rFonts w:ascii="Nirmala UI" w:cs="Nirmala UI" w:hAnsi="Nirmala UI"/>
          <w:b/>
          <w:bCs/>
          <w:sz w:val="28"/>
          <w:szCs w:val="28"/>
          <w:u w:val="single"/>
          <w:cs/>
          <w:lang w:bidi="hi-IN"/>
        </w:rPr>
        <w:t>मास्टरचार्ट</w:t>
      </w:r>
      <w:r>
        <w:rPr>
          <w:b/>
          <w:bCs/>
          <w:sz w:val="28"/>
          <w:szCs w:val="28"/>
        </w:rPr>
        <w:t xml:space="preserve"> :- </w:t>
      </w:r>
    </w:p>
    <w:p>
      <w:pPr>
        <w:pStyle w:val="style0"/>
        <w:spacing w:lineRule="auto" w:line="360"/>
        <w:jc w:val="both"/>
        <w:rPr>
          <w:b/>
          <w:bCs/>
          <w:sz w:val="28"/>
          <w:szCs w:val="28"/>
        </w:rPr>
      </w:pPr>
      <w:r>
        <w:rPr>
          <w:sz w:val="26"/>
          <w:szCs w:val="26"/>
        </w:rPr>
        <w:t xml:space="preserve">                                  </w:t>
      </w:r>
      <w:r>
        <w:rPr>
          <w:rFonts w:ascii="Nirmala UI" w:cs="Nirmala UI" w:hAnsi="Nirmala UI"/>
          <w:sz w:val="26"/>
          <w:szCs w:val="26"/>
          <w:cs/>
          <w:lang w:bidi="hi-IN"/>
        </w:rPr>
        <w:t>प्राप्त</w:t>
      </w:r>
      <w:r>
        <w:rPr>
          <w:sz w:val="26"/>
          <w:szCs w:val="26"/>
        </w:rPr>
        <w:t xml:space="preserve"> </w:t>
      </w:r>
      <w:r>
        <w:rPr>
          <w:rFonts w:ascii="Nirmala UI" w:cs="Nirmala UI" w:hAnsi="Nirmala UI"/>
          <w:sz w:val="26"/>
          <w:szCs w:val="26"/>
          <w:cs/>
          <w:lang w:bidi="hi-IN"/>
        </w:rPr>
        <w:t>झालेल्या</w:t>
      </w:r>
      <w:r>
        <w:rPr>
          <w:sz w:val="26"/>
          <w:szCs w:val="26"/>
        </w:rPr>
        <w:t xml:space="preserve"> </w:t>
      </w:r>
      <w:r>
        <w:rPr>
          <w:rFonts w:ascii="Nirmala UI" w:cs="Nirmala UI" w:hAnsi="Nirmala UI"/>
          <w:sz w:val="26"/>
          <w:szCs w:val="26"/>
          <w:cs/>
          <w:lang w:bidi="hi-IN"/>
        </w:rPr>
        <w:t>सर्व</w:t>
      </w:r>
      <w:r>
        <w:rPr>
          <w:sz w:val="26"/>
          <w:szCs w:val="26"/>
        </w:rPr>
        <w:t xml:space="preserve"> </w:t>
      </w:r>
      <w:r>
        <w:rPr>
          <w:rFonts w:ascii="Nirmala UI" w:cs="Nirmala UI" w:hAnsi="Nirmala UI"/>
          <w:sz w:val="26"/>
          <w:szCs w:val="26"/>
          <w:cs/>
          <w:lang w:bidi="hi-IN"/>
        </w:rPr>
        <w:t>उत्तरदात्यांची</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एकत्रित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एका</w:t>
      </w:r>
      <w:r>
        <w:rPr>
          <w:sz w:val="26"/>
          <w:szCs w:val="26"/>
        </w:rPr>
        <w:t xml:space="preserve"> </w:t>
      </w:r>
      <w:r>
        <w:rPr>
          <w:rFonts w:ascii="Nirmala UI" w:cs="Nirmala UI" w:hAnsi="Nirmala UI"/>
          <w:sz w:val="26"/>
          <w:szCs w:val="26"/>
          <w:cs/>
          <w:lang w:bidi="hi-IN"/>
        </w:rPr>
        <w:t>दृष्टीक्षेपात</w:t>
      </w:r>
      <w:r>
        <w:rPr>
          <w:sz w:val="26"/>
          <w:szCs w:val="26"/>
        </w:rPr>
        <w:t xml:space="preserve"> </w:t>
      </w:r>
      <w:r>
        <w:rPr>
          <w:rFonts w:ascii="Nirmala UI" w:cs="Nirmala UI" w:hAnsi="Nirmala UI"/>
          <w:sz w:val="26"/>
          <w:szCs w:val="26"/>
          <w:cs/>
          <w:lang w:bidi="hi-IN"/>
        </w:rPr>
        <w:t>बघता</w:t>
      </w:r>
      <w:r>
        <w:rPr>
          <w:sz w:val="26"/>
          <w:szCs w:val="26"/>
        </w:rPr>
        <w:t xml:space="preserve"> </w:t>
      </w:r>
      <w:r>
        <w:rPr>
          <w:rFonts w:ascii="Nirmala UI" w:cs="Nirmala UI" w:hAnsi="Nirmala UI"/>
          <w:sz w:val="26"/>
          <w:szCs w:val="26"/>
          <w:cs/>
          <w:lang w:bidi="hi-IN"/>
        </w:rPr>
        <w:t>यावी</w:t>
      </w:r>
      <w:r>
        <w:rPr>
          <w:sz w:val="26"/>
          <w:szCs w:val="26"/>
        </w:rPr>
        <w:t xml:space="preserve"> </w:t>
      </w:r>
      <w:r>
        <w:rPr>
          <w:rFonts w:ascii="Nirmala UI" w:cs="Nirmala UI" w:hAnsi="Nirmala UI"/>
          <w:sz w:val="26"/>
          <w:szCs w:val="26"/>
          <w:cs/>
          <w:lang w:bidi="hi-IN"/>
        </w:rPr>
        <w:t>याकरिता</w:t>
      </w:r>
      <w:r>
        <w:rPr>
          <w:sz w:val="26"/>
          <w:szCs w:val="26"/>
        </w:rPr>
        <w:t xml:space="preserve"> </w:t>
      </w:r>
      <w:r>
        <w:rPr>
          <w:rFonts w:ascii="Nirmala UI" w:cs="Nirmala UI" w:hAnsi="Nirmala UI"/>
          <w:sz w:val="26"/>
          <w:szCs w:val="26"/>
          <w:cs/>
          <w:lang w:bidi="hi-IN"/>
        </w:rPr>
        <w:t>मास्टर</w:t>
      </w:r>
      <w:r>
        <w:rPr>
          <w:sz w:val="26"/>
          <w:szCs w:val="26"/>
        </w:rPr>
        <w:t xml:space="preserve"> </w:t>
      </w:r>
      <w:r>
        <w:rPr>
          <w:rFonts w:ascii="Nirmala UI" w:cs="Nirmala UI" w:hAnsi="Nirmala UI"/>
          <w:sz w:val="26"/>
          <w:szCs w:val="26"/>
          <w:cs/>
          <w:lang w:bidi="hi-IN"/>
        </w:rPr>
        <w:t>चार्ट</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w:t>
      </w:r>
    </w:p>
    <w:p>
      <w:pPr>
        <w:pStyle w:val="style0"/>
        <w:spacing w:lineRule="auto" w:line="360"/>
        <w:jc w:val="both"/>
        <w:rPr>
          <w:b/>
          <w:bCs/>
          <w:sz w:val="28"/>
          <w:szCs w:val="28"/>
        </w:rPr>
      </w:pPr>
      <w:r>
        <w:rPr>
          <w:b/>
          <w:bCs/>
          <w:sz w:val="28"/>
          <w:szCs w:val="28"/>
        </w:rPr>
        <w:t xml:space="preserve">5) </w:t>
      </w:r>
      <w:r>
        <w:rPr>
          <w:rFonts w:ascii="Nirmala UI" w:cs="Nirmala UI" w:hAnsi="Nirmala UI"/>
          <w:b/>
          <w:bCs/>
          <w:sz w:val="28"/>
          <w:szCs w:val="28"/>
          <w:u w:val="single"/>
          <w:cs/>
          <w:lang w:bidi="hi-IN"/>
        </w:rPr>
        <w:t>सारणीकरण</w:t>
      </w:r>
      <w:r>
        <w:rPr>
          <w:b/>
          <w:bCs/>
          <w:sz w:val="28"/>
          <w:szCs w:val="28"/>
          <w:u w:val="single"/>
        </w:rPr>
        <w:t xml:space="preserve"> </w:t>
      </w:r>
      <w:r>
        <w:rPr>
          <w:b/>
          <w:bCs/>
          <w:sz w:val="28"/>
          <w:szCs w:val="28"/>
        </w:rPr>
        <w:t>:-</w:t>
      </w:r>
    </w:p>
    <w:p>
      <w:pPr>
        <w:pStyle w:val="style0"/>
        <w:spacing w:lineRule="auto" w:line="360"/>
        <w:jc w:val="both"/>
        <w:rPr>
          <w:b/>
          <w:bCs/>
          <w:sz w:val="26"/>
          <w:szCs w:val="26"/>
        </w:rPr>
      </w:pPr>
      <w:r>
        <w:rPr>
          <w:sz w:val="26"/>
          <w:szCs w:val="26"/>
        </w:rPr>
        <w:t xml:space="preserve">                                 </w:t>
      </w:r>
      <w:r>
        <w:rPr>
          <w:rFonts w:ascii="Nirmala UI" w:cs="Nirmala UI" w:hAnsi="Nirmala UI"/>
          <w:sz w:val="26"/>
          <w:szCs w:val="26"/>
          <w:cs/>
          <w:lang w:bidi="hi-IN"/>
        </w:rPr>
        <w:t>अध्ययनासाठी</w:t>
      </w:r>
      <w:r>
        <w:rPr>
          <w:sz w:val="26"/>
          <w:szCs w:val="26"/>
        </w:rPr>
        <w:t xml:space="preserve"> </w:t>
      </w:r>
      <w:r>
        <w:rPr>
          <w:rFonts w:ascii="Nirmala UI" w:cs="Nirmala UI" w:hAnsi="Nirmala UI"/>
          <w:sz w:val="26"/>
          <w:szCs w:val="26"/>
          <w:cs/>
          <w:lang w:bidi="hi-IN"/>
        </w:rPr>
        <w:t>संकलीत</w:t>
      </w:r>
      <w:r>
        <w:rPr>
          <w:sz w:val="26"/>
          <w:szCs w:val="26"/>
        </w:rPr>
        <w:t xml:space="preserve"> </w:t>
      </w:r>
      <w:r>
        <w:rPr>
          <w:rFonts w:ascii="Nirmala UI" w:cs="Nirmala UI" w:hAnsi="Nirmala UI"/>
          <w:sz w:val="26"/>
          <w:szCs w:val="26"/>
          <w:cs/>
          <w:lang w:bidi="hi-IN"/>
        </w:rPr>
        <w:t>केलेल्या</w:t>
      </w:r>
      <w:r>
        <w:rPr>
          <w:sz w:val="26"/>
          <w:szCs w:val="26"/>
        </w:rPr>
        <w:t xml:space="preserve"> </w:t>
      </w:r>
      <w:r>
        <w:rPr>
          <w:rFonts w:ascii="Nirmala UI" w:cs="Nirmala UI" w:hAnsi="Nirmala UI"/>
          <w:sz w:val="26"/>
          <w:szCs w:val="26"/>
          <w:cs/>
          <w:lang w:bidi="hi-IN"/>
        </w:rPr>
        <w:t>तथ्यांना</w:t>
      </w:r>
      <w:r>
        <w:rPr>
          <w:sz w:val="26"/>
          <w:szCs w:val="26"/>
        </w:rPr>
        <w:t xml:space="preserve"> </w:t>
      </w:r>
      <w:r>
        <w:rPr>
          <w:rFonts w:ascii="Nirmala UI" w:cs="Nirmala UI" w:hAnsi="Nirmala UI"/>
          <w:sz w:val="26"/>
          <w:szCs w:val="26"/>
          <w:cs/>
          <w:lang w:bidi="hi-IN"/>
        </w:rPr>
        <w:t>किंवा</w:t>
      </w:r>
      <w:r>
        <w:rPr>
          <w:sz w:val="26"/>
          <w:szCs w:val="26"/>
        </w:rPr>
        <w:t xml:space="preserve"> </w:t>
      </w:r>
      <w:r>
        <w:rPr>
          <w:rFonts w:ascii="Nirmala UI" w:cs="Nirmala UI" w:hAnsi="Nirmala UI"/>
          <w:sz w:val="26"/>
          <w:szCs w:val="26"/>
          <w:cs/>
          <w:lang w:bidi="hi-IN"/>
        </w:rPr>
        <w:t>आकड्यांना</w:t>
      </w:r>
      <w:r>
        <w:rPr>
          <w:sz w:val="26"/>
          <w:szCs w:val="26"/>
        </w:rPr>
        <w:t xml:space="preserve"> </w:t>
      </w:r>
      <w:r>
        <w:rPr>
          <w:rFonts w:ascii="Nirmala UI" w:cs="Nirmala UI" w:hAnsi="Nirmala UI"/>
          <w:sz w:val="26"/>
          <w:szCs w:val="26"/>
          <w:cs/>
          <w:lang w:bidi="hi-IN"/>
        </w:rPr>
        <w:t>सुव्यवस्थित</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सरळ</w:t>
      </w:r>
      <w:r>
        <w:rPr>
          <w:sz w:val="26"/>
          <w:szCs w:val="26"/>
        </w:rPr>
        <w:t xml:space="preserve"> </w:t>
      </w:r>
      <w:r>
        <w:rPr>
          <w:rFonts w:ascii="Nirmala UI" w:cs="Nirmala UI" w:hAnsi="Nirmala UI"/>
          <w:sz w:val="26"/>
          <w:szCs w:val="26"/>
          <w:cs/>
          <w:lang w:bidi="hi-IN"/>
        </w:rPr>
        <w:t>स्वरूपात</w:t>
      </w:r>
      <w:r>
        <w:rPr>
          <w:sz w:val="26"/>
          <w:szCs w:val="26"/>
        </w:rPr>
        <w:t xml:space="preserve"> </w:t>
      </w:r>
      <w:r>
        <w:rPr>
          <w:rFonts w:ascii="Nirmala UI" w:cs="Nirmala UI" w:hAnsi="Nirmala UI"/>
          <w:sz w:val="26"/>
          <w:szCs w:val="26"/>
          <w:cs/>
          <w:lang w:bidi="hi-IN"/>
        </w:rPr>
        <w:t>प्रस्तुत</w:t>
      </w:r>
      <w:r>
        <w:rPr>
          <w:sz w:val="26"/>
          <w:szCs w:val="26"/>
        </w:rPr>
        <w:t xml:space="preserve"> </w:t>
      </w:r>
      <w:r>
        <w:rPr>
          <w:rFonts w:ascii="Nirmala UI" w:cs="Nirmala UI" w:hAnsi="Nirmala UI"/>
          <w:sz w:val="26"/>
          <w:szCs w:val="26"/>
          <w:cs/>
          <w:lang w:bidi="hi-IN"/>
        </w:rPr>
        <w:t>करणे</w:t>
      </w:r>
      <w:r>
        <w:rPr>
          <w:sz w:val="26"/>
          <w:szCs w:val="26"/>
        </w:rPr>
        <w:t xml:space="preserve"> </w:t>
      </w:r>
      <w:r>
        <w:rPr>
          <w:rFonts w:ascii="Nirmala UI" w:cs="Nirmala UI" w:hAnsi="Nirmala UI"/>
          <w:sz w:val="26"/>
          <w:szCs w:val="26"/>
          <w:cs/>
          <w:lang w:bidi="hi-IN"/>
        </w:rPr>
        <w:t>म्हणजे</w:t>
      </w:r>
      <w:r>
        <w:rPr>
          <w:sz w:val="26"/>
          <w:szCs w:val="26"/>
        </w:rPr>
        <w:t xml:space="preserve"> </w:t>
      </w:r>
      <w:r>
        <w:rPr>
          <w:rFonts w:ascii="Nirmala UI" w:cs="Nirmala UI" w:hAnsi="Nirmala UI"/>
          <w:sz w:val="26"/>
          <w:szCs w:val="26"/>
          <w:cs/>
          <w:lang w:bidi="hi-IN"/>
        </w:rPr>
        <w:t>सारणीकरण</w:t>
      </w:r>
      <w:r>
        <w:rPr>
          <w:sz w:val="26"/>
          <w:szCs w:val="26"/>
        </w:rPr>
        <w:t xml:space="preserve"> </w:t>
      </w:r>
      <w:r>
        <w:rPr>
          <w:rFonts w:ascii="Nirmala UI" w:cs="Nirmala UI" w:hAnsi="Nirmala UI"/>
          <w:sz w:val="26"/>
          <w:szCs w:val="26"/>
          <w:cs/>
          <w:lang w:bidi="hi-IN"/>
        </w:rPr>
        <w:t>होय</w:t>
      </w:r>
      <w:r>
        <w:rPr>
          <w:sz w:val="26"/>
          <w:szCs w:val="26"/>
        </w:rPr>
        <w:t xml:space="preserve">. </w:t>
      </w:r>
      <w:r>
        <w:rPr>
          <w:rFonts w:ascii="Nirmala UI" w:cs="Nirmala UI" w:hAnsi="Nirmala UI"/>
          <w:sz w:val="26"/>
          <w:szCs w:val="26"/>
          <w:cs/>
          <w:lang w:bidi="hi-IN"/>
        </w:rPr>
        <w:t>सारणीकरणामुळे</w:t>
      </w:r>
      <w:r>
        <w:rPr>
          <w:sz w:val="26"/>
          <w:szCs w:val="26"/>
        </w:rPr>
        <w:t xml:space="preserve"> </w:t>
      </w:r>
      <w:r>
        <w:rPr>
          <w:rFonts w:ascii="Nirmala UI" w:cs="Nirmala UI" w:hAnsi="Nirmala UI"/>
          <w:sz w:val="26"/>
          <w:szCs w:val="26"/>
          <w:cs/>
          <w:lang w:bidi="hi-IN"/>
        </w:rPr>
        <w:t>निष्कर्ष</w:t>
      </w:r>
      <w:r>
        <w:rPr>
          <w:sz w:val="26"/>
          <w:szCs w:val="26"/>
        </w:rPr>
        <w:t xml:space="preserve"> </w:t>
      </w:r>
      <w:r>
        <w:rPr>
          <w:rFonts w:ascii="Nirmala UI" w:cs="Nirmala UI" w:hAnsi="Nirmala UI"/>
          <w:sz w:val="26"/>
          <w:szCs w:val="26"/>
          <w:cs/>
          <w:lang w:bidi="hi-IN"/>
        </w:rPr>
        <w:t>तसेच</w:t>
      </w:r>
      <w:r>
        <w:rPr>
          <w:sz w:val="26"/>
          <w:szCs w:val="26"/>
        </w:rPr>
        <w:t xml:space="preserve"> </w:t>
      </w:r>
      <w:r>
        <w:rPr>
          <w:rFonts w:ascii="Nirmala UI" w:cs="Nirmala UI" w:hAnsi="Nirmala UI"/>
          <w:sz w:val="26"/>
          <w:szCs w:val="26"/>
          <w:cs/>
          <w:lang w:bidi="hi-IN"/>
        </w:rPr>
        <w:t>सूचना</w:t>
      </w:r>
      <w:r>
        <w:rPr>
          <w:sz w:val="26"/>
          <w:szCs w:val="26"/>
        </w:rPr>
        <w:t xml:space="preserve"> </w:t>
      </w:r>
      <w:r>
        <w:rPr>
          <w:rFonts w:ascii="Nirmala UI" w:cs="Nirmala UI" w:hAnsi="Nirmala UI"/>
          <w:sz w:val="26"/>
          <w:szCs w:val="26"/>
          <w:cs/>
          <w:lang w:bidi="hi-IN"/>
        </w:rPr>
        <w:t>काढणे</w:t>
      </w:r>
      <w:r>
        <w:rPr>
          <w:sz w:val="26"/>
          <w:szCs w:val="26"/>
        </w:rPr>
        <w:t xml:space="preserve"> </w:t>
      </w:r>
      <w:r>
        <w:rPr>
          <w:rFonts w:ascii="Nirmala UI" w:cs="Nirmala UI" w:hAnsi="Nirmala UI"/>
          <w:sz w:val="26"/>
          <w:szCs w:val="26"/>
          <w:cs/>
          <w:lang w:bidi="hi-IN"/>
        </w:rPr>
        <w:t>सोपे</w:t>
      </w:r>
      <w:r>
        <w:rPr>
          <w:sz w:val="26"/>
          <w:szCs w:val="26"/>
        </w:rPr>
        <w:t xml:space="preserve"> </w:t>
      </w:r>
      <w:r>
        <w:rPr>
          <w:rFonts w:ascii="Nirmala UI" w:cs="Nirmala UI" w:hAnsi="Nirmala UI"/>
          <w:sz w:val="26"/>
          <w:szCs w:val="26"/>
          <w:cs/>
          <w:lang w:bidi="hi-IN"/>
        </w:rPr>
        <w:t>जाईल</w:t>
      </w:r>
      <w:r>
        <w:rPr>
          <w:sz w:val="26"/>
          <w:szCs w:val="26"/>
        </w:rPr>
        <w:t xml:space="preserve">. </w:t>
      </w:r>
      <w:r>
        <w:rPr>
          <w:rFonts w:ascii="Nirmala UI" w:cs="Nirmala UI" w:hAnsi="Nirmala UI"/>
          <w:sz w:val="26"/>
          <w:szCs w:val="26"/>
          <w:cs/>
          <w:lang w:bidi="hi-IN"/>
        </w:rPr>
        <w:t>सारणीकरण</w:t>
      </w:r>
      <w:r>
        <w:rPr>
          <w:sz w:val="26"/>
          <w:szCs w:val="26"/>
        </w:rPr>
        <w:t xml:space="preserve"> </w:t>
      </w:r>
      <w:r>
        <w:rPr>
          <w:rFonts w:ascii="Nirmala UI" w:cs="Nirmala UI" w:hAnsi="Nirmala UI"/>
          <w:sz w:val="26"/>
          <w:szCs w:val="26"/>
          <w:cs/>
          <w:lang w:bidi="hi-IN"/>
        </w:rPr>
        <w:t>केल्यामुळे</w:t>
      </w:r>
      <w:r>
        <w:rPr>
          <w:sz w:val="26"/>
          <w:szCs w:val="26"/>
        </w:rPr>
        <w:t xml:space="preserve"> </w:t>
      </w:r>
      <w:r>
        <w:rPr>
          <w:rFonts w:ascii="Nirmala UI" w:cs="Nirmala UI" w:hAnsi="Nirmala UI"/>
          <w:sz w:val="26"/>
          <w:szCs w:val="26"/>
          <w:cs/>
          <w:lang w:bidi="hi-IN"/>
        </w:rPr>
        <w:t>सामग्रीचे</w:t>
      </w:r>
      <w:r>
        <w:rPr>
          <w:sz w:val="26"/>
          <w:szCs w:val="26"/>
        </w:rPr>
        <w:t xml:space="preserve"> </w:t>
      </w:r>
      <w:r>
        <w:rPr>
          <w:rFonts w:ascii="Nirmala UI" w:cs="Nirmala UI" w:hAnsi="Nirmala UI"/>
          <w:sz w:val="26"/>
          <w:szCs w:val="26"/>
          <w:cs/>
          <w:lang w:bidi="hi-IN"/>
        </w:rPr>
        <w:t>सुव्यवस्थेत</w:t>
      </w:r>
      <w:r>
        <w:rPr>
          <w:sz w:val="26"/>
          <w:szCs w:val="26"/>
        </w:rPr>
        <w:t xml:space="preserve"> </w:t>
      </w:r>
      <w:r>
        <w:rPr>
          <w:rFonts w:ascii="Nirmala UI" w:cs="Nirmala UI" w:hAnsi="Nirmala UI"/>
          <w:sz w:val="26"/>
          <w:szCs w:val="26"/>
          <w:cs/>
          <w:lang w:bidi="hi-IN"/>
        </w:rPr>
        <w:t>रीतीने</w:t>
      </w:r>
      <w:r>
        <w:rPr>
          <w:sz w:val="26"/>
          <w:szCs w:val="26"/>
        </w:rPr>
        <w:t xml:space="preserve"> </w:t>
      </w:r>
      <w:r>
        <w:rPr>
          <w:rFonts w:ascii="Nirmala UI" w:cs="Nirmala UI" w:hAnsi="Nirmala UI"/>
          <w:sz w:val="26"/>
          <w:szCs w:val="26"/>
          <w:cs/>
          <w:lang w:bidi="hi-IN"/>
        </w:rPr>
        <w:t>मांडणी</w:t>
      </w:r>
      <w:r>
        <w:rPr>
          <w:sz w:val="26"/>
          <w:szCs w:val="26"/>
        </w:rPr>
        <w:t xml:space="preserve"> </w:t>
      </w:r>
      <w:r>
        <w:rPr>
          <w:rFonts w:ascii="Nirmala UI" w:cs="Nirmala UI" w:hAnsi="Nirmala UI"/>
          <w:sz w:val="26"/>
          <w:szCs w:val="26"/>
          <w:cs/>
          <w:lang w:bidi="hi-IN"/>
        </w:rPr>
        <w:t>करता</w:t>
      </w:r>
      <w:r>
        <w:rPr>
          <w:sz w:val="26"/>
          <w:szCs w:val="26"/>
        </w:rPr>
        <w:t xml:space="preserve"> </w:t>
      </w:r>
      <w:r>
        <w:rPr>
          <w:rFonts w:ascii="Nirmala UI" w:cs="Nirmala UI" w:hAnsi="Nirmala UI"/>
          <w:sz w:val="26"/>
          <w:szCs w:val="26"/>
          <w:cs/>
          <w:lang w:bidi="hi-IN"/>
        </w:rPr>
        <w:t>येते</w:t>
      </w:r>
      <w:r>
        <w:rPr>
          <w:sz w:val="26"/>
          <w:szCs w:val="26"/>
        </w:rPr>
        <w:t>.</w:t>
      </w:r>
      <w:r>
        <w:rPr>
          <w:rFonts w:ascii="Nirmala UI" w:cs="Nirmala UI" w:hAnsi="Nirmala UI"/>
          <w:sz w:val="26"/>
          <w:szCs w:val="26"/>
          <w:cs/>
          <w:lang w:bidi="hi-IN"/>
        </w:rPr>
        <w:t>अध्ययनात</w:t>
      </w:r>
      <w:r>
        <w:rPr>
          <w:sz w:val="26"/>
          <w:szCs w:val="26"/>
        </w:rPr>
        <w:t xml:space="preserve"> </w:t>
      </w:r>
      <w:r>
        <w:rPr>
          <w:rFonts w:ascii="Nirmala UI" w:cs="Nirmala UI" w:hAnsi="Nirmala UI"/>
          <w:sz w:val="26"/>
          <w:szCs w:val="26"/>
          <w:cs/>
          <w:lang w:bidi="hi-IN"/>
        </w:rPr>
        <w:t>सारणी</w:t>
      </w:r>
      <w:r>
        <w:rPr>
          <w:sz w:val="26"/>
          <w:szCs w:val="26"/>
        </w:rPr>
        <w:t xml:space="preserve"> </w:t>
      </w:r>
      <w:r>
        <w:rPr>
          <w:rFonts w:ascii="Nirmala UI" w:cs="Nirmala UI" w:hAnsi="Nirmala UI"/>
          <w:sz w:val="26"/>
          <w:szCs w:val="26"/>
          <w:cs/>
          <w:lang w:bidi="hi-IN"/>
        </w:rPr>
        <w:t>निष्कर्ष</w:t>
      </w:r>
      <w:r>
        <w:rPr>
          <w:sz w:val="26"/>
          <w:szCs w:val="26"/>
        </w:rPr>
        <w:t xml:space="preserve"> </w:t>
      </w:r>
      <w:r>
        <w:rPr>
          <w:rFonts w:ascii="Nirmala UI" w:cs="Nirmala UI" w:hAnsi="Nirmala UI"/>
          <w:sz w:val="26"/>
          <w:szCs w:val="26"/>
          <w:cs/>
          <w:lang w:bidi="hi-IN"/>
        </w:rPr>
        <w:t>काढण्यात</w:t>
      </w:r>
      <w:r>
        <w:rPr>
          <w:sz w:val="26"/>
          <w:szCs w:val="26"/>
        </w:rPr>
        <w:t xml:space="preserve"> </w:t>
      </w:r>
      <w:r>
        <w:rPr>
          <w:rFonts w:ascii="Nirmala UI" w:cs="Nirmala UI" w:hAnsi="Nirmala UI"/>
          <w:sz w:val="26"/>
          <w:szCs w:val="26"/>
          <w:cs/>
          <w:lang w:bidi="hi-IN"/>
        </w:rPr>
        <w:t>सहाय्य</w:t>
      </w:r>
      <w:r>
        <w:rPr>
          <w:sz w:val="26"/>
          <w:szCs w:val="26"/>
        </w:rPr>
        <w:t xml:space="preserve"> </w:t>
      </w:r>
      <w:r>
        <w:rPr>
          <w:rFonts w:ascii="Nirmala UI" w:cs="Nirmala UI" w:hAnsi="Nirmala UI"/>
          <w:sz w:val="26"/>
          <w:szCs w:val="26"/>
          <w:cs/>
          <w:lang w:bidi="hi-IN"/>
        </w:rPr>
        <w:t>ठरली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सारणीवरून</w:t>
      </w:r>
      <w:r>
        <w:rPr>
          <w:sz w:val="26"/>
          <w:szCs w:val="26"/>
        </w:rPr>
        <w:t xml:space="preserve"> </w:t>
      </w:r>
      <w:r>
        <w:rPr>
          <w:rFonts w:ascii="Nirmala UI" w:cs="Nirmala UI" w:hAnsi="Nirmala UI"/>
          <w:sz w:val="26"/>
          <w:szCs w:val="26"/>
          <w:cs/>
          <w:lang w:bidi="hi-IN"/>
        </w:rPr>
        <w:t>विश्लेषण</w:t>
      </w:r>
      <w:r>
        <w:rPr>
          <w:sz w:val="26"/>
          <w:szCs w:val="26"/>
        </w:rPr>
        <w:t xml:space="preserve"> </w:t>
      </w:r>
      <w:r>
        <w:rPr>
          <w:rFonts w:ascii="Nirmala UI" w:cs="Nirmala UI" w:hAnsi="Nirmala UI"/>
          <w:sz w:val="26"/>
          <w:szCs w:val="26"/>
          <w:cs/>
          <w:lang w:bidi="hi-IN"/>
        </w:rPr>
        <w:t>लिहण्यात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विश्लेषणाच्या</w:t>
      </w:r>
      <w:r>
        <w:rPr>
          <w:sz w:val="26"/>
          <w:szCs w:val="26"/>
        </w:rPr>
        <w:t xml:space="preserve"> </w:t>
      </w:r>
      <w:r>
        <w:rPr>
          <w:rFonts w:ascii="Nirmala UI" w:cs="Nirmala UI" w:hAnsi="Nirmala UI"/>
          <w:sz w:val="26"/>
          <w:szCs w:val="26"/>
          <w:cs/>
          <w:lang w:bidi="hi-IN"/>
        </w:rPr>
        <w:t>आधारे</w:t>
      </w:r>
      <w:r>
        <w:rPr>
          <w:sz w:val="26"/>
          <w:szCs w:val="26"/>
        </w:rPr>
        <w:t xml:space="preserve"> </w:t>
      </w:r>
      <w:r>
        <w:rPr>
          <w:rFonts w:ascii="Nirmala UI" w:cs="Nirmala UI" w:hAnsi="Nirmala UI"/>
          <w:sz w:val="26"/>
          <w:szCs w:val="26"/>
          <w:cs/>
          <w:lang w:bidi="hi-IN"/>
        </w:rPr>
        <w:t>निष्कर्ष</w:t>
      </w:r>
      <w:r>
        <w:rPr>
          <w:sz w:val="26"/>
          <w:szCs w:val="26"/>
        </w:rPr>
        <w:t xml:space="preserve"> </w:t>
      </w:r>
      <w:r>
        <w:rPr>
          <w:rFonts w:ascii="Nirmala UI" w:cs="Nirmala UI" w:hAnsi="Nirmala UI"/>
          <w:sz w:val="26"/>
          <w:szCs w:val="26"/>
          <w:cs/>
          <w:lang w:bidi="hi-IN"/>
        </w:rPr>
        <w:t>दर्शविण्यात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आहेत</w:t>
      </w:r>
      <w:r>
        <w:rPr>
          <w:sz w:val="26"/>
          <w:szCs w:val="26"/>
        </w:rPr>
        <w:t xml:space="preserve">. </w:t>
      </w:r>
    </w:p>
    <w:p>
      <w:pPr>
        <w:pStyle w:val="style0"/>
        <w:spacing w:lineRule="auto" w:line="360"/>
        <w:jc w:val="both"/>
        <w:rPr>
          <w:b/>
          <w:bCs/>
          <w:sz w:val="28"/>
          <w:szCs w:val="28"/>
        </w:rPr>
      </w:pPr>
      <w:r>
        <w:rPr>
          <w:b/>
          <w:bCs/>
          <w:sz w:val="28"/>
          <w:szCs w:val="28"/>
        </w:rPr>
        <w:t xml:space="preserve">6) </w:t>
      </w:r>
      <w:r>
        <w:rPr>
          <w:rFonts w:ascii="Nirmala UI" w:cs="Nirmala UI" w:hAnsi="Nirmala UI"/>
          <w:b/>
          <w:bCs/>
          <w:sz w:val="28"/>
          <w:szCs w:val="28"/>
          <w:u w:val="single"/>
          <w:cs/>
          <w:lang w:bidi="hi-IN"/>
        </w:rPr>
        <w:t>आलेख</w:t>
      </w:r>
      <w:r>
        <w:rPr>
          <w:b/>
          <w:bCs/>
          <w:sz w:val="28"/>
          <w:szCs w:val="28"/>
          <w:u w:val="single"/>
        </w:rPr>
        <w:t xml:space="preserve"> </w:t>
      </w:r>
      <w:r>
        <w:rPr>
          <w:rFonts w:ascii="Nirmala UI" w:cs="Nirmala UI" w:hAnsi="Nirmala UI"/>
          <w:b/>
          <w:bCs/>
          <w:sz w:val="28"/>
          <w:szCs w:val="28"/>
          <w:u w:val="single"/>
          <w:cs/>
          <w:lang w:bidi="hi-IN"/>
        </w:rPr>
        <w:t>व</w:t>
      </w:r>
      <w:r>
        <w:rPr>
          <w:b/>
          <w:bCs/>
          <w:sz w:val="28"/>
          <w:szCs w:val="28"/>
          <w:u w:val="single"/>
        </w:rPr>
        <w:t xml:space="preserve"> </w:t>
      </w:r>
      <w:r>
        <w:rPr>
          <w:rFonts w:ascii="Nirmala UI" w:cs="Nirmala UI" w:hAnsi="Nirmala UI"/>
          <w:b/>
          <w:bCs/>
          <w:sz w:val="28"/>
          <w:szCs w:val="28"/>
          <w:u w:val="single"/>
          <w:cs/>
          <w:lang w:bidi="hi-IN"/>
        </w:rPr>
        <w:t>आकृती</w:t>
      </w:r>
      <w:r>
        <w:rPr>
          <w:b/>
          <w:bCs/>
          <w:sz w:val="28"/>
          <w:szCs w:val="28"/>
          <w:u w:val="single"/>
        </w:rPr>
        <w:t xml:space="preserve"> </w:t>
      </w:r>
      <w:r>
        <w:rPr>
          <w:b/>
          <w:bCs/>
          <w:sz w:val="28"/>
          <w:szCs w:val="28"/>
        </w:rPr>
        <w:t>:-</w:t>
      </w:r>
    </w:p>
    <w:p>
      <w:pPr>
        <w:pStyle w:val="style0"/>
        <w:spacing w:lineRule="auto" w:line="360"/>
        <w:jc w:val="both"/>
        <w:rPr>
          <w:sz w:val="26"/>
          <w:szCs w:val="26"/>
        </w:rPr>
      </w:pPr>
      <w:r>
        <w:rPr>
          <w:sz w:val="26"/>
          <w:szCs w:val="26"/>
        </w:rPr>
        <w:t xml:space="preserve">   </w:t>
      </w:r>
      <w:r>
        <w:rPr>
          <w:sz w:val="26"/>
          <w:szCs w:val="26"/>
        </w:rPr>
        <w:t xml:space="preserve">           </w:t>
      </w:r>
      <w:r>
        <w:rPr>
          <w:sz w:val="26"/>
          <w:szCs w:val="26"/>
        </w:rPr>
        <w:t xml:space="preserve">      </w:t>
      </w:r>
      <w:r>
        <w:rPr>
          <w:rFonts w:ascii="Nirmala UI" w:cs="Nirmala UI" w:hAnsi="Nirmala UI"/>
          <w:sz w:val="26"/>
          <w:szCs w:val="26"/>
          <w:cs/>
          <w:lang w:bidi="hi-IN"/>
        </w:rPr>
        <w:t>सारणीकरणाबरोबरच</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मांडणी</w:t>
      </w:r>
      <w:r>
        <w:rPr>
          <w:sz w:val="26"/>
          <w:szCs w:val="26"/>
        </w:rPr>
        <w:t xml:space="preserve"> </w:t>
      </w:r>
      <w:r>
        <w:rPr>
          <w:rFonts w:ascii="Nirmala UI" w:cs="Nirmala UI" w:hAnsi="Nirmala UI"/>
          <w:sz w:val="26"/>
          <w:szCs w:val="26"/>
          <w:cs/>
          <w:lang w:bidi="hi-IN"/>
        </w:rPr>
        <w:t>ही</w:t>
      </w:r>
      <w:r>
        <w:rPr>
          <w:sz w:val="26"/>
          <w:szCs w:val="26"/>
        </w:rPr>
        <w:t xml:space="preserve"> </w:t>
      </w:r>
      <w:r>
        <w:rPr>
          <w:rFonts w:ascii="Nirmala UI" w:cs="Nirmala UI" w:hAnsi="Nirmala UI"/>
          <w:sz w:val="26"/>
          <w:szCs w:val="26"/>
          <w:cs/>
          <w:lang w:bidi="hi-IN"/>
        </w:rPr>
        <w:t>आलेख</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आकृतीद्वारे</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येईल</w:t>
      </w:r>
      <w:r>
        <w:rPr>
          <w:sz w:val="26"/>
          <w:szCs w:val="26"/>
        </w:rPr>
        <w:t xml:space="preserve"> </w:t>
      </w:r>
      <w:r>
        <w:rPr>
          <w:rFonts w:ascii="Nirmala UI" w:cs="Nirmala UI" w:hAnsi="Nirmala UI"/>
          <w:sz w:val="26"/>
          <w:szCs w:val="26"/>
          <w:cs/>
          <w:lang w:bidi="hi-IN"/>
        </w:rPr>
        <w:t>त्यामुळे</w:t>
      </w:r>
      <w:r>
        <w:rPr>
          <w:sz w:val="26"/>
          <w:szCs w:val="26"/>
        </w:rPr>
        <w:t xml:space="preserve"> </w:t>
      </w:r>
      <w:r>
        <w:rPr>
          <w:rFonts w:ascii="Nirmala UI" w:cs="Nirmala UI" w:hAnsi="Nirmala UI"/>
          <w:sz w:val="26"/>
          <w:szCs w:val="26"/>
          <w:cs/>
          <w:lang w:bidi="hi-IN"/>
        </w:rPr>
        <w:t>शोध</w:t>
      </w:r>
      <w:r>
        <w:rPr>
          <w:sz w:val="26"/>
          <w:szCs w:val="26"/>
        </w:rPr>
        <w:t xml:space="preserve"> </w:t>
      </w:r>
      <w:r>
        <w:rPr>
          <w:rFonts w:ascii="Nirmala UI" w:cs="Nirmala UI" w:hAnsi="Nirmala UI"/>
          <w:sz w:val="26"/>
          <w:szCs w:val="26"/>
          <w:cs/>
          <w:lang w:bidi="hi-IN"/>
        </w:rPr>
        <w:t>प्रबंध</w:t>
      </w:r>
      <w:r>
        <w:rPr>
          <w:sz w:val="26"/>
          <w:szCs w:val="26"/>
        </w:rPr>
        <w:t xml:space="preserve"> </w:t>
      </w:r>
      <w:r>
        <w:rPr>
          <w:rFonts w:ascii="Nirmala UI" w:cs="Nirmala UI" w:hAnsi="Nirmala UI"/>
          <w:sz w:val="26"/>
          <w:szCs w:val="26"/>
          <w:cs/>
          <w:lang w:bidi="hi-IN"/>
        </w:rPr>
        <w:t>आकर्षक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माहिती</w:t>
      </w:r>
      <w:r>
        <w:rPr>
          <w:sz w:val="26"/>
          <w:szCs w:val="26"/>
        </w:rPr>
        <w:t xml:space="preserve"> </w:t>
      </w:r>
      <w:r>
        <w:rPr>
          <w:rFonts w:ascii="Nirmala UI" w:cs="Nirmala UI" w:hAnsi="Nirmala UI"/>
          <w:sz w:val="26"/>
          <w:szCs w:val="26"/>
          <w:cs/>
          <w:lang w:bidi="hi-IN"/>
        </w:rPr>
        <w:t>पूर्ण</w:t>
      </w:r>
      <w:r>
        <w:rPr>
          <w:sz w:val="26"/>
          <w:szCs w:val="26"/>
        </w:rPr>
        <w:t xml:space="preserve"> </w:t>
      </w:r>
      <w:r>
        <w:rPr>
          <w:rFonts w:ascii="Nirmala UI" w:cs="Nirmala UI" w:hAnsi="Nirmala UI"/>
          <w:sz w:val="26"/>
          <w:szCs w:val="26"/>
          <w:cs/>
          <w:lang w:bidi="hi-IN"/>
        </w:rPr>
        <w:t>होईल</w:t>
      </w:r>
      <w:r>
        <w:rPr>
          <w:sz w:val="26"/>
          <w:szCs w:val="26"/>
        </w:rPr>
        <w:t>.</w:t>
      </w:r>
      <w:r>
        <w:rPr>
          <w:rFonts w:ascii="Nirmala UI" w:cs="Nirmala UI" w:hAnsi="Nirmala UI"/>
          <w:sz w:val="26"/>
          <w:szCs w:val="26"/>
          <w:cs/>
          <w:lang w:bidi="hi-IN"/>
        </w:rPr>
        <w:t>सारणीसोबतच</w:t>
      </w:r>
      <w:r>
        <w:rPr>
          <w:sz w:val="26"/>
          <w:szCs w:val="26"/>
        </w:rPr>
        <w:t xml:space="preserve"> </w:t>
      </w:r>
      <w:r>
        <w:rPr>
          <w:rFonts w:ascii="Nirmala UI" w:cs="Nirmala UI" w:hAnsi="Nirmala UI"/>
          <w:sz w:val="26"/>
          <w:szCs w:val="26"/>
          <w:cs/>
          <w:lang w:bidi="hi-IN"/>
        </w:rPr>
        <w:t>तथ्यांची</w:t>
      </w:r>
      <w:r>
        <w:rPr>
          <w:sz w:val="26"/>
          <w:szCs w:val="26"/>
        </w:rPr>
        <w:t xml:space="preserve"> </w:t>
      </w:r>
      <w:r>
        <w:rPr>
          <w:rFonts w:ascii="Nirmala UI" w:cs="Nirmala UI" w:hAnsi="Nirmala UI"/>
          <w:sz w:val="26"/>
          <w:szCs w:val="26"/>
          <w:cs/>
          <w:lang w:bidi="hi-IN"/>
        </w:rPr>
        <w:t>मांडणी</w:t>
      </w:r>
      <w:r>
        <w:rPr>
          <w:sz w:val="26"/>
          <w:szCs w:val="26"/>
        </w:rPr>
        <w:t xml:space="preserve"> </w:t>
      </w:r>
      <w:r>
        <w:rPr>
          <w:rFonts w:ascii="Nirmala UI" w:cs="Nirmala UI" w:hAnsi="Nirmala UI"/>
          <w:sz w:val="26"/>
          <w:szCs w:val="26"/>
          <w:cs/>
          <w:lang w:bidi="hi-IN"/>
        </w:rPr>
        <w:t>दुसऱ्या</w:t>
      </w:r>
      <w:r>
        <w:rPr>
          <w:sz w:val="26"/>
          <w:szCs w:val="26"/>
        </w:rPr>
        <w:t xml:space="preserve"> </w:t>
      </w:r>
      <w:r>
        <w:rPr>
          <w:rFonts w:ascii="Nirmala UI" w:cs="Nirmala UI" w:hAnsi="Nirmala UI"/>
          <w:sz w:val="26"/>
          <w:szCs w:val="26"/>
          <w:cs/>
          <w:lang w:bidi="hi-IN"/>
        </w:rPr>
        <w:t>प्रकारे</w:t>
      </w:r>
      <w:r>
        <w:rPr>
          <w:sz w:val="26"/>
          <w:szCs w:val="26"/>
        </w:rPr>
        <w:t xml:space="preserve"> </w:t>
      </w:r>
      <w:r>
        <w:rPr>
          <w:rFonts w:ascii="Nirmala UI" w:cs="Nirmala UI" w:hAnsi="Nirmala UI"/>
          <w:sz w:val="26"/>
          <w:szCs w:val="26"/>
          <w:cs/>
          <w:lang w:bidi="hi-IN"/>
        </w:rPr>
        <w:t>करण्यात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असून</w:t>
      </w:r>
      <w:r>
        <w:rPr>
          <w:sz w:val="26"/>
          <w:szCs w:val="26"/>
        </w:rPr>
        <w:t xml:space="preserve"> </w:t>
      </w:r>
      <w:r>
        <w:rPr>
          <w:rFonts w:ascii="Nirmala UI" w:cs="Nirmala UI" w:hAnsi="Nirmala UI"/>
          <w:sz w:val="26"/>
          <w:szCs w:val="26"/>
          <w:cs/>
          <w:lang w:bidi="hi-IN"/>
        </w:rPr>
        <w:t>सारणी</w:t>
      </w:r>
      <w:r>
        <w:rPr>
          <w:sz w:val="26"/>
          <w:szCs w:val="26"/>
        </w:rPr>
        <w:t xml:space="preserve"> </w:t>
      </w:r>
      <w:r>
        <w:rPr>
          <w:rFonts w:ascii="Nirmala UI" w:cs="Nirmala UI" w:hAnsi="Nirmala UI"/>
          <w:sz w:val="26"/>
          <w:szCs w:val="26"/>
          <w:cs/>
          <w:lang w:bidi="hi-IN"/>
        </w:rPr>
        <w:t>स्वरूपात</w:t>
      </w:r>
      <w:r>
        <w:rPr>
          <w:sz w:val="26"/>
          <w:szCs w:val="26"/>
        </w:rPr>
        <w:t xml:space="preserve"> </w:t>
      </w:r>
      <w:r>
        <w:rPr>
          <w:rFonts w:ascii="Nirmala UI" w:cs="Nirmala UI" w:hAnsi="Nirmala UI"/>
          <w:sz w:val="26"/>
          <w:szCs w:val="26"/>
          <w:cs/>
          <w:lang w:bidi="hi-IN"/>
        </w:rPr>
        <w:t>आलेखाच्या</w:t>
      </w:r>
      <w:r>
        <w:rPr>
          <w:sz w:val="26"/>
          <w:szCs w:val="26"/>
        </w:rPr>
        <w:t xml:space="preserve"> </w:t>
      </w:r>
      <w:r>
        <w:rPr>
          <w:rFonts w:ascii="Nirmala UI" w:cs="Nirmala UI" w:hAnsi="Nirmala UI"/>
          <w:sz w:val="26"/>
          <w:szCs w:val="26"/>
          <w:cs/>
          <w:lang w:bidi="hi-IN"/>
        </w:rPr>
        <w:t>माध्यमातून</w:t>
      </w:r>
      <w:r>
        <w:rPr>
          <w:sz w:val="26"/>
          <w:szCs w:val="26"/>
        </w:rPr>
        <w:t xml:space="preserve"> </w:t>
      </w:r>
      <w:r>
        <w:rPr>
          <w:rFonts w:ascii="Nirmala UI" w:cs="Nirmala UI" w:hAnsi="Nirmala UI"/>
          <w:sz w:val="26"/>
          <w:szCs w:val="26"/>
          <w:cs/>
          <w:lang w:bidi="hi-IN"/>
        </w:rPr>
        <w:t>मांडण्यात</w:t>
      </w:r>
      <w:r>
        <w:rPr>
          <w:sz w:val="26"/>
          <w:szCs w:val="26"/>
        </w:rPr>
        <w:t xml:space="preserve"> </w:t>
      </w:r>
      <w:r>
        <w:rPr>
          <w:rFonts w:ascii="Nirmala UI" w:cs="Nirmala UI" w:hAnsi="Nirmala UI"/>
          <w:sz w:val="26"/>
          <w:szCs w:val="26"/>
          <w:cs/>
          <w:lang w:bidi="hi-IN"/>
        </w:rPr>
        <w:t>आली</w:t>
      </w:r>
      <w:r>
        <w:rPr>
          <w:sz w:val="26"/>
          <w:szCs w:val="26"/>
        </w:rPr>
        <w:t xml:space="preserve"> </w:t>
      </w:r>
      <w:r>
        <w:rPr>
          <w:rFonts w:ascii="Nirmala UI" w:cs="Nirmala UI" w:hAnsi="Nirmala UI"/>
          <w:sz w:val="26"/>
          <w:szCs w:val="26"/>
          <w:cs/>
          <w:lang w:bidi="hi-IN"/>
        </w:rPr>
        <w:t>आहे</w:t>
      </w:r>
      <w:r>
        <w:rPr>
          <w:sz w:val="26"/>
          <w:szCs w:val="26"/>
        </w:rPr>
        <w:t xml:space="preserve">. </w:t>
      </w:r>
      <w:r>
        <w:rPr>
          <w:rFonts w:ascii="Nirmala UI" w:cs="Nirmala UI" w:hAnsi="Nirmala UI"/>
          <w:sz w:val="26"/>
          <w:szCs w:val="26"/>
          <w:cs/>
          <w:lang w:bidi="hi-IN"/>
        </w:rPr>
        <w:t>अशा</w:t>
      </w:r>
      <w:r>
        <w:rPr>
          <w:sz w:val="26"/>
          <w:szCs w:val="26"/>
        </w:rPr>
        <w:t xml:space="preserve"> </w:t>
      </w:r>
      <w:r>
        <w:rPr>
          <w:rFonts w:ascii="Nirmala UI" w:cs="Nirmala UI" w:hAnsi="Nirmala UI"/>
          <w:sz w:val="26"/>
          <w:szCs w:val="26"/>
          <w:cs/>
          <w:lang w:bidi="hi-IN"/>
        </w:rPr>
        <w:t>स्वरूपाची</w:t>
      </w:r>
      <w:r>
        <w:rPr>
          <w:sz w:val="26"/>
          <w:szCs w:val="26"/>
        </w:rPr>
        <w:t xml:space="preserve"> </w:t>
      </w:r>
      <w:r>
        <w:rPr>
          <w:rFonts w:ascii="Nirmala UI" w:cs="Nirmala UI" w:hAnsi="Nirmala UI"/>
          <w:sz w:val="26"/>
          <w:szCs w:val="26"/>
          <w:cs/>
          <w:lang w:bidi="hi-IN"/>
        </w:rPr>
        <w:t>मांडणी</w:t>
      </w:r>
      <w:r>
        <w:rPr>
          <w:sz w:val="26"/>
          <w:szCs w:val="26"/>
        </w:rPr>
        <w:t xml:space="preserve"> </w:t>
      </w:r>
      <w:r>
        <w:rPr>
          <w:rFonts w:ascii="Nirmala UI" w:cs="Nirmala UI" w:hAnsi="Nirmala UI"/>
          <w:sz w:val="26"/>
          <w:szCs w:val="26"/>
          <w:cs/>
          <w:lang w:bidi="hi-IN"/>
        </w:rPr>
        <w:t>कोणतेही</w:t>
      </w:r>
      <w:r>
        <w:rPr>
          <w:sz w:val="26"/>
          <w:szCs w:val="26"/>
        </w:rPr>
        <w:t xml:space="preserve"> </w:t>
      </w:r>
      <w:r>
        <w:rPr>
          <w:rFonts w:ascii="Nirmala UI" w:cs="Nirmala UI" w:hAnsi="Nirmala UI"/>
          <w:sz w:val="26"/>
          <w:szCs w:val="26"/>
          <w:cs/>
          <w:lang w:bidi="hi-IN"/>
        </w:rPr>
        <w:t>अवधी</w:t>
      </w:r>
      <w:r>
        <w:rPr>
          <w:sz w:val="26"/>
          <w:szCs w:val="26"/>
        </w:rPr>
        <w:t xml:space="preserve"> </w:t>
      </w:r>
      <w:r>
        <w:rPr>
          <w:rFonts w:ascii="Nirmala UI" w:cs="Nirmala UI" w:hAnsi="Nirmala UI"/>
          <w:sz w:val="26"/>
          <w:szCs w:val="26"/>
          <w:cs/>
          <w:lang w:bidi="hi-IN"/>
        </w:rPr>
        <w:t>सहजपणे</w:t>
      </w:r>
      <w:r>
        <w:rPr>
          <w:sz w:val="26"/>
          <w:szCs w:val="26"/>
        </w:rPr>
        <w:t xml:space="preserve"> </w:t>
      </w:r>
      <w:r>
        <w:rPr>
          <w:rFonts w:ascii="Nirmala UI" w:cs="Nirmala UI" w:hAnsi="Nirmala UI"/>
          <w:sz w:val="26"/>
          <w:szCs w:val="26"/>
          <w:cs/>
          <w:lang w:bidi="hi-IN"/>
        </w:rPr>
        <w:t>समजू</w:t>
      </w:r>
      <w:r>
        <w:rPr>
          <w:sz w:val="26"/>
          <w:szCs w:val="26"/>
        </w:rPr>
        <w:t xml:space="preserve"> </w:t>
      </w:r>
      <w:r>
        <w:rPr>
          <w:rFonts w:ascii="Nirmala UI" w:cs="Nirmala UI" w:hAnsi="Nirmala UI"/>
          <w:sz w:val="26"/>
          <w:szCs w:val="26"/>
          <w:cs/>
          <w:lang w:bidi="hi-IN"/>
        </w:rPr>
        <w:t>शकते</w:t>
      </w:r>
      <w:r>
        <w:rPr>
          <w:sz w:val="26"/>
          <w:szCs w:val="26"/>
        </w:rPr>
        <w:t>.</w:t>
      </w:r>
      <w:r>
        <w:rPr>
          <w:rFonts w:ascii="Nirmala UI" w:cs="Nirmala UI" w:hAnsi="Nirmala UI"/>
          <w:sz w:val="26"/>
          <w:szCs w:val="26"/>
          <w:cs/>
          <w:lang w:bidi="hi-IN"/>
        </w:rPr>
        <w:t>शोध</w:t>
      </w:r>
      <w:r>
        <w:rPr>
          <w:sz w:val="26"/>
          <w:szCs w:val="26"/>
        </w:rPr>
        <w:t xml:space="preserve"> </w:t>
      </w:r>
      <w:r>
        <w:rPr>
          <w:rFonts w:ascii="Nirmala UI" w:cs="Nirmala UI" w:hAnsi="Nirmala UI"/>
          <w:sz w:val="26"/>
          <w:szCs w:val="26"/>
          <w:cs/>
          <w:lang w:bidi="hi-IN"/>
        </w:rPr>
        <w:t>प्रबंध</w:t>
      </w:r>
      <w:r>
        <w:rPr>
          <w:sz w:val="26"/>
          <w:szCs w:val="26"/>
        </w:rPr>
        <w:t xml:space="preserve"> </w:t>
      </w:r>
      <w:r>
        <w:rPr>
          <w:rFonts w:ascii="Nirmala UI" w:cs="Nirmala UI" w:hAnsi="Nirmala UI"/>
          <w:sz w:val="26"/>
          <w:szCs w:val="26"/>
          <w:cs/>
          <w:lang w:bidi="hi-IN"/>
        </w:rPr>
        <w:t>आकर्षक</w:t>
      </w:r>
      <w:r>
        <w:rPr>
          <w:sz w:val="26"/>
          <w:szCs w:val="26"/>
        </w:rPr>
        <w:t xml:space="preserve"> </w:t>
      </w:r>
      <w:r>
        <w:rPr>
          <w:rFonts w:ascii="Nirmala UI" w:cs="Nirmala UI" w:hAnsi="Nirmala UI"/>
          <w:sz w:val="26"/>
          <w:szCs w:val="26"/>
          <w:cs/>
          <w:lang w:bidi="hi-IN"/>
        </w:rPr>
        <w:t>व</w:t>
      </w:r>
      <w:r>
        <w:rPr>
          <w:sz w:val="26"/>
          <w:szCs w:val="26"/>
        </w:rPr>
        <w:t xml:space="preserve"> </w:t>
      </w:r>
      <w:r>
        <w:rPr>
          <w:rFonts w:ascii="Nirmala UI" w:cs="Nirmala UI" w:hAnsi="Nirmala UI"/>
          <w:sz w:val="26"/>
          <w:szCs w:val="26"/>
          <w:cs/>
          <w:lang w:bidi="hi-IN"/>
        </w:rPr>
        <w:t>माहितीपूर्ण</w:t>
      </w:r>
      <w:r>
        <w:rPr>
          <w:sz w:val="26"/>
          <w:szCs w:val="26"/>
        </w:rPr>
        <w:t xml:space="preserve"> </w:t>
      </w:r>
      <w:r>
        <w:rPr>
          <w:rFonts w:ascii="Nirmala UI" w:cs="Nirmala UI" w:hAnsi="Nirmala UI"/>
          <w:sz w:val="26"/>
          <w:szCs w:val="26"/>
          <w:cs/>
          <w:lang w:bidi="hi-IN"/>
        </w:rPr>
        <w:t>व्हावा</w:t>
      </w:r>
      <w:r>
        <w:rPr>
          <w:sz w:val="26"/>
          <w:szCs w:val="26"/>
        </w:rPr>
        <w:t xml:space="preserve"> </w:t>
      </w:r>
      <w:r>
        <w:rPr>
          <w:rFonts w:ascii="Nirmala UI" w:cs="Nirmala UI" w:hAnsi="Nirmala UI"/>
          <w:sz w:val="26"/>
          <w:szCs w:val="26"/>
          <w:cs/>
          <w:lang w:bidi="hi-IN"/>
        </w:rPr>
        <w:t>या</w:t>
      </w:r>
      <w:r>
        <w:rPr>
          <w:sz w:val="26"/>
          <w:szCs w:val="26"/>
        </w:rPr>
        <w:t xml:space="preserve"> </w:t>
      </w:r>
      <w:r>
        <w:rPr>
          <w:rFonts w:ascii="Nirmala UI" w:cs="Nirmala UI" w:hAnsi="Nirmala UI"/>
          <w:sz w:val="26"/>
          <w:szCs w:val="26"/>
          <w:cs/>
          <w:lang w:bidi="hi-IN"/>
        </w:rPr>
        <w:t>दृष्टीने</w:t>
      </w:r>
      <w:r>
        <w:rPr>
          <w:sz w:val="26"/>
          <w:szCs w:val="26"/>
        </w:rPr>
        <w:t xml:space="preserve"> </w:t>
      </w:r>
      <w:r>
        <w:rPr>
          <w:rFonts w:ascii="Nirmala UI" w:cs="Nirmala UI" w:hAnsi="Nirmala UI"/>
          <w:sz w:val="26"/>
          <w:szCs w:val="26"/>
          <w:cs/>
          <w:lang w:bidi="hi-IN"/>
        </w:rPr>
        <w:t>आवश्यक</w:t>
      </w:r>
      <w:r>
        <w:rPr>
          <w:sz w:val="26"/>
          <w:szCs w:val="26"/>
        </w:rPr>
        <w:t xml:space="preserve"> </w:t>
      </w:r>
      <w:r>
        <w:rPr>
          <w:rFonts w:ascii="Nirmala UI" w:cs="Nirmala UI" w:hAnsi="Nirmala UI"/>
          <w:sz w:val="26"/>
          <w:szCs w:val="26"/>
          <w:cs/>
          <w:lang w:bidi="hi-IN"/>
        </w:rPr>
        <w:t>तिथे</w:t>
      </w:r>
      <w:r>
        <w:rPr>
          <w:sz w:val="26"/>
          <w:szCs w:val="26"/>
        </w:rPr>
        <w:t xml:space="preserve"> </w:t>
      </w:r>
      <w:r>
        <w:rPr>
          <w:rFonts w:ascii="Nirmala UI" w:cs="Nirmala UI" w:hAnsi="Nirmala UI"/>
          <w:sz w:val="26"/>
          <w:szCs w:val="26"/>
          <w:cs/>
          <w:lang w:bidi="hi-IN"/>
        </w:rPr>
        <w:t>आलेख</w:t>
      </w:r>
      <w:r>
        <w:rPr>
          <w:sz w:val="26"/>
          <w:szCs w:val="26"/>
        </w:rPr>
        <w:t xml:space="preserve"> </w:t>
      </w:r>
      <w:r>
        <w:rPr>
          <w:rFonts w:ascii="Nirmala UI" w:cs="Nirmala UI" w:hAnsi="Nirmala UI"/>
          <w:sz w:val="26"/>
          <w:szCs w:val="26"/>
          <w:cs/>
          <w:lang w:bidi="hi-IN"/>
        </w:rPr>
        <w:t>दाखवण्यात</w:t>
      </w:r>
      <w:r>
        <w:rPr>
          <w:sz w:val="26"/>
          <w:szCs w:val="26"/>
        </w:rPr>
        <w:t xml:space="preserve"> </w:t>
      </w:r>
      <w:r>
        <w:rPr>
          <w:rFonts w:ascii="Nirmala UI" w:cs="Nirmala UI" w:hAnsi="Nirmala UI"/>
          <w:sz w:val="26"/>
          <w:szCs w:val="26"/>
          <w:cs/>
          <w:lang w:bidi="hi-IN"/>
        </w:rPr>
        <w:t>आलेले</w:t>
      </w:r>
      <w:r>
        <w:rPr>
          <w:sz w:val="26"/>
          <w:szCs w:val="26"/>
        </w:rPr>
        <w:t xml:space="preserve"> </w:t>
      </w:r>
      <w:r>
        <w:rPr>
          <w:rFonts w:ascii="Nirmala UI" w:cs="Nirmala UI" w:hAnsi="Nirmala UI"/>
          <w:sz w:val="26"/>
          <w:szCs w:val="26"/>
          <w:cs/>
          <w:lang w:bidi="hi-IN"/>
        </w:rPr>
        <w:t>आहेत</w:t>
      </w:r>
      <w:r>
        <w:rPr>
          <w:sz w:val="26"/>
          <w:szCs w:val="26"/>
        </w:rPr>
        <w:t>.</w:t>
      </w:r>
      <w:r>
        <w:rPr>
          <w:sz w:val="26"/>
          <w:szCs w:val="26"/>
        </w:rPr>
        <w:t xml:space="preserve">  </w:t>
      </w:r>
    </w:p>
    <w:p>
      <w:pPr>
        <w:pStyle w:val="style0"/>
        <w:spacing w:lineRule="auto" w:line="360"/>
        <w:jc w:val="both"/>
        <w:rPr>
          <w:rFonts w:ascii="Nirmala UI" w:cs="Nirmala UI" w:hAnsi="Nirmala UI"/>
          <w:b/>
          <w:bCs/>
          <w:sz w:val="26"/>
          <w:szCs w:val="26"/>
          <w:lang w:bidi="hi-IN"/>
        </w:rPr>
      </w:pPr>
    </w:p>
    <w:p>
      <w:pPr>
        <w:pStyle w:val="style0"/>
        <w:spacing w:lineRule="auto" w:line="360"/>
        <w:jc w:val="both"/>
        <w:rPr>
          <w:rFonts w:ascii="Nirmala UI" w:cs="Nirmala UI" w:hAnsi="Nirmala UI"/>
          <w:b/>
          <w:bCs/>
          <w:sz w:val="26"/>
          <w:szCs w:val="26"/>
          <w:lang w:bidi="hi-IN"/>
        </w:rPr>
      </w:pPr>
    </w:p>
    <w:p>
      <w:pPr>
        <w:pStyle w:val="style0"/>
        <w:spacing w:lineRule="auto" w:line="360"/>
        <w:jc w:val="both"/>
        <w:rPr>
          <w:rFonts w:ascii="Nirmala UI" w:cs="Nirmala UI" w:hAnsi="Nirmala UI"/>
          <w:b/>
          <w:bCs/>
          <w:sz w:val="26"/>
          <w:szCs w:val="26"/>
          <w:lang w:bidi="hi-IN"/>
        </w:rPr>
      </w:pPr>
    </w:p>
    <w:p>
      <w:pPr>
        <w:pStyle w:val="style0"/>
        <w:spacing w:lineRule="auto" w:line="360"/>
        <w:jc w:val="both"/>
        <w:rPr>
          <w:rFonts w:ascii="Nirmala UI" w:cs="Nirmala UI" w:hAnsi="Nirmala UI"/>
          <w:b/>
          <w:bCs/>
          <w:sz w:val="26"/>
          <w:szCs w:val="26"/>
          <w:lang w:bidi="hi-IN"/>
        </w:rPr>
      </w:pPr>
    </w:p>
    <w:p>
      <w:pPr>
        <w:pStyle w:val="style0"/>
        <w:spacing w:lineRule="auto" w:line="360"/>
        <w:jc w:val="both"/>
        <w:rPr>
          <w:b/>
          <w:bCs/>
          <w:sz w:val="32"/>
          <w:szCs w:val="32"/>
        </w:rPr>
      </w:pPr>
      <w:r>
        <w:rPr>
          <w:rFonts w:ascii="Nirmala UI" w:cs="Nirmala UI" w:hAnsi="Nirmala UI"/>
          <w:b/>
          <w:bCs/>
          <w:sz w:val="26"/>
          <w:szCs w:val="26"/>
          <w:lang w:bidi="hi-IN"/>
        </w:rPr>
        <w:t xml:space="preserve">                                         </w:t>
      </w:r>
    </w:p>
    <w:p>
      <w:pPr>
        <w:pStyle w:val="style0"/>
        <w:spacing w:lineRule="auto" w:line="360"/>
        <w:jc w:val="both"/>
        <w:rPr>
          <w:rFonts w:ascii="Nirmala UI" w:cs="Nirmala UI" w:hAnsi="Nirmala UI"/>
          <w:b/>
          <w:bCs/>
          <w:sz w:val="26"/>
          <w:szCs w:val="26"/>
        </w:rPr>
      </w:pPr>
    </w:p>
    <w:p>
      <w:pPr>
        <w:pStyle w:val="style0"/>
        <w:spacing w:lineRule="auto" w:line="360"/>
        <w:jc w:val="both"/>
        <w:rPr>
          <w:rFonts w:ascii="Nirmala UI" w:cs="Nirmala UI" w:hAnsi="Nirmala UI"/>
          <w:b/>
          <w:bCs/>
          <w:sz w:val="26"/>
          <w:szCs w:val="26"/>
        </w:rPr>
      </w:pPr>
    </w:p>
    <w:p>
      <w:pPr>
        <w:pStyle w:val="style0"/>
        <w:spacing w:lineRule="auto" w:line="360"/>
        <w:jc w:val="both"/>
        <w:rPr>
          <w:rFonts w:ascii="Nirmala UI" w:cs="Nirmala UI" w:hAnsi="Nirmala UI"/>
          <w:b/>
          <w:bCs/>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tabs>
          <w:tab w:val="left" w:leader="none" w:pos="1236"/>
        </w:tabs>
        <w:spacing w:lineRule="auto" w:line="360"/>
        <w:jc w:val="both"/>
        <w:rPr>
          <w:sz w:val="26"/>
          <w:szCs w:val="26"/>
        </w:rPr>
      </w:pPr>
      <w:r>
        <w:rPr>
          <w:sz w:val="26"/>
          <w:szCs w:val="26"/>
        </w:rPr>
        <w:tab/>
      </w: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r>
        <w:rPr>
          <w:sz w:val="26"/>
          <w:szCs w:val="26"/>
        </w:rPr>
        <w:t xml:space="preserve">                                </w:t>
      </w: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r>
        <w:rPr>
          <w:sz w:val="26"/>
          <w:szCs w:val="26"/>
        </w:rPr>
        <w:tab/>
      </w: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bookmarkStart w:id="0" w:name="_GoBack"/>
    <w:bookmarkEnd w:id="0"/>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rFonts w:cs="Mangal"/>
          <w:sz w:val="26"/>
          <w:szCs w:val="26"/>
          <w:lang w:bidi="hi-IN"/>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sectPr>
      <w:headerReference w:type="default" r:id="rId7"/>
      <w:footerReference w:type="default" r:id="rId8"/>
      <w:pgSz w:w="11906" w:h="16838" w:orient="portrait"/>
      <w:pgMar w:top="1440" w:right="1440" w:bottom="1440" w:left="1440" w:header="708" w:footer="708" w:gutter="0"/>
      <w:pgNumType w:fmt="decimal"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Nirmala UI">
    <w:altName w:val="Nirmala UI"/>
    <w:panose1 w:val="020b0502040000020203"/>
    <w:charset w:val="00"/>
    <w:family w:val="swiss"/>
    <w:pitch w:val="variable"/>
    <w:sig w:usb0="80FF8023" w:usb1="0200004A" w:usb2="00000200" w:usb3="00000000" w:csb0="00000001" w:csb1="00000000"/>
  </w:font>
  <w:font w:name="Calibri">
    <w:altName w:val="Calibri"/>
    <w:panose1 w:val="020f0502020000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altName w:val="Arial"/>
    <w:panose1 w:val="020b0604020000020204"/>
    <w:charset w:val="00"/>
    <w:family w:val="swiss"/>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AndroidClock">
    <w:altName w:val="Times New Roman"/>
    <w:panose1 w:val="02020603050000020304"/>
    <w:charset w:val="00"/>
    <w:family w:val="roman"/>
    <w:pitch w:val="variable"/>
    <w:sig w:usb0="20007A87" w:usb1="80000000" w:usb2="00000008" w:usb3="00000000" w:csb0="000001FF" w:csb1="00000000"/>
  </w:font>
  <w:font w:name="Noto Sans Adlam">
    <w:altName w:val="Times New Roman"/>
    <w:panose1 w:val="02020603050000020304"/>
    <w:charset w:val="00"/>
    <w:family w:val="roman"/>
    <w:pitch w:val="variable"/>
    <w:sig w:usb0="20007A87" w:usb1="80000000" w:usb2="00000008" w:usb3="00000000" w:csb0="000001FF" w:csb1="00000000"/>
  </w:font>
  <w:font w:name="Noto Sans Ahom">
    <w:altName w:val="Times New Roman"/>
    <w:panose1 w:val="02020603050000020304"/>
    <w:charset w:val="00"/>
    <w:family w:val="roman"/>
    <w:pitch w:val="variable"/>
    <w:sig w:usb0="20007A87" w:usb1="80000000" w:usb2="00000008" w:usb3="00000000" w:csb0="000001FF" w:csb1="00000000"/>
  </w:font>
  <w:font w:name="Noto Naskh Arabic UI">
    <w:altName w:val="Times New Roman"/>
    <w:panose1 w:val="02020603050000020304"/>
    <w:charset w:val="00"/>
    <w:family w:val="roman"/>
    <w:pitch w:val="variable"/>
    <w:sig w:usb0="20007A87" w:usb1="80000000" w:usb2="00000008" w:usb3="00000000" w:csb0="000001FF" w:csb1="00000000"/>
  </w:font>
  <w:font w:name="Noto Naskh Arabic">
    <w:altName w:val="Times New Roman"/>
    <w:panose1 w:val="02020603050000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mc:AlternateContent>
        <mc:Choice Requires="wps">
          <w:drawing>
            <wp:anchor distT="0" distB="0" distL="0" distR="0" simplePos="false" relativeHeight="2" behindDoc="true" locked="false" layoutInCell="true" allowOverlap="true">
              <wp:simplePos x="0" y="0"/>
              <wp:positionH relativeFrom="page">
                <wp:posOffset>321336</wp:posOffset>
              </wp:positionH>
              <wp:positionV relativeFrom="page">
                <wp:posOffset>329810</wp:posOffset>
              </wp:positionV>
              <wp:extent cx="6898785" cy="10085559"/>
              <wp:effectExtent l="0" t="0" r="0" b="0"/>
              <wp:wrapNone/>
              <wp:docPr id="40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98785" cy="10085559"/>
                      </a:xfrm>
                      <a:prstGeom prst="rect"/>
                      <a:solidFill>
                        <a:srgbClr val="ffffff"/>
                      </a:solidFill>
                      <a:ln cmpd="sng" cap="flat" w="19050">
                        <a:solidFill>
                          <a:srgbClr val="666666"/>
                        </a:solidFill>
                        <a:prstDash val="solid"/>
                        <a:round/>
                        <a:headEnd len="med" w="med" type="none"/>
                        <a:tailEnd len="med" w="med" type="none"/>
                      </a:ln>
                    </wps:spPr>
                    <wps:bodyPr>
                      <a:prstTxWarp prst="textNoShape"/>
                    </wps:bodyPr>
                  </wps:wsp>
                </a:graphicData>
              </a:graphic>
            </wp:anchor>
          </w:drawing>
        </mc:Choice>
        <mc:Fallback>
          <w:pict>
            <v:rect id="4097" fillcolor="white" stroked="t" style="position:absolute;margin-left:25.3pt;margin-top:25.97pt;width:543.21pt;height:794.14pt;z-index:-2147483645;mso-position-horizontal-relative:page;mso-position-vertical-relative:page;mso-width-relative:page;mso-height-relative:page;mso-wrap-distance-left:0.0pt;mso-wrap-distance-right:0.0pt;visibility:visible;">
              <v:stroke color="#666666" weight="1.5pt"/>
              <v:fill/>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764B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F9C79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3BFA50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B096F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E62497DA"/>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cs="Courier New" w:hAnsi="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cs="Courier New" w:hAnsi="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cs="Courier New" w:hAnsi="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5">
    <w:nsid w:val="00000005"/>
    <w:multiLevelType w:val="hybridMultilevel"/>
    <w:tmpl w:val="1CAC56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6FEC5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45C04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37261C80"/>
    <w:lvl w:ilvl="0" w:tplc="4009000B">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cs="Courier New" w:hAnsi="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cs="Courier New" w:hAnsi="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cs="Courier New" w:hAnsi="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nsid w:val="00000009"/>
    <w:multiLevelType w:val="hybridMultilevel"/>
    <w:tmpl w:val="14C2C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29E247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FA60B86"/>
    <w:lvl w:ilvl="0" w:tplc="4009000B">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536" w:hanging="360"/>
      </w:pPr>
      <w:rPr>
        <w:rFonts w:ascii="Courier New" w:cs="Courier New" w:hAnsi="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cs="Courier New" w:hAnsi="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cs="Courier New" w:hAnsi="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2">
    <w:nsid w:val="0000000C"/>
    <w:multiLevelType w:val="hybridMultilevel"/>
    <w:tmpl w:val="38B26A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2"/>
  </w:num>
  <w:num w:numId="4">
    <w:abstractNumId w:val="5"/>
  </w:num>
  <w:num w:numId="5">
    <w:abstractNumId w:val="1"/>
  </w:num>
  <w:num w:numId="6">
    <w:abstractNumId w:val="6"/>
  </w:num>
  <w:num w:numId="7">
    <w:abstractNumId w:val="3"/>
  </w:num>
  <w:num w:numId="8">
    <w:abstractNumId w:val="9"/>
  </w:num>
  <w:num w:numId="9">
    <w:abstractNumId w:val="8"/>
  </w:num>
  <w:num w:numId="10">
    <w:abstractNumId w:val="10"/>
  </w:num>
  <w:num w:numId="11">
    <w:abstractNumId w:val="2"/>
  </w:num>
  <w:num w:numId="12">
    <w:abstractNumId w:val="7"/>
  </w:num>
  <w:num w:numId="13">
    <w:abstractNumId w:val="4"/>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ef2717d1-9b17-4f98-bbba-933c400ee99d"/>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b754f1f9-673d-428f-8c48-8682e5e74fc4"/>
    <w:basedOn w:val="style65"/>
    <w:next w:val="style4098"/>
    <w:link w:val="style32"/>
    <w:uiPriority w:val="99"/>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7175</Words>
  <Pages>1</Pages>
  <Characters>43199</Characters>
  <Application>WPS Office</Application>
  <DocSecurity>0</DocSecurity>
  <Paragraphs>796</Paragraphs>
  <ScaleCrop>false</ScaleCrop>
  <LinksUpToDate>false</LinksUpToDate>
  <CharactersWithSpaces>55586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2024-04-05T08:02:00Z</dcterms:created>
  <dc:creator>vikas gaikwad</dc:creator>
  <lastModifiedBy>M2006C3MII</lastModifiedBy>
  <lastPrinted>2024-04-05T08:00:00Z</lastPrinted>
  <dcterms:modified xsi:type="dcterms:W3CDTF">2024-04-10T07:26:25Z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22363aa4fccf4eefb8589f365ecbebfa</vt:lpwstr>
  </property>
</Properties>
</file>